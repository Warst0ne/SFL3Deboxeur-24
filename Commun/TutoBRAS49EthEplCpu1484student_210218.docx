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2F40B" w14:textId="77777777" w:rsidR="00E63F7E" w:rsidRDefault="00E63F7E" w:rsidP="00E63F7E">
      <w:r>
        <w:rPr>
          <w:noProof/>
          <w:lang w:eastAsia="fr-FR"/>
        </w:rPr>
        <w:drawing>
          <wp:inline distT="0" distB="0" distL="0" distR="0" wp14:anchorId="1A742880" wp14:editId="75426C12">
            <wp:extent cx="1924076" cy="914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5316" cy="929247"/>
                    </a:xfrm>
                    <a:prstGeom prst="rect">
                      <a:avLst/>
                    </a:prstGeom>
                    <a:noFill/>
                  </pic:spPr>
                </pic:pic>
              </a:graphicData>
            </a:graphic>
          </wp:inline>
        </w:drawing>
      </w:r>
      <w:r>
        <w:tab/>
      </w:r>
      <w:r>
        <w:tab/>
      </w:r>
      <w:r>
        <w:tab/>
      </w:r>
      <w:r>
        <w:tab/>
      </w:r>
      <w:r>
        <w:tab/>
      </w:r>
      <w:r>
        <w:tab/>
      </w:r>
      <w:r>
        <w:tab/>
      </w:r>
      <w:r>
        <w:tab/>
      </w:r>
      <w:r>
        <w:rPr>
          <w:noProof/>
          <w:lang w:eastAsia="fr-FR"/>
        </w:rPr>
        <w:drawing>
          <wp:inline distT="0" distB="0" distL="0" distR="0" wp14:anchorId="1038E9E0" wp14:editId="7270E940">
            <wp:extent cx="1158240" cy="65849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8240" cy="658495"/>
                    </a:xfrm>
                    <a:prstGeom prst="rect">
                      <a:avLst/>
                    </a:prstGeom>
                    <a:noFill/>
                  </pic:spPr>
                </pic:pic>
              </a:graphicData>
            </a:graphic>
          </wp:inline>
        </w:drawing>
      </w:r>
    </w:p>
    <w:p w14:paraId="45694720" w14:textId="77777777" w:rsidR="00E63F7E" w:rsidRDefault="00E63F7E" w:rsidP="00E63F7E">
      <w:pPr>
        <w:ind w:left="6480" w:firstLine="720"/>
      </w:pPr>
    </w:p>
    <w:p w14:paraId="72DA7DA6" w14:textId="77777777" w:rsidR="00E63F7E" w:rsidRDefault="00E63F7E" w:rsidP="00E63F7E">
      <w:pPr>
        <w:spacing w:after="0" w:line="240" w:lineRule="auto"/>
        <w:ind w:left="6480" w:firstLine="720"/>
      </w:pPr>
    </w:p>
    <w:p w14:paraId="43134024" w14:textId="77777777" w:rsidR="00E63F7E" w:rsidRDefault="00E63F7E" w:rsidP="00E63F7E">
      <w:pPr>
        <w:spacing w:after="0" w:line="240" w:lineRule="auto"/>
        <w:ind w:left="6480" w:firstLine="720"/>
      </w:pPr>
    </w:p>
    <w:p w14:paraId="54908237" w14:textId="77777777" w:rsidR="00E63F7E" w:rsidRDefault="00E63F7E" w:rsidP="00E63F7E">
      <w:pPr>
        <w:spacing w:after="0" w:line="240" w:lineRule="auto"/>
        <w:ind w:left="6480" w:firstLine="720"/>
      </w:pPr>
    </w:p>
    <w:p w14:paraId="46E0495A" w14:textId="77777777" w:rsidR="00E63F7E" w:rsidRDefault="00E63F7E" w:rsidP="00E63F7E">
      <w:pPr>
        <w:spacing w:after="0" w:line="240" w:lineRule="auto"/>
        <w:ind w:left="6480" w:firstLine="720"/>
      </w:pPr>
    </w:p>
    <w:p w14:paraId="256AE594" w14:textId="77777777" w:rsidR="00E63F7E" w:rsidRDefault="00E63F7E" w:rsidP="00E63F7E">
      <w:pPr>
        <w:spacing w:after="0" w:line="240" w:lineRule="auto"/>
        <w:ind w:left="6480" w:firstLine="720"/>
      </w:pPr>
    </w:p>
    <w:p w14:paraId="10F6171D" w14:textId="77777777" w:rsidR="00E63F7E" w:rsidRDefault="00E63F7E" w:rsidP="00E63F7E">
      <w:pPr>
        <w:spacing w:after="0" w:line="240" w:lineRule="auto"/>
        <w:ind w:left="6480" w:firstLine="720"/>
      </w:pPr>
      <w:r>
        <w:rPr>
          <w:noProof/>
          <w:lang w:eastAsia="fr-FR"/>
        </w:rPr>
        <mc:AlternateContent>
          <mc:Choice Requires="wps">
            <w:drawing>
              <wp:anchor distT="45720" distB="45720" distL="114300" distR="114300" simplePos="0" relativeHeight="251661312" behindDoc="0" locked="0" layoutInCell="1" allowOverlap="1" wp14:anchorId="70B122E6" wp14:editId="5694CC10">
                <wp:simplePos x="0" y="0"/>
                <wp:positionH relativeFrom="column">
                  <wp:posOffset>33655</wp:posOffset>
                </wp:positionH>
                <wp:positionV relativeFrom="paragraph">
                  <wp:posOffset>81915</wp:posOffset>
                </wp:positionV>
                <wp:extent cx="2292350" cy="795020"/>
                <wp:effectExtent l="0" t="0" r="0" b="0"/>
                <wp:wrapSquare wrapText="bothSides"/>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795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131608" w14:textId="77777777" w:rsidR="008D733C" w:rsidRPr="00A23669" w:rsidRDefault="008D733C" w:rsidP="00E63F7E">
                            <w:pPr>
                              <w:rPr>
                                <w:i/>
                                <w:sz w:val="72"/>
                                <w:szCs w:val="72"/>
                              </w:rPr>
                            </w:pPr>
                            <w:r>
                              <w:rPr>
                                <w:i/>
                                <w:sz w:val="72"/>
                                <w:szCs w:val="72"/>
                              </w:rPr>
                              <w:t>Tutoriel</w:t>
                            </w:r>
                            <w:r w:rsidRPr="00A23669">
                              <w:rPr>
                                <w:i/>
                                <w:sz w:val="72"/>
                                <w:szCs w:val="72"/>
                              </w:rPr>
                              <w:t xml:space="preserve"> : </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70B122E6" id="_x0000_t202" coordsize="21600,21600" o:spt="202" path="m,l,21600r21600,l21600,xe">
                <v:stroke joinstyle="miter"/>
                <v:path gradientshapeok="t" o:connecttype="rect"/>
              </v:shapetype>
              <v:shape id="Zone de texte 4" o:spid="_x0000_s1026" type="#_x0000_t202" style="position:absolute;left:0;text-align:left;margin-left:2.65pt;margin-top:6.45pt;width:180.5pt;height:62.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" stroked="f">
                <v:textbox style="mso-fit-shape-to-text:t">
                  <w:txbxContent>
                    <w:p w14:paraId="36131608" w14:textId="77777777" w:rsidR="008D733C" w:rsidRPr="00A23669" w:rsidRDefault="008D733C" w:rsidP="00E63F7E">
                      <w:pPr>
                        <w:rPr>
                          <w:i/>
                          <w:sz w:val="72"/>
                          <w:szCs w:val="72"/>
                        </w:rPr>
                      </w:pPr>
                      <w:r>
                        <w:rPr>
                          <w:i/>
                          <w:sz w:val="72"/>
                          <w:szCs w:val="72"/>
                        </w:rPr>
                        <w:t>Tutoriel</w:t>
                      </w:r>
                      <w:r w:rsidRPr="00A23669">
                        <w:rPr>
                          <w:i/>
                          <w:sz w:val="72"/>
                          <w:szCs w:val="72"/>
                        </w:rPr>
                        <w:t xml:space="preserve"> : </w:t>
                      </w:r>
                    </w:p>
                  </w:txbxContent>
                </v:textbox>
                <w10:wrap type="square"/>
              </v:shape>
            </w:pict>
          </mc:Fallback>
        </mc:AlternateContent>
      </w:r>
    </w:p>
    <w:p w14:paraId="4BE17DCA" w14:textId="77777777" w:rsidR="00E63F7E" w:rsidRDefault="00E63F7E" w:rsidP="00E63F7E">
      <w:pPr>
        <w:spacing w:after="0" w:line="240" w:lineRule="auto"/>
        <w:ind w:left="6480" w:firstLine="720"/>
      </w:pPr>
    </w:p>
    <w:p w14:paraId="24A38873" w14:textId="77777777" w:rsidR="00E63F7E" w:rsidRDefault="00E63F7E" w:rsidP="00E63F7E">
      <w:pPr>
        <w:spacing w:after="0" w:line="240" w:lineRule="auto"/>
        <w:ind w:left="6480" w:firstLine="720"/>
      </w:pPr>
    </w:p>
    <w:p w14:paraId="30B663FE" w14:textId="77777777" w:rsidR="00E63F7E" w:rsidRDefault="00E63F7E" w:rsidP="00E63F7E">
      <w:pPr>
        <w:spacing w:after="0" w:line="240" w:lineRule="auto"/>
        <w:ind w:left="6480" w:firstLine="720"/>
      </w:pPr>
    </w:p>
    <w:p w14:paraId="6026D44C" w14:textId="77777777" w:rsidR="00E63F7E" w:rsidRDefault="00E63F7E" w:rsidP="00E63F7E">
      <w:pPr>
        <w:spacing w:after="0" w:line="240" w:lineRule="auto"/>
        <w:ind w:left="6480" w:firstLine="720"/>
      </w:pPr>
    </w:p>
    <w:p w14:paraId="4CAB5D52" w14:textId="77777777" w:rsidR="00E63F7E" w:rsidRDefault="00E63F7E" w:rsidP="00E63F7E">
      <w:pPr>
        <w:spacing w:after="0" w:line="240" w:lineRule="auto"/>
        <w:ind w:left="6480" w:firstLine="720"/>
      </w:pPr>
    </w:p>
    <w:p w14:paraId="6527FA57" w14:textId="77777777" w:rsidR="00E63F7E" w:rsidRDefault="00E63F7E" w:rsidP="00E63F7E">
      <w:pPr>
        <w:spacing w:after="0" w:line="240" w:lineRule="auto"/>
        <w:ind w:left="-1418"/>
      </w:pPr>
    </w:p>
    <w:p w14:paraId="49BBB67E" w14:textId="77777777" w:rsidR="00E63F7E" w:rsidRDefault="00E63F7E" w:rsidP="00E63F7E">
      <w:pPr>
        <w:spacing w:after="0" w:line="240" w:lineRule="auto"/>
        <w:ind w:left="-1418"/>
      </w:pPr>
    </w:p>
    <w:p w14:paraId="4154E647" w14:textId="77777777" w:rsidR="00E63F7E" w:rsidRDefault="00E63F7E" w:rsidP="00E63F7E">
      <w:pPr>
        <w:spacing w:after="0" w:line="240" w:lineRule="auto"/>
        <w:ind w:left="-1418"/>
      </w:pPr>
    </w:p>
    <w:p w14:paraId="7112F7D9" w14:textId="77777777" w:rsidR="00E63F7E" w:rsidRDefault="00E63F7E" w:rsidP="00E63F7E">
      <w:pPr>
        <w:spacing w:after="0" w:line="240" w:lineRule="auto"/>
        <w:ind w:left="-1418"/>
      </w:pPr>
    </w:p>
    <w:p w14:paraId="7FBB39A9" w14:textId="77777777" w:rsidR="00E63F7E" w:rsidRDefault="00B93E71" w:rsidP="00E63F7E">
      <w:pPr>
        <w:spacing w:after="0" w:line="240" w:lineRule="auto"/>
        <w:ind w:left="-1418"/>
      </w:pPr>
      <w:r>
        <w:rPr>
          <w:noProof/>
          <w:lang w:eastAsia="fr-FR"/>
        </w:rPr>
        <mc:AlternateContent>
          <mc:Choice Requires="wps">
            <w:drawing>
              <wp:anchor distT="45720" distB="45720" distL="114300" distR="114300" simplePos="0" relativeHeight="251660288" behindDoc="1" locked="0" layoutInCell="1" allowOverlap="1" wp14:anchorId="25655B0E" wp14:editId="3C62E860">
                <wp:simplePos x="0" y="0"/>
                <wp:positionH relativeFrom="margin">
                  <wp:align>right</wp:align>
                </wp:positionH>
                <wp:positionV relativeFrom="paragraph">
                  <wp:posOffset>1905</wp:posOffset>
                </wp:positionV>
                <wp:extent cx="4959350" cy="2602230"/>
                <wp:effectExtent l="0" t="0" r="0" b="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0" cy="2602230"/>
                        </a:xfrm>
                        <a:prstGeom prst="rect">
                          <a:avLst/>
                        </a:prstGeom>
                        <a:noFill/>
                        <a:ln>
                          <a:noFill/>
                        </a:ln>
                        <a:effectLst/>
                        <a:extLst>
                          <a:ext uri="{909E8E84-426E-40DD-AFC4-6F175D3DCCD1}">
                            <a14:hiddenFill xmlns:a14="http://schemas.microsoft.com/office/drawing/2010/main">
                              <a:solidFill>
                                <a:schemeClr val="accent2">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7815B7C9" w14:textId="77777777" w:rsidR="008D733C" w:rsidRPr="00FB5927" w:rsidRDefault="008D733C" w:rsidP="00A655F6">
                            <w:pPr>
                              <w:spacing w:after="0" w:line="240" w:lineRule="auto"/>
                              <w:jc w:val="center"/>
                              <w:rPr>
                                <w:b/>
                                <w:sz w:val="96"/>
                                <w:szCs w:val="96"/>
                              </w:rPr>
                            </w:pPr>
                            <w:r>
                              <w:rPr>
                                <w:b/>
                                <w:sz w:val="96"/>
                                <w:szCs w:val="96"/>
                              </w:rPr>
                              <w:t>CPU B&amp;R</w:t>
                            </w:r>
                          </w:p>
                          <w:p w14:paraId="743886E3" w14:textId="77777777" w:rsidR="008D733C" w:rsidRDefault="008D733C" w:rsidP="00B45C98">
                            <w:pPr>
                              <w:spacing w:after="0" w:line="240" w:lineRule="auto"/>
                              <w:jc w:val="center"/>
                              <w:rPr>
                                <w:b/>
                                <w:sz w:val="96"/>
                                <w:szCs w:val="96"/>
                              </w:rPr>
                            </w:pPr>
                            <w:r>
                              <w:rPr>
                                <w:b/>
                                <w:sz w:val="96"/>
                                <w:szCs w:val="96"/>
                              </w:rPr>
                              <w:t>Réseaux</w:t>
                            </w:r>
                          </w:p>
                          <w:p w14:paraId="379BAFD2" w14:textId="77777777" w:rsidR="008D733C" w:rsidRDefault="008D733C" w:rsidP="00B45C98">
                            <w:pPr>
                              <w:spacing w:after="0" w:line="240" w:lineRule="auto"/>
                              <w:jc w:val="center"/>
                              <w:rPr>
                                <w:b/>
                                <w:sz w:val="96"/>
                                <w:szCs w:val="96"/>
                              </w:rPr>
                            </w:pPr>
                            <w:r>
                              <w:rPr>
                                <w:b/>
                                <w:sz w:val="96"/>
                                <w:szCs w:val="96"/>
                              </w:rPr>
                              <w:t>ETH /EPL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5655B0E" id="Zone de texte 2" o:spid="_x0000_s1027" type="#_x0000_t202" style="position:absolute;left:0;text-align:left;margin-left:339.3pt;margin-top:.15pt;width:390.5pt;height:204.9pt;z-index:-2516561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" filled="f" fillcolor="#c0504d [3205]" stroked="f" strokecolor="#f2f2f2 [3041]" strokeweight="3pt">
                <v:textbox style="mso-fit-shape-to-text:t">
                  <w:txbxContent>
                    <w:p w14:paraId="7815B7C9" w14:textId="77777777" w:rsidR="008D733C" w:rsidRPr="00FB5927" w:rsidRDefault="008D733C" w:rsidP="00A655F6">
                      <w:pPr>
                        <w:spacing w:after="0" w:line="240" w:lineRule="auto"/>
                        <w:jc w:val="center"/>
                        <w:rPr>
                          <w:b/>
                          <w:sz w:val="96"/>
                          <w:szCs w:val="96"/>
                        </w:rPr>
                      </w:pPr>
                      <w:r>
                        <w:rPr>
                          <w:b/>
                          <w:sz w:val="96"/>
                          <w:szCs w:val="96"/>
                        </w:rPr>
                        <w:t>CPU B&amp;R</w:t>
                      </w:r>
                    </w:p>
                    <w:p w14:paraId="743886E3" w14:textId="77777777" w:rsidR="008D733C" w:rsidRDefault="008D733C" w:rsidP="00B45C98">
                      <w:pPr>
                        <w:spacing w:after="0" w:line="240" w:lineRule="auto"/>
                        <w:jc w:val="center"/>
                        <w:rPr>
                          <w:b/>
                          <w:sz w:val="96"/>
                          <w:szCs w:val="96"/>
                        </w:rPr>
                      </w:pPr>
                      <w:r>
                        <w:rPr>
                          <w:b/>
                          <w:sz w:val="96"/>
                          <w:szCs w:val="96"/>
                        </w:rPr>
                        <w:t>Réseaux</w:t>
                      </w:r>
                    </w:p>
                    <w:p w14:paraId="379BAFD2" w14:textId="77777777" w:rsidR="008D733C" w:rsidRDefault="008D733C" w:rsidP="00B45C98">
                      <w:pPr>
                        <w:spacing w:after="0" w:line="240" w:lineRule="auto"/>
                        <w:jc w:val="center"/>
                        <w:rPr>
                          <w:b/>
                          <w:sz w:val="96"/>
                          <w:szCs w:val="96"/>
                        </w:rPr>
                      </w:pPr>
                      <w:r>
                        <w:rPr>
                          <w:b/>
                          <w:sz w:val="96"/>
                          <w:szCs w:val="96"/>
                        </w:rPr>
                        <w:t>ETH /EPL</w:t>
                      </w:r>
                    </w:p>
                  </w:txbxContent>
                </v:textbox>
                <w10:wrap type="square" anchorx="margin"/>
              </v:shape>
            </w:pict>
          </mc:Fallback>
        </mc:AlternateContent>
      </w:r>
      <w:r w:rsidR="00E63F7E">
        <w:rPr>
          <w:noProof/>
          <w:lang w:eastAsia="fr-FR"/>
        </w:rPr>
        <w:drawing>
          <wp:anchor distT="0" distB="0" distL="114300" distR="114300" simplePos="0" relativeHeight="251659264" behindDoc="1" locked="0" layoutInCell="1" allowOverlap="1" wp14:anchorId="39797EDF" wp14:editId="0504FC3E">
            <wp:simplePos x="0" y="0"/>
            <wp:positionH relativeFrom="column">
              <wp:posOffset>-441297</wp:posOffset>
            </wp:positionH>
            <wp:positionV relativeFrom="paragraph">
              <wp:posOffset>219571</wp:posOffset>
            </wp:positionV>
            <wp:extent cx="7524202" cy="6186115"/>
            <wp:effectExtent l="0" t="0" r="635" b="571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33661" cy="6193892"/>
                    </a:xfrm>
                    <a:prstGeom prst="rect">
                      <a:avLst/>
                    </a:prstGeom>
                  </pic:spPr>
                </pic:pic>
              </a:graphicData>
            </a:graphic>
            <wp14:sizeRelH relativeFrom="page">
              <wp14:pctWidth>0</wp14:pctWidth>
            </wp14:sizeRelH>
            <wp14:sizeRelV relativeFrom="page">
              <wp14:pctHeight>0</wp14:pctHeight>
            </wp14:sizeRelV>
          </wp:anchor>
        </w:drawing>
      </w:r>
    </w:p>
    <w:p w14:paraId="4CA01615" w14:textId="77777777" w:rsidR="00E63F7E" w:rsidRDefault="00E63F7E" w:rsidP="00E63F7E">
      <w:pPr>
        <w:spacing w:after="0" w:line="240" w:lineRule="auto"/>
        <w:ind w:left="-1418"/>
      </w:pPr>
    </w:p>
    <w:p w14:paraId="347C100D" w14:textId="77777777" w:rsidR="00E63F7E" w:rsidRDefault="00E63F7E" w:rsidP="00E63F7E">
      <w:pPr>
        <w:spacing w:after="0" w:line="240" w:lineRule="auto"/>
        <w:ind w:left="-1418"/>
      </w:pPr>
    </w:p>
    <w:p w14:paraId="16809632" w14:textId="77777777" w:rsidR="00E63F7E" w:rsidRDefault="00E63F7E" w:rsidP="00E63F7E">
      <w:pPr>
        <w:spacing w:after="0" w:line="240" w:lineRule="auto"/>
        <w:ind w:left="-1418"/>
      </w:pPr>
    </w:p>
    <w:p w14:paraId="5E0EBCFA" w14:textId="77777777" w:rsidR="00E63F7E" w:rsidRDefault="00E63F7E" w:rsidP="00E63F7E">
      <w:pPr>
        <w:spacing w:after="0" w:line="240" w:lineRule="auto"/>
        <w:ind w:left="-1418"/>
      </w:pPr>
    </w:p>
    <w:p w14:paraId="7674A13A" w14:textId="77777777" w:rsidR="00E63F7E" w:rsidRDefault="00E63F7E" w:rsidP="00E63F7E">
      <w:pPr>
        <w:spacing w:after="0" w:line="240" w:lineRule="auto"/>
        <w:ind w:left="-1418"/>
      </w:pPr>
    </w:p>
    <w:p w14:paraId="735A292D" w14:textId="77777777" w:rsidR="00E63F7E" w:rsidRDefault="00E63F7E" w:rsidP="00E63F7E">
      <w:pPr>
        <w:spacing w:after="0" w:line="240" w:lineRule="auto"/>
        <w:ind w:left="-1418"/>
      </w:pPr>
    </w:p>
    <w:p w14:paraId="64EA8DF8" w14:textId="77777777" w:rsidR="00E63F7E" w:rsidRDefault="00E63F7E" w:rsidP="00E63F7E">
      <w:pPr>
        <w:spacing w:after="0" w:line="240" w:lineRule="auto"/>
        <w:ind w:left="-1418"/>
      </w:pPr>
    </w:p>
    <w:p w14:paraId="15554F38" w14:textId="77777777" w:rsidR="00E63F7E" w:rsidRDefault="00E63F7E" w:rsidP="00E63F7E">
      <w:pPr>
        <w:spacing w:after="0" w:line="240" w:lineRule="auto"/>
        <w:ind w:left="-1418"/>
      </w:pPr>
    </w:p>
    <w:p w14:paraId="04CCCEF2" w14:textId="77777777" w:rsidR="00E63F7E" w:rsidRDefault="00E63F7E" w:rsidP="00E63F7E">
      <w:pPr>
        <w:spacing w:after="0" w:line="240" w:lineRule="auto"/>
        <w:ind w:left="-1418"/>
      </w:pPr>
    </w:p>
    <w:p w14:paraId="402BC4D9" w14:textId="77777777" w:rsidR="00E63F7E" w:rsidRDefault="00E63F7E" w:rsidP="00E63F7E">
      <w:pPr>
        <w:spacing w:after="0" w:line="240" w:lineRule="auto"/>
        <w:ind w:left="-1418"/>
      </w:pPr>
    </w:p>
    <w:p w14:paraId="6A2B95BE" w14:textId="77777777" w:rsidR="00346FA7" w:rsidRDefault="00346FA7" w:rsidP="00E63F7E">
      <w:pPr>
        <w:spacing w:after="0" w:line="240" w:lineRule="auto"/>
        <w:ind w:left="-1418"/>
      </w:pPr>
    </w:p>
    <w:p w14:paraId="251C7CDB" w14:textId="77777777" w:rsidR="00346FA7" w:rsidRDefault="00346FA7" w:rsidP="00E63F7E">
      <w:pPr>
        <w:spacing w:after="0" w:line="240" w:lineRule="auto"/>
        <w:ind w:left="-1418"/>
      </w:pPr>
    </w:p>
    <w:p w14:paraId="50EEA770" w14:textId="77777777" w:rsidR="00346FA7" w:rsidRDefault="00346FA7" w:rsidP="00E63F7E">
      <w:pPr>
        <w:spacing w:after="0" w:line="240" w:lineRule="auto"/>
        <w:ind w:left="-1418"/>
      </w:pPr>
    </w:p>
    <w:p w14:paraId="6E9A5145" w14:textId="77777777" w:rsidR="00346FA7" w:rsidRDefault="00346FA7" w:rsidP="00E63F7E">
      <w:pPr>
        <w:spacing w:after="0" w:line="240" w:lineRule="auto"/>
        <w:ind w:left="-1418"/>
      </w:pPr>
    </w:p>
    <w:p w14:paraId="312CBF40" w14:textId="77777777" w:rsidR="00346FA7" w:rsidRDefault="00346FA7" w:rsidP="00E63F7E">
      <w:pPr>
        <w:spacing w:after="0" w:line="240" w:lineRule="auto"/>
        <w:ind w:left="-1418"/>
      </w:pPr>
    </w:p>
    <w:p w14:paraId="1CB1C568" w14:textId="77777777" w:rsidR="00346FA7" w:rsidRDefault="00346FA7" w:rsidP="00E63F7E">
      <w:pPr>
        <w:spacing w:after="0" w:line="240" w:lineRule="auto"/>
        <w:ind w:left="-1418"/>
      </w:pPr>
    </w:p>
    <w:p w14:paraId="6AEEE15F" w14:textId="77777777" w:rsidR="00346FA7" w:rsidRDefault="00346FA7" w:rsidP="00E63F7E">
      <w:pPr>
        <w:spacing w:after="0" w:line="240" w:lineRule="auto"/>
        <w:ind w:left="-1418"/>
      </w:pPr>
    </w:p>
    <w:p w14:paraId="6948FB5C" w14:textId="77777777" w:rsidR="00346FA7" w:rsidRDefault="00346FA7" w:rsidP="00E63F7E">
      <w:pPr>
        <w:spacing w:after="0" w:line="240" w:lineRule="auto"/>
        <w:ind w:left="-1418"/>
      </w:pPr>
    </w:p>
    <w:p w14:paraId="2FDFF062" w14:textId="77777777" w:rsidR="00346FA7" w:rsidRDefault="00346FA7" w:rsidP="00E63F7E">
      <w:pPr>
        <w:spacing w:after="0" w:line="240" w:lineRule="auto"/>
        <w:ind w:left="-1418"/>
      </w:pPr>
    </w:p>
    <w:p w14:paraId="3D15B206" w14:textId="77777777" w:rsidR="00346FA7" w:rsidRDefault="00346FA7" w:rsidP="00E63F7E">
      <w:pPr>
        <w:spacing w:after="0" w:line="240" w:lineRule="auto"/>
        <w:ind w:left="-1418"/>
      </w:pPr>
    </w:p>
    <w:p w14:paraId="045B6288" w14:textId="77777777" w:rsidR="00346FA7" w:rsidRDefault="00346FA7" w:rsidP="00E63F7E">
      <w:pPr>
        <w:spacing w:after="0" w:line="240" w:lineRule="auto"/>
        <w:ind w:left="-1418"/>
      </w:pPr>
    </w:p>
    <w:p w14:paraId="40DFA06C" w14:textId="77777777" w:rsidR="00346FA7" w:rsidRDefault="00346FA7" w:rsidP="00E63F7E">
      <w:pPr>
        <w:spacing w:after="0" w:line="240" w:lineRule="auto"/>
        <w:ind w:left="-1418"/>
      </w:pPr>
    </w:p>
    <w:p w14:paraId="5E1A1EBB" w14:textId="77777777" w:rsidR="00346FA7" w:rsidRDefault="00346FA7" w:rsidP="00E63F7E">
      <w:pPr>
        <w:spacing w:after="0" w:line="240" w:lineRule="auto"/>
        <w:ind w:left="-1418"/>
      </w:pPr>
    </w:p>
    <w:p w14:paraId="2B19E16C" w14:textId="77777777" w:rsidR="00346FA7" w:rsidRDefault="00346FA7" w:rsidP="00E63F7E">
      <w:pPr>
        <w:spacing w:after="0" w:line="240" w:lineRule="auto"/>
        <w:ind w:left="-1418"/>
      </w:pPr>
    </w:p>
    <w:p w14:paraId="1AE9BEE2" w14:textId="77777777" w:rsidR="00346FA7" w:rsidRDefault="00346FA7" w:rsidP="00E63F7E">
      <w:pPr>
        <w:spacing w:after="0" w:line="240" w:lineRule="auto"/>
        <w:ind w:left="-1418"/>
      </w:pPr>
    </w:p>
    <w:p w14:paraId="144CA4FE" w14:textId="77777777" w:rsidR="00346FA7" w:rsidRDefault="00346FA7" w:rsidP="00E63F7E">
      <w:pPr>
        <w:spacing w:after="0" w:line="240" w:lineRule="auto"/>
        <w:ind w:left="-1418"/>
      </w:pPr>
    </w:p>
    <w:p w14:paraId="5B626349" w14:textId="77777777" w:rsidR="00346FA7" w:rsidRDefault="00346FA7" w:rsidP="00E63F7E">
      <w:pPr>
        <w:spacing w:after="0" w:line="240" w:lineRule="auto"/>
        <w:ind w:left="-1418"/>
      </w:pPr>
    </w:p>
    <w:p w14:paraId="6887DE81" w14:textId="77777777" w:rsidR="00346FA7" w:rsidRDefault="00346FA7" w:rsidP="00E63F7E">
      <w:pPr>
        <w:spacing w:after="0" w:line="240" w:lineRule="auto"/>
        <w:ind w:left="-1418"/>
      </w:pPr>
    </w:p>
    <w:p w14:paraId="3F6FE5C9" w14:textId="77777777" w:rsidR="00346FA7" w:rsidRDefault="00346FA7" w:rsidP="00E63F7E">
      <w:pPr>
        <w:spacing w:after="0" w:line="240" w:lineRule="auto"/>
        <w:ind w:left="-1418"/>
      </w:pPr>
    </w:p>
    <w:p w14:paraId="21ADC146" w14:textId="198D03A4" w:rsidR="00E63F7E" w:rsidRPr="008503DD" w:rsidRDefault="00346FA7" w:rsidP="00346FA7">
      <w:pPr>
        <w:spacing w:after="0" w:line="240" w:lineRule="auto"/>
      </w:pPr>
      <w:r>
        <w:tab/>
      </w:r>
      <w:r>
        <w:tab/>
      </w:r>
      <w:r>
        <w:tab/>
      </w:r>
      <w:r>
        <w:tab/>
      </w:r>
      <w:r>
        <w:tab/>
      </w:r>
      <w:r>
        <w:tab/>
      </w:r>
      <w:r>
        <w:tab/>
      </w:r>
      <w:r>
        <w:tab/>
      </w:r>
      <w:r>
        <w:tab/>
      </w:r>
      <w:r>
        <w:tab/>
      </w:r>
      <w:r>
        <w:tab/>
      </w:r>
      <w:r>
        <w:tab/>
        <w:t>MS 1</w:t>
      </w:r>
      <w:r w:rsidR="007B3F10">
        <w:t>9</w:t>
      </w:r>
      <w:r>
        <w:t>/</w:t>
      </w:r>
      <w:r w:rsidR="007B3F10">
        <w:t>20</w:t>
      </w:r>
      <w:r w:rsidR="00E63F7E">
        <w:br w:type="page"/>
      </w:r>
    </w:p>
    <w:p w14:paraId="21DC7159" w14:textId="77777777" w:rsidR="00612F48" w:rsidRDefault="00612F48" w:rsidP="00612F48">
      <w:pPr>
        <w:pStyle w:val="TOCHeading"/>
        <w:jc w:val="center"/>
      </w:pPr>
      <w:r>
        <w:lastRenderedPageBreak/>
        <w:t>Sommaire</w:t>
      </w:r>
    </w:p>
    <w:p w14:paraId="102CAACE" w14:textId="4E40EBF0" w:rsidR="008003C4" w:rsidRDefault="00612F48">
      <w:pPr>
        <w:pStyle w:val="TOC1"/>
        <w:rPr>
          <w:rFonts w:asciiTheme="minorHAnsi" w:eastAsiaTheme="minorEastAsia" w:hAnsiTheme="minorHAnsi" w:cstheme="minorBidi"/>
          <w:b w:val="0"/>
          <w:noProof/>
          <w:sz w:val="22"/>
          <w:szCs w:val="22"/>
          <w:lang w:val="fr-FR" w:eastAsia="fr-FR"/>
        </w:rPr>
      </w:pPr>
      <w:r>
        <w:rPr>
          <w:lang w:val="fr-FR"/>
        </w:rPr>
        <w:fldChar w:fldCharType="begin"/>
      </w:r>
      <w:r>
        <w:rPr>
          <w:lang w:val="fr-FR"/>
        </w:rPr>
        <w:instrText xml:space="preserve"> TOC \o "1-3" \h \z \u </w:instrText>
      </w:r>
      <w:r>
        <w:rPr>
          <w:lang w:val="fr-FR"/>
        </w:rPr>
        <w:fldChar w:fldCharType="separate"/>
      </w:r>
      <w:hyperlink w:anchor="_Toc21518945" w:history="1">
        <w:r w:rsidR="008003C4" w:rsidRPr="007F7C3F">
          <w:rPr>
            <w:rStyle w:val="Hyperlink"/>
            <w:noProof/>
          </w:rPr>
          <w:t>1 Objectif</w:t>
        </w:r>
        <w:r w:rsidR="008003C4">
          <w:rPr>
            <w:noProof/>
            <w:webHidden/>
          </w:rPr>
          <w:tab/>
        </w:r>
        <w:r w:rsidR="008003C4">
          <w:rPr>
            <w:noProof/>
            <w:webHidden/>
          </w:rPr>
          <w:fldChar w:fldCharType="begin"/>
        </w:r>
        <w:r w:rsidR="008003C4">
          <w:rPr>
            <w:noProof/>
            <w:webHidden/>
          </w:rPr>
          <w:instrText xml:space="preserve"> PAGEREF _Toc21518945 \h </w:instrText>
        </w:r>
        <w:r w:rsidR="008003C4">
          <w:rPr>
            <w:noProof/>
            <w:webHidden/>
          </w:rPr>
        </w:r>
        <w:r w:rsidR="008003C4">
          <w:rPr>
            <w:noProof/>
            <w:webHidden/>
          </w:rPr>
          <w:fldChar w:fldCharType="separate"/>
        </w:r>
        <w:r w:rsidR="008003C4">
          <w:rPr>
            <w:noProof/>
            <w:webHidden/>
          </w:rPr>
          <w:t>3</w:t>
        </w:r>
        <w:r w:rsidR="008003C4">
          <w:rPr>
            <w:noProof/>
            <w:webHidden/>
          </w:rPr>
          <w:fldChar w:fldCharType="end"/>
        </w:r>
      </w:hyperlink>
    </w:p>
    <w:p w14:paraId="1CA15776" w14:textId="7DB5CFD3" w:rsidR="008003C4" w:rsidRDefault="008D733C">
      <w:pPr>
        <w:pStyle w:val="TOC1"/>
        <w:rPr>
          <w:rFonts w:asciiTheme="minorHAnsi" w:eastAsiaTheme="minorEastAsia" w:hAnsiTheme="minorHAnsi" w:cstheme="minorBidi"/>
          <w:b w:val="0"/>
          <w:noProof/>
          <w:sz w:val="22"/>
          <w:szCs w:val="22"/>
          <w:lang w:val="fr-FR" w:eastAsia="fr-FR"/>
        </w:rPr>
      </w:pPr>
      <w:hyperlink w:anchor="_Toc21518946" w:history="1">
        <w:r w:rsidR="008003C4" w:rsidRPr="007F7C3F">
          <w:rPr>
            <w:rStyle w:val="Hyperlink"/>
            <w:noProof/>
          </w:rPr>
          <w:t>2 Synoptique</w:t>
        </w:r>
        <w:r w:rsidR="008003C4">
          <w:rPr>
            <w:noProof/>
            <w:webHidden/>
          </w:rPr>
          <w:tab/>
        </w:r>
        <w:r w:rsidR="008003C4">
          <w:rPr>
            <w:noProof/>
            <w:webHidden/>
          </w:rPr>
          <w:fldChar w:fldCharType="begin"/>
        </w:r>
        <w:r w:rsidR="008003C4">
          <w:rPr>
            <w:noProof/>
            <w:webHidden/>
          </w:rPr>
          <w:instrText xml:space="preserve"> PAGEREF _Toc21518946 \h </w:instrText>
        </w:r>
        <w:r w:rsidR="008003C4">
          <w:rPr>
            <w:noProof/>
            <w:webHidden/>
          </w:rPr>
        </w:r>
        <w:r w:rsidR="008003C4">
          <w:rPr>
            <w:noProof/>
            <w:webHidden/>
          </w:rPr>
          <w:fldChar w:fldCharType="separate"/>
        </w:r>
        <w:r w:rsidR="008003C4">
          <w:rPr>
            <w:noProof/>
            <w:webHidden/>
          </w:rPr>
          <w:t>3</w:t>
        </w:r>
        <w:r w:rsidR="008003C4">
          <w:rPr>
            <w:noProof/>
            <w:webHidden/>
          </w:rPr>
          <w:fldChar w:fldCharType="end"/>
        </w:r>
      </w:hyperlink>
    </w:p>
    <w:p w14:paraId="74A50D4D" w14:textId="4F289718" w:rsidR="008003C4" w:rsidRDefault="008D733C">
      <w:pPr>
        <w:pStyle w:val="TOC1"/>
        <w:rPr>
          <w:rFonts w:asciiTheme="minorHAnsi" w:eastAsiaTheme="minorEastAsia" w:hAnsiTheme="minorHAnsi" w:cstheme="minorBidi"/>
          <w:b w:val="0"/>
          <w:noProof/>
          <w:sz w:val="22"/>
          <w:szCs w:val="22"/>
          <w:lang w:val="fr-FR" w:eastAsia="fr-FR"/>
        </w:rPr>
      </w:pPr>
      <w:hyperlink w:anchor="_Toc21518947" w:history="1">
        <w:r w:rsidR="008003C4" w:rsidRPr="007F7C3F">
          <w:rPr>
            <w:rStyle w:val="Hyperlink"/>
            <w:noProof/>
          </w:rPr>
          <w:t>3 Création d’un nouveau projet avec un contrôleur</w:t>
        </w:r>
        <w:r w:rsidR="008003C4">
          <w:rPr>
            <w:noProof/>
            <w:webHidden/>
          </w:rPr>
          <w:tab/>
        </w:r>
        <w:r w:rsidR="008003C4">
          <w:rPr>
            <w:noProof/>
            <w:webHidden/>
          </w:rPr>
          <w:fldChar w:fldCharType="begin"/>
        </w:r>
        <w:r w:rsidR="008003C4">
          <w:rPr>
            <w:noProof/>
            <w:webHidden/>
          </w:rPr>
          <w:instrText xml:space="preserve"> PAGEREF _Toc21518947 \h </w:instrText>
        </w:r>
        <w:r w:rsidR="008003C4">
          <w:rPr>
            <w:noProof/>
            <w:webHidden/>
          </w:rPr>
        </w:r>
        <w:r w:rsidR="008003C4">
          <w:rPr>
            <w:noProof/>
            <w:webHidden/>
          </w:rPr>
          <w:fldChar w:fldCharType="separate"/>
        </w:r>
        <w:r w:rsidR="008003C4">
          <w:rPr>
            <w:noProof/>
            <w:webHidden/>
          </w:rPr>
          <w:t>3</w:t>
        </w:r>
        <w:r w:rsidR="008003C4">
          <w:rPr>
            <w:noProof/>
            <w:webHidden/>
          </w:rPr>
          <w:fldChar w:fldCharType="end"/>
        </w:r>
      </w:hyperlink>
    </w:p>
    <w:p w14:paraId="7AFC2F17" w14:textId="61AC0D46" w:rsidR="008003C4" w:rsidRDefault="008D733C">
      <w:pPr>
        <w:pStyle w:val="TOC2"/>
        <w:rPr>
          <w:rFonts w:asciiTheme="minorHAnsi" w:eastAsiaTheme="minorEastAsia" w:hAnsiTheme="minorHAnsi" w:cstheme="minorBidi"/>
          <w:noProof/>
          <w:sz w:val="22"/>
          <w:szCs w:val="22"/>
          <w:lang w:val="fr-FR" w:eastAsia="fr-FR"/>
        </w:rPr>
      </w:pPr>
      <w:hyperlink w:anchor="_Toc21518948" w:history="1">
        <w:r w:rsidR="008003C4" w:rsidRPr="007F7C3F">
          <w:rPr>
            <w:rStyle w:val="Hyperlink"/>
            <w:noProof/>
          </w:rPr>
          <w:t>3.1 Ouverture de l’environnement de développement :</w:t>
        </w:r>
        <w:r w:rsidR="008003C4">
          <w:rPr>
            <w:noProof/>
            <w:webHidden/>
          </w:rPr>
          <w:tab/>
        </w:r>
        <w:r w:rsidR="008003C4">
          <w:rPr>
            <w:noProof/>
            <w:webHidden/>
          </w:rPr>
          <w:fldChar w:fldCharType="begin"/>
        </w:r>
        <w:r w:rsidR="008003C4">
          <w:rPr>
            <w:noProof/>
            <w:webHidden/>
          </w:rPr>
          <w:instrText xml:space="preserve"> PAGEREF _Toc21518948 \h </w:instrText>
        </w:r>
        <w:r w:rsidR="008003C4">
          <w:rPr>
            <w:noProof/>
            <w:webHidden/>
          </w:rPr>
        </w:r>
        <w:r w:rsidR="008003C4">
          <w:rPr>
            <w:noProof/>
            <w:webHidden/>
          </w:rPr>
          <w:fldChar w:fldCharType="separate"/>
        </w:r>
        <w:r w:rsidR="008003C4">
          <w:rPr>
            <w:noProof/>
            <w:webHidden/>
          </w:rPr>
          <w:t>3</w:t>
        </w:r>
        <w:r w:rsidR="008003C4">
          <w:rPr>
            <w:noProof/>
            <w:webHidden/>
          </w:rPr>
          <w:fldChar w:fldCharType="end"/>
        </w:r>
      </w:hyperlink>
    </w:p>
    <w:p w14:paraId="37A789C1" w14:textId="4CA504C7" w:rsidR="008003C4" w:rsidRDefault="008D733C">
      <w:pPr>
        <w:pStyle w:val="TOC2"/>
        <w:rPr>
          <w:rFonts w:asciiTheme="minorHAnsi" w:eastAsiaTheme="minorEastAsia" w:hAnsiTheme="minorHAnsi" w:cstheme="minorBidi"/>
          <w:noProof/>
          <w:sz w:val="22"/>
          <w:szCs w:val="22"/>
          <w:lang w:val="fr-FR" w:eastAsia="fr-FR"/>
        </w:rPr>
      </w:pPr>
      <w:hyperlink w:anchor="_Toc21518949" w:history="1">
        <w:r w:rsidR="008003C4" w:rsidRPr="007F7C3F">
          <w:rPr>
            <w:rStyle w:val="Hyperlink"/>
            <w:noProof/>
          </w:rPr>
          <w:t>3.2 Suivre le Wizard</w:t>
        </w:r>
        <w:r w:rsidR="008003C4">
          <w:rPr>
            <w:noProof/>
            <w:webHidden/>
          </w:rPr>
          <w:tab/>
        </w:r>
        <w:r w:rsidR="008003C4">
          <w:rPr>
            <w:noProof/>
            <w:webHidden/>
          </w:rPr>
          <w:fldChar w:fldCharType="begin"/>
        </w:r>
        <w:r w:rsidR="008003C4">
          <w:rPr>
            <w:noProof/>
            <w:webHidden/>
          </w:rPr>
          <w:instrText xml:space="preserve"> PAGEREF _Toc21518949 \h </w:instrText>
        </w:r>
        <w:r w:rsidR="008003C4">
          <w:rPr>
            <w:noProof/>
            <w:webHidden/>
          </w:rPr>
        </w:r>
        <w:r w:rsidR="008003C4">
          <w:rPr>
            <w:noProof/>
            <w:webHidden/>
          </w:rPr>
          <w:fldChar w:fldCharType="separate"/>
        </w:r>
        <w:r w:rsidR="008003C4">
          <w:rPr>
            <w:noProof/>
            <w:webHidden/>
          </w:rPr>
          <w:t>4</w:t>
        </w:r>
        <w:r w:rsidR="008003C4">
          <w:rPr>
            <w:noProof/>
            <w:webHidden/>
          </w:rPr>
          <w:fldChar w:fldCharType="end"/>
        </w:r>
      </w:hyperlink>
    </w:p>
    <w:p w14:paraId="315C8974" w14:textId="3A88D822" w:rsidR="008003C4" w:rsidRDefault="008D733C">
      <w:pPr>
        <w:pStyle w:val="TOC2"/>
        <w:rPr>
          <w:rFonts w:asciiTheme="minorHAnsi" w:eastAsiaTheme="minorEastAsia" w:hAnsiTheme="minorHAnsi" w:cstheme="minorBidi"/>
          <w:noProof/>
          <w:sz w:val="22"/>
          <w:szCs w:val="22"/>
          <w:lang w:val="fr-FR" w:eastAsia="fr-FR"/>
        </w:rPr>
      </w:pPr>
      <w:hyperlink w:anchor="_Toc21518950" w:history="1">
        <w:r w:rsidR="008003C4" w:rsidRPr="007F7C3F">
          <w:rPr>
            <w:rStyle w:val="Hyperlink"/>
            <w:noProof/>
          </w:rPr>
          <w:t>3.3 Ajouter des bornes d’entrées/sorties directement sur la CPU</w:t>
        </w:r>
        <w:r w:rsidR="008003C4">
          <w:rPr>
            <w:noProof/>
            <w:webHidden/>
          </w:rPr>
          <w:tab/>
        </w:r>
        <w:r w:rsidR="008003C4">
          <w:rPr>
            <w:noProof/>
            <w:webHidden/>
          </w:rPr>
          <w:fldChar w:fldCharType="begin"/>
        </w:r>
        <w:r w:rsidR="008003C4">
          <w:rPr>
            <w:noProof/>
            <w:webHidden/>
          </w:rPr>
          <w:instrText xml:space="preserve"> PAGEREF _Toc21518950 \h </w:instrText>
        </w:r>
        <w:r w:rsidR="008003C4">
          <w:rPr>
            <w:noProof/>
            <w:webHidden/>
          </w:rPr>
        </w:r>
        <w:r w:rsidR="008003C4">
          <w:rPr>
            <w:noProof/>
            <w:webHidden/>
          </w:rPr>
          <w:fldChar w:fldCharType="separate"/>
        </w:r>
        <w:r w:rsidR="008003C4">
          <w:rPr>
            <w:noProof/>
            <w:webHidden/>
          </w:rPr>
          <w:t>5</w:t>
        </w:r>
        <w:r w:rsidR="008003C4">
          <w:rPr>
            <w:noProof/>
            <w:webHidden/>
          </w:rPr>
          <w:fldChar w:fldCharType="end"/>
        </w:r>
      </w:hyperlink>
    </w:p>
    <w:p w14:paraId="461206E6" w14:textId="1C37B4DA" w:rsidR="008003C4" w:rsidRDefault="008D733C">
      <w:pPr>
        <w:pStyle w:val="TOC2"/>
        <w:rPr>
          <w:rFonts w:asciiTheme="minorHAnsi" w:eastAsiaTheme="minorEastAsia" w:hAnsiTheme="minorHAnsi" w:cstheme="minorBidi"/>
          <w:noProof/>
          <w:sz w:val="22"/>
          <w:szCs w:val="22"/>
          <w:lang w:val="fr-FR" w:eastAsia="fr-FR"/>
        </w:rPr>
      </w:pPr>
      <w:hyperlink w:anchor="_Toc21518951" w:history="1">
        <w:r w:rsidR="008003C4" w:rsidRPr="007F7C3F">
          <w:rPr>
            <w:rStyle w:val="Hyperlink"/>
            <w:noProof/>
          </w:rPr>
          <w:t>3.4 Ajouter un module X2X pour réaliser un lien externe avec un KEYPAD</w:t>
        </w:r>
        <w:r w:rsidR="008003C4">
          <w:rPr>
            <w:noProof/>
            <w:webHidden/>
          </w:rPr>
          <w:tab/>
        </w:r>
        <w:r w:rsidR="008003C4">
          <w:rPr>
            <w:noProof/>
            <w:webHidden/>
          </w:rPr>
          <w:fldChar w:fldCharType="begin"/>
        </w:r>
        <w:r w:rsidR="008003C4">
          <w:rPr>
            <w:noProof/>
            <w:webHidden/>
          </w:rPr>
          <w:instrText xml:space="preserve"> PAGEREF _Toc21518951 \h </w:instrText>
        </w:r>
        <w:r w:rsidR="008003C4">
          <w:rPr>
            <w:noProof/>
            <w:webHidden/>
          </w:rPr>
        </w:r>
        <w:r w:rsidR="008003C4">
          <w:rPr>
            <w:noProof/>
            <w:webHidden/>
          </w:rPr>
          <w:fldChar w:fldCharType="separate"/>
        </w:r>
        <w:r w:rsidR="008003C4">
          <w:rPr>
            <w:noProof/>
            <w:webHidden/>
          </w:rPr>
          <w:t>6</w:t>
        </w:r>
        <w:r w:rsidR="008003C4">
          <w:rPr>
            <w:noProof/>
            <w:webHidden/>
          </w:rPr>
          <w:fldChar w:fldCharType="end"/>
        </w:r>
      </w:hyperlink>
    </w:p>
    <w:p w14:paraId="3C9F84A4" w14:textId="32675D2D" w:rsidR="008003C4" w:rsidRDefault="008D733C">
      <w:pPr>
        <w:pStyle w:val="TOC1"/>
        <w:rPr>
          <w:rFonts w:asciiTheme="minorHAnsi" w:eastAsiaTheme="minorEastAsia" w:hAnsiTheme="minorHAnsi" w:cstheme="minorBidi"/>
          <w:b w:val="0"/>
          <w:noProof/>
          <w:sz w:val="22"/>
          <w:szCs w:val="22"/>
          <w:lang w:val="fr-FR" w:eastAsia="fr-FR"/>
        </w:rPr>
      </w:pPr>
      <w:hyperlink w:anchor="_Toc21518952" w:history="1">
        <w:r w:rsidR="008003C4" w:rsidRPr="007F7C3F">
          <w:rPr>
            <w:rStyle w:val="Hyperlink"/>
            <w:noProof/>
          </w:rPr>
          <w:t>4 Paramétrage Ethernet de la CPU</w:t>
        </w:r>
        <w:r w:rsidR="008003C4">
          <w:rPr>
            <w:noProof/>
            <w:webHidden/>
          </w:rPr>
          <w:tab/>
        </w:r>
        <w:r w:rsidR="008003C4">
          <w:rPr>
            <w:noProof/>
            <w:webHidden/>
          </w:rPr>
          <w:fldChar w:fldCharType="begin"/>
        </w:r>
        <w:r w:rsidR="008003C4">
          <w:rPr>
            <w:noProof/>
            <w:webHidden/>
          </w:rPr>
          <w:instrText xml:space="preserve"> PAGEREF _Toc21518952 \h </w:instrText>
        </w:r>
        <w:r w:rsidR="008003C4">
          <w:rPr>
            <w:noProof/>
            <w:webHidden/>
          </w:rPr>
        </w:r>
        <w:r w:rsidR="008003C4">
          <w:rPr>
            <w:noProof/>
            <w:webHidden/>
          </w:rPr>
          <w:fldChar w:fldCharType="separate"/>
        </w:r>
        <w:r w:rsidR="008003C4">
          <w:rPr>
            <w:noProof/>
            <w:webHidden/>
          </w:rPr>
          <w:t>7</w:t>
        </w:r>
        <w:r w:rsidR="008003C4">
          <w:rPr>
            <w:noProof/>
            <w:webHidden/>
          </w:rPr>
          <w:fldChar w:fldCharType="end"/>
        </w:r>
      </w:hyperlink>
    </w:p>
    <w:p w14:paraId="4EB04E4F" w14:textId="632563D3" w:rsidR="008003C4" w:rsidRDefault="008D733C">
      <w:pPr>
        <w:pStyle w:val="TOC2"/>
        <w:rPr>
          <w:rFonts w:asciiTheme="minorHAnsi" w:eastAsiaTheme="minorEastAsia" w:hAnsiTheme="minorHAnsi" w:cstheme="minorBidi"/>
          <w:noProof/>
          <w:sz w:val="22"/>
          <w:szCs w:val="22"/>
          <w:lang w:val="fr-FR" w:eastAsia="fr-FR"/>
        </w:rPr>
      </w:pPr>
      <w:hyperlink w:anchor="_Toc21518953" w:history="1">
        <w:r w:rsidR="008003C4" w:rsidRPr="007F7C3F">
          <w:rPr>
            <w:rStyle w:val="Hyperlink"/>
            <w:noProof/>
          </w:rPr>
          <w:t>4.1 Affecter une adresse IP à la CPU</w:t>
        </w:r>
        <w:r w:rsidR="008003C4">
          <w:rPr>
            <w:noProof/>
            <w:webHidden/>
          </w:rPr>
          <w:tab/>
        </w:r>
        <w:r w:rsidR="008003C4">
          <w:rPr>
            <w:noProof/>
            <w:webHidden/>
          </w:rPr>
          <w:fldChar w:fldCharType="begin"/>
        </w:r>
        <w:r w:rsidR="008003C4">
          <w:rPr>
            <w:noProof/>
            <w:webHidden/>
          </w:rPr>
          <w:instrText xml:space="preserve"> PAGEREF _Toc21518953 \h </w:instrText>
        </w:r>
        <w:r w:rsidR="008003C4">
          <w:rPr>
            <w:noProof/>
            <w:webHidden/>
          </w:rPr>
        </w:r>
        <w:r w:rsidR="008003C4">
          <w:rPr>
            <w:noProof/>
            <w:webHidden/>
          </w:rPr>
          <w:fldChar w:fldCharType="separate"/>
        </w:r>
        <w:r w:rsidR="008003C4">
          <w:rPr>
            <w:noProof/>
            <w:webHidden/>
          </w:rPr>
          <w:t>7</w:t>
        </w:r>
        <w:r w:rsidR="008003C4">
          <w:rPr>
            <w:noProof/>
            <w:webHidden/>
          </w:rPr>
          <w:fldChar w:fldCharType="end"/>
        </w:r>
      </w:hyperlink>
    </w:p>
    <w:p w14:paraId="5CB91885" w14:textId="2CC822FC" w:rsidR="008003C4" w:rsidRDefault="008D733C">
      <w:pPr>
        <w:pStyle w:val="TOC2"/>
        <w:rPr>
          <w:rFonts w:asciiTheme="minorHAnsi" w:eastAsiaTheme="minorEastAsia" w:hAnsiTheme="minorHAnsi" w:cstheme="minorBidi"/>
          <w:noProof/>
          <w:sz w:val="22"/>
          <w:szCs w:val="22"/>
          <w:lang w:val="fr-FR" w:eastAsia="fr-FR"/>
        </w:rPr>
      </w:pPr>
      <w:hyperlink w:anchor="_Toc21518954" w:history="1">
        <w:r w:rsidR="008003C4" w:rsidRPr="007F7C3F">
          <w:rPr>
            <w:rStyle w:val="Hyperlink"/>
            <w:noProof/>
          </w:rPr>
          <w:t>4.2 Configuration de la connexion Ethernet :</w:t>
        </w:r>
        <w:r w:rsidR="008003C4">
          <w:rPr>
            <w:noProof/>
            <w:webHidden/>
          </w:rPr>
          <w:tab/>
        </w:r>
        <w:r w:rsidR="008003C4">
          <w:rPr>
            <w:noProof/>
            <w:webHidden/>
          </w:rPr>
          <w:fldChar w:fldCharType="begin"/>
        </w:r>
        <w:r w:rsidR="008003C4">
          <w:rPr>
            <w:noProof/>
            <w:webHidden/>
          </w:rPr>
          <w:instrText xml:space="preserve"> PAGEREF _Toc21518954 \h </w:instrText>
        </w:r>
        <w:r w:rsidR="008003C4">
          <w:rPr>
            <w:noProof/>
            <w:webHidden/>
          </w:rPr>
        </w:r>
        <w:r w:rsidR="008003C4">
          <w:rPr>
            <w:noProof/>
            <w:webHidden/>
          </w:rPr>
          <w:fldChar w:fldCharType="separate"/>
        </w:r>
        <w:r w:rsidR="008003C4">
          <w:rPr>
            <w:noProof/>
            <w:webHidden/>
          </w:rPr>
          <w:t>7</w:t>
        </w:r>
        <w:r w:rsidR="008003C4">
          <w:rPr>
            <w:noProof/>
            <w:webHidden/>
          </w:rPr>
          <w:fldChar w:fldCharType="end"/>
        </w:r>
      </w:hyperlink>
    </w:p>
    <w:p w14:paraId="43EE8EC4" w14:textId="6895FDDF" w:rsidR="008003C4" w:rsidRDefault="008D733C">
      <w:pPr>
        <w:pStyle w:val="TOC2"/>
        <w:rPr>
          <w:rFonts w:asciiTheme="minorHAnsi" w:eastAsiaTheme="minorEastAsia" w:hAnsiTheme="minorHAnsi" w:cstheme="minorBidi"/>
          <w:noProof/>
          <w:sz w:val="22"/>
          <w:szCs w:val="22"/>
          <w:lang w:val="fr-FR" w:eastAsia="fr-FR"/>
        </w:rPr>
      </w:pPr>
      <w:hyperlink w:anchor="_Toc21518955" w:history="1">
        <w:r w:rsidR="008003C4" w:rsidRPr="007F7C3F">
          <w:rPr>
            <w:rStyle w:val="Hyperlink"/>
            <w:noProof/>
          </w:rPr>
          <w:t>4.3 Création de la CF, Transfert vers la CPU et exécution du programme</w:t>
        </w:r>
        <w:r w:rsidR="008003C4">
          <w:rPr>
            <w:noProof/>
            <w:webHidden/>
          </w:rPr>
          <w:tab/>
        </w:r>
        <w:r w:rsidR="008003C4">
          <w:rPr>
            <w:noProof/>
            <w:webHidden/>
          </w:rPr>
          <w:fldChar w:fldCharType="begin"/>
        </w:r>
        <w:r w:rsidR="008003C4">
          <w:rPr>
            <w:noProof/>
            <w:webHidden/>
          </w:rPr>
          <w:instrText xml:space="preserve"> PAGEREF _Toc21518955 \h </w:instrText>
        </w:r>
        <w:r w:rsidR="008003C4">
          <w:rPr>
            <w:noProof/>
            <w:webHidden/>
          </w:rPr>
        </w:r>
        <w:r w:rsidR="008003C4">
          <w:rPr>
            <w:noProof/>
            <w:webHidden/>
          </w:rPr>
          <w:fldChar w:fldCharType="separate"/>
        </w:r>
        <w:r w:rsidR="008003C4">
          <w:rPr>
            <w:noProof/>
            <w:webHidden/>
          </w:rPr>
          <w:t>8</w:t>
        </w:r>
        <w:r w:rsidR="008003C4">
          <w:rPr>
            <w:noProof/>
            <w:webHidden/>
          </w:rPr>
          <w:fldChar w:fldCharType="end"/>
        </w:r>
      </w:hyperlink>
    </w:p>
    <w:p w14:paraId="31E7D6FC" w14:textId="3DB2E597" w:rsidR="008003C4" w:rsidRDefault="008D733C">
      <w:pPr>
        <w:pStyle w:val="TOC1"/>
        <w:rPr>
          <w:rFonts w:asciiTheme="minorHAnsi" w:eastAsiaTheme="minorEastAsia" w:hAnsiTheme="minorHAnsi" w:cstheme="minorBidi"/>
          <w:b w:val="0"/>
          <w:noProof/>
          <w:sz w:val="22"/>
          <w:szCs w:val="22"/>
          <w:lang w:val="fr-FR" w:eastAsia="fr-FR"/>
        </w:rPr>
      </w:pPr>
      <w:hyperlink w:anchor="_Toc21518956" w:history="1">
        <w:r w:rsidR="008003C4" w:rsidRPr="007F7C3F">
          <w:rPr>
            <w:rStyle w:val="Hyperlink"/>
            <w:noProof/>
          </w:rPr>
          <w:t>5 Configuration des paramètres d’un module de sortie</w:t>
        </w:r>
        <w:r w:rsidR="008003C4">
          <w:rPr>
            <w:noProof/>
            <w:webHidden/>
          </w:rPr>
          <w:tab/>
        </w:r>
        <w:r w:rsidR="008003C4">
          <w:rPr>
            <w:noProof/>
            <w:webHidden/>
          </w:rPr>
          <w:fldChar w:fldCharType="begin"/>
        </w:r>
        <w:r w:rsidR="008003C4">
          <w:rPr>
            <w:noProof/>
            <w:webHidden/>
          </w:rPr>
          <w:instrText xml:space="preserve"> PAGEREF _Toc21518956 \h </w:instrText>
        </w:r>
        <w:r w:rsidR="008003C4">
          <w:rPr>
            <w:noProof/>
            <w:webHidden/>
          </w:rPr>
        </w:r>
        <w:r w:rsidR="008003C4">
          <w:rPr>
            <w:noProof/>
            <w:webHidden/>
          </w:rPr>
          <w:fldChar w:fldCharType="separate"/>
        </w:r>
        <w:r w:rsidR="008003C4">
          <w:rPr>
            <w:noProof/>
            <w:webHidden/>
          </w:rPr>
          <w:t>9</w:t>
        </w:r>
        <w:r w:rsidR="008003C4">
          <w:rPr>
            <w:noProof/>
            <w:webHidden/>
          </w:rPr>
          <w:fldChar w:fldCharType="end"/>
        </w:r>
      </w:hyperlink>
    </w:p>
    <w:p w14:paraId="262F5CF6" w14:textId="732E1CC2" w:rsidR="008003C4" w:rsidRDefault="008D733C">
      <w:pPr>
        <w:pStyle w:val="TOC2"/>
        <w:rPr>
          <w:rFonts w:asciiTheme="minorHAnsi" w:eastAsiaTheme="minorEastAsia" w:hAnsiTheme="minorHAnsi" w:cstheme="minorBidi"/>
          <w:noProof/>
          <w:sz w:val="22"/>
          <w:szCs w:val="22"/>
          <w:lang w:val="fr-FR" w:eastAsia="fr-FR"/>
        </w:rPr>
      </w:pPr>
      <w:hyperlink w:anchor="_Toc21518957" w:history="1">
        <w:r w:rsidR="008003C4" w:rsidRPr="007F7C3F">
          <w:rPr>
            <w:rStyle w:val="Hyperlink"/>
            <w:noProof/>
          </w:rPr>
          <w:t>5.1 Le module X20DO9322 : 12 DOutput en 1 mot USINT</w:t>
        </w:r>
        <w:r w:rsidR="008003C4">
          <w:rPr>
            <w:noProof/>
            <w:webHidden/>
          </w:rPr>
          <w:tab/>
        </w:r>
        <w:r w:rsidR="008003C4">
          <w:rPr>
            <w:noProof/>
            <w:webHidden/>
          </w:rPr>
          <w:fldChar w:fldCharType="begin"/>
        </w:r>
        <w:r w:rsidR="008003C4">
          <w:rPr>
            <w:noProof/>
            <w:webHidden/>
          </w:rPr>
          <w:instrText xml:space="preserve"> PAGEREF _Toc21518957 \h </w:instrText>
        </w:r>
        <w:r w:rsidR="008003C4">
          <w:rPr>
            <w:noProof/>
            <w:webHidden/>
          </w:rPr>
        </w:r>
        <w:r w:rsidR="008003C4">
          <w:rPr>
            <w:noProof/>
            <w:webHidden/>
          </w:rPr>
          <w:fldChar w:fldCharType="separate"/>
        </w:r>
        <w:r w:rsidR="008003C4">
          <w:rPr>
            <w:noProof/>
            <w:webHidden/>
          </w:rPr>
          <w:t>9</w:t>
        </w:r>
        <w:r w:rsidR="008003C4">
          <w:rPr>
            <w:noProof/>
            <w:webHidden/>
          </w:rPr>
          <w:fldChar w:fldCharType="end"/>
        </w:r>
      </w:hyperlink>
    </w:p>
    <w:p w14:paraId="020E13ED" w14:textId="0FB5832E" w:rsidR="008003C4" w:rsidRDefault="008D733C">
      <w:pPr>
        <w:pStyle w:val="TOC2"/>
        <w:rPr>
          <w:rFonts w:asciiTheme="minorHAnsi" w:eastAsiaTheme="minorEastAsia" w:hAnsiTheme="minorHAnsi" w:cstheme="minorBidi"/>
          <w:noProof/>
          <w:sz w:val="22"/>
          <w:szCs w:val="22"/>
          <w:lang w:val="fr-FR" w:eastAsia="fr-FR"/>
        </w:rPr>
      </w:pPr>
      <w:hyperlink w:anchor="_Toc21518958" w:history="1">
        <w:r w:rsidR="008003C4" w:rsidRPr="007F7C3F">
          <w:rPr>
            <w:rStyle w:val="Hyperlink"/>
            <w:noProof/>
          </w:rPr>
          <w:t>5.2 Ajout d’un programme de comptage décimal en langage ST et compilation</w:t>
        </w:r>
        <w:r w:rsidR="008003C4">
          <w:rPr>
            <w:noProof/>
            <w:webHidden/>
          </w:rPr>
          <w:tab/>
        </w:r>
        <w:r w:rsidR="008003C4">
          <w:rPr>
            <w:noProof/>
            <w:webHidden/>
          </w:rPr>
          <w:fldChar w:fldCharType="begin"/>
        </w:r>
        <w:r w:rsidR="008003C4">
          <w:rPr>
            <w:noProof/>
            <w:webHidden/>
          </w:rPr>
          <w:instrText xml:space="preserve"> PAGEREF _Toc21518958 \h </w:instrText>
        </w:r>
        <w:r w:rsidR="008003C4">
          <w:rPr>
            <w:noProof/>
            <w:webHidden/>
          </w:rPr>
        </w:r>
        <w:r w:rsidR="008003C4">
          <w:rPr>
            <w:noProof/>
            <w:webHidden/>
          </w:rPr>
          <w:fldChar w:fldCharType="separate"/>
        </w:r>
        <w:r w:rsidR="008003C4">
          <w:rPr>
            <w:noProof/>
            <w:webHidden/>
          </w:rPr>
          <w:t>10</w:t>
        </w:r>
        <w:r w:rsidR="008003C4">
          <w:rPr>
            <w:noProof/>
            <w:webHidden/>
          </w:rPr>
          <w:fldChar w:fldCharType="end"/>
        </w:r>
      </w:hyperlink>
    </w:p>
    <w:p w14:paraId="711F144E" w14:textId="0480A04B" w:rsidR="008003C4" w:rsidRDefault="008D733C">
      <w:pPr>
        <w:pStyle w:val="TOC2"/>
        <w:rPr>
          <w:rFonts w:asciiTheme="minorHAnsi" w:eastAsiaTheme="minorEastAsia" w:hAnsiTheme="minorHAnsi" w:cstheme="minorBidi"/>
          <w:noProof/>
          <w:sz w:val="22"/>
          <w:szCs w:val="22"/>
          <w:lang w:val="fr-FR" w:eastAsia="fr-FR"/>
        </w:rPr>
      </w:pPr>
      <w:hyperlink w:anchor="_Toc21518959" w:history="1">
        <w:r w:rsidR="008003C4" w:rsidRPr="007F7C3F">
          <w:rPr>
            <w:rStyle w:val="Hyperlink"/>
            <w:noProof/>
          </w:rPr>
          <w:t>5.3 Modification de programme et monitoring de programme</w:t>
        </w:r>
        <w:r w:rsidR="008003C4">
          <w:rPr>
            <w:noProof/>
            <w:webHidden/>
          </w:rPr>
          <w:tab/>
        </w:r>
        <w:r w:rsidR="008003C4">
          <w:rPr>
            <w:noProof/>
            <w:webHidden/>
          </w:rPr>
          <w:fldChar w:fldCharType="begin"/>
        </w:r>
        <w:r w:rsidR="008003C4">
          <w:rPr>
            <w:noProof/>
            <w:webHidden/>
          </w:rPr>
          <w:instrText xml:space="preserve"> PAGEREF _Toc21518959 \h </w:instrText>
        </w:r>
        <w:r w:rsidR="008003C4">
          <w:rPr>
            <w:noProof/>
            <w:webHidden/>
          </w:rPr>
        </w:r>
        <w:r w:rsidR="008003C4">
          <w:rPr>
            <w:noProof/>
            <w:webHidden/>
          </w:rPr>
          <w:fldChar w:fldCharType="separate"/>
        </w:r>
        <w:r w:rsidR="008003C4">
          <w:rPr>
            <w:noProof/>
            <w:webHidden/>
          </w:rPr>
          <w:t>12</w:t>
        </w:r>
        <w:r w:rsidR="008003C4">
          <w:rPr>
            <w:noProof/>
            <w:webHidden/>
          </w:rPr>
          <w:fldChar w:fldCharType="end"/>
        </w:r>
      </w:hyperlink>
    </w:p>
    <w:p w14:paraId="505AF0CB" w14:textId="768B0F3B" w:rsidR="008003C4" w:rsidRDefault="008D733C">
      <w:pPr>
        <w:pStyle w:val="TOC3"/>
        <w:rPr>
          <w:rFonts w:asciiTheme="minorHAnsi" w:eastAsiaTheme="minorEastAsia" w:hAnsiTheme="minorHAnsi" w:cstheme="minorBidi"/>
          <w:noProof/>
          <w:sz w:val="22"/>
          <w:szCs w:val="22"/>
          <w:lang w:val="fr-FR" w:eastAsia="fr-FR"/>
        </w:rPr>
      </w:pPr>
      <w:hyperlink w:anchor="_Toc21518960" w:history="1">
        <w:r w:rsidR="008003C4" w:rsidRPr="007F7C3F">
          <w:rPr>
            <w:rStyle w:val="Hyperlink"/>
            <w:noProof/>
          </w:rPr>
          <w:t>5.3.1 Modification du programme</w:t>
        </w:r>
        <w:r w:rsidR="008003C4">
          <w:rPr>
            <w:noProof/>
            <w:webHidden/>
          </w:rPr>
          <w:tab/>
        </w:r>
        <w:r w:rsidR="008003C4">
          <w:rPr>
            <w:noProof/>
            <w:webHidden/>
          </w:rPr>
          <w:fldChar w:fldCharType="begin"/>
        </w:r>
        <w:r w:rsidR="008003C4">
          <w:rPr>
            <w:noProof/>
            <w:webHidden/>
          </w:rPr>
          <w:instrText xml:space="preserve"> PAGEREF _Toc21518960 \h </w:instrText>
        </w:r>
        <w:r w:rsidR="008003C4">
          <w:rPr>
            <w:noProof/>
            <w:webHidden/>
          </w:rPr>
        </w:r>
        <w:r w:rsidR="008003C4">
          <w:rPr>
            <w:noProof/>
            <w:webHidden/>
          </w:rPr>
          <w:fldChar w:fldCharType="separate"/>
        </w:r>
        <w:r w:rsidR="008003C4">
          <w:rPr>
            <w:noProof/>
            <w:webHidden/>
          </w:rPr>
          <w:t>12</w:t>
        </w:r>
        <w:r w:rsidR="008003C4">
          <w:rPr>
            <w:noProof/>
            <w:webHidden/>
          </w:rPr>
          <w:fldChar w:fldCharType="end"/>
        </w:r>
      </w:hyperlink>
    </w:p>
    <w:p w14:paraId="4BD48146" w14:textId="4201CB0A" w:rsidR="008003C4" w:rsidRDefault="008D733C">
      <w:pPr>
        <w:pStyle w:val="TOC3"/>
        <w:rPr>
          <w:rFonts w:asciiTheme="minorHAnsi" w:eastAsiaTheme="minorEastAsia" w:hAnsiTheme="minorHAnsi" w:cstheme="minorBidi"/>
          <w:noProof/>
          <w:sz w:val="22"/>
          <w:szCs w:val="22"/>
          <w:lang w:val="fr-FR" w:eastAsia="fr-FR"/>
        </w:rPr>
      </w:pPr>
      <w:hyperlink w:anchor="_Toc21518961" w:history="1">
        <w:r w:rsidR="008003C4" w:rsidRPr="007F7C3F">
          <w:rPr>
            <w:rStyle w:val="Hyperlink"/>
            <w:noProof/>
          </w:rPr>
          <w:t>5.3.2 Visualiser les variables en exécution</w:t>
        </w:r>
        <w:r w:rsidR="008003C4">
          <w:rPr>
            <w:noProof/>
            <w:webHidden/>
          </w:rPr>
          <w:tab/>
        </w:r>
        <w:r w:rsidR="008003C4">
          <w:rPr>
            <w:noProof/>
            <w:webHidden/>
          </w:rPr>
          <w:fldChar w:fldCharType="begin"/>
        </w:r>
        <w:r w:rsidR="008003C4">
          <w:rPr>
            <w:noProof/>
            <w:webHidden/>
          </w:rPr>
          <w:instrText xml:space="preserve"> PAGEREF _Toc21518961 \h </w:instrText>
        </w:r>
        <w:r w:rsidR="008003C4">
          <w:rPr>
            <w:noProof/>
            <w:webHidden/>
          </w:rPr>
        </w:r>
        <w:r w:rsidR="008003C4">
          <w:rPr>
            <w:noProof/>
            <w:webHidden/>
          </w:rPr>
          <w:fldChar w:fldCharType="separate"/>
        </w:r>
        <w:r w:rsidR="008003C4">
          <w:rPr>
            <w:noProof/>
            <w:webHidden/>
          </w:rPr>
          <w:t>13</w:t>
        </w:r>
        <w:r w:rsidR="008003C4">
          <w:rPr>
            <w:noProof/>
            <w:webHidden/>
          </w:rPr>
          <w:fldChar w:fldCharType="end"/>
        </w:r>
      </w:hyperlink>
    </w:p>
    <w:p w14:paraId="327038FE" w14:textId="55103A48" w:rsidR="008003C4" w:rsidRDefault="008D733C">
      <w:pPr>
        <w:pStyle w:val="TOC1"/>
        <w:rPr>
          <w:rFonts w:asciiTheme="minorHAnsi" w:eastAsiaTheme="minorEastAsia" w:hAnsiTheme="minorHAnsi" w:cstheme="minorBidi"/>
          <w:b w:val="0"/>
          <w:noProof/>
          <w:sz w:val="22"/>
          <w:szCs w:val="22"/>
          <w:lang w:val="fr-FR" w:eastAsia="fr-FR"/>
        </w:rPr>
      </w:pPr>
      <w:hyperlink w:anchor="_Toc21518962" w:history="1">
        <w:r w:rsidR="008003C4" w:rsidRPr="007F7C3F">
          <w:rPr>
            <w:rStyle w:val="Hyperlink"/>
            <w:noProof/>
          </w:rPr>
          <w:t>6 Ajout d’une IHM avec un PP400</w:t>
        </w:r>
        <w:r w:rsidR="008003C4">
          <w:rPr>
            <w:noProof/>
            <w:webHidden/>
          </w:rPr>
          <w:tab/>
        </w:r>
        <w:r w:rsidR="008003C4">
          <w:rPr>
            <w:noProof/>
            <w:webHidden/>
          </w:rPr>
          <w:fldChar w:fldCharType="begin"/>
        </w:r>
        <w:r w:rsidR="008003C4">
          <w:rPr>
            <w:noProof/>
            <w:webHidden/>
          </w:rPr>
          <w:instrText xml:space="preserve"> PAGEREF _Toc21518962 \h </w:instrText>
        </w:r>
        <w:r w:rsidR="008003C4">
          <w:rPr>
            <w:noProof/>
            <w:webHidden/>
          </w:rPr>
        </w:r>
        <w:r w:rsidR="008003C4">
          <w:rPr>
            <w:noProof/>
            <w:webHidden/>
          </w:rPr>
          <w:fldChar w:fldCharType="separate"/>
        </w:r>
        <w:r w:rsidR="008003C4">
          <w:rPr>
            <w:noProof/>
            <w:webHidden/>
          </w:rPr>
          <w:t>15</w:t>
        </w:r>
        <w:r w:rsidR="008003C4">
          <w:rPr>
            <w:noProof/>
            <w:webHidden/>
          </w:rPr>
          <w:fldChar w:fldCharType="end"/>
        </w:r>
      </w:hyperlink>
    </w:p>
    <w:p w14:paraId="16472498" w14:textId="1F57EA4E" w:rsidR="008003C4" w:rsidRDefault="008D733C">
      <w:pPr>
        <w:pStyle w:val="TOC2"/>
        <w:rPr>
          <w:rFonts w:asciiTheme="minorHAnsi" w:eastAsiaTheme="minorEastAsia" w:hAnsiTheme="minorHAnsi" w:cstheme="minorBidi"/>
          <w:noProof/>
          <w:sz w:val="22"/>
          <w:szCs w:val="22"/>
          <w:lang w:val="fr-FR" w:eastAsia="fr-FR"/>
        </w:rPr>
      </w:pPr>
      <w:hyperlink w:anchor="_Toc21518963" w:history="1">
        <w:r w:rsidR="008003C4" w:rsidRPr="007F7C3F">
          <w:rPr>
            <w:rStyle w:val="Hyperlink"/>
            <w:noProof/>
          </w:rPr>
          <w:t>6.1 Ajout du PP400 dans le projet</w:t>
        </w:r>
        <w:r w:rsidR="008003C4">
          <w:rPr>
            <w:noProof/>
            <w:webHidden/>
          </w:rPr>
          <w:tab/>
        </w:r>
        <w:r w:rsidR="008003C4">
          <w:rPr>
            <w:noProof/>
            <w:webHidden/>
          </w:rPr>
          <w:fldChar w:fldCharType="begin"/>
        </w:r>
        <w:r w:rsidR="008003C4">
          <w:rPr>
            <w:noProof/>
            <w:webHidden/>
          </w:rPr>
          <w:instrText xml:space="preserve"> PAGEREF _Toc21518963 \h </w:instrText>
        </w:r>
        <w:r w:rsidR="008003C4">
          <w:rPr>
            <w:noProof/>
            <w:webHidden/>
          </w:rPr>
        </w:r>
        <w:r w:rsidR="008003C4">
          <w:rPr>
            <w:noProof/>
            <w:webHidden/>
          </w:rPr>
          <w:fldChar w:fldCharType="separate"/>
        </w:r>
        <w:r w:rsidR="008003C4">
          <w:rPr>
            <w:noProof/>
            <w:webHidden/>
          </w:rPr>
          <w:t>15</w:t>
        </w:r>
        <w:r w:rsidR="008003C4">
          <w:rPr>
            <w:noProof/>
            <w:webHidden/>
          </w:rPr>
          <w:fldChar w:fldCharType="end"/>
        </w:r>
      </w:hyperlink>
    </w:p>
    <w:p w14:paraId="42539729" w14:textId="505F3FA5" w:rsidR="008003C4" w:rsidRDefault="008D733C">
      <w:pPr>
        <w:pStyle w:val="TOC2"/>
        <w:rPr>
          <w:rFonts w:asciiTheme="minorHAnsi" w:eastAsiaTheme="minorEastAsia" w:hAnsiTheme="minorHAnsi" w:cstheme="minorBidi"/>
          <w:noProof/>
          <w:sz w:val="22"/>
          <w:szCs w:val="22"/>
          <w:lang w:val="fr-FR" w:eastAsia="fr-FR"/>
        </w:rPr>
      </w:pPr>
      <w:hyperlink w:anchor="_Toc21518964" w:history="1">
        <w:r w:rsidR="008003C4" w:rsidRPr="007F7C3F">
          <w:rPr>
            <w:rStyle w:val="Hyperlink"/>
            <w:noProof/>
          </w:rPr>
          <w:t>6.2 Ajouter un client VNC :</w:t>
        </w:r>
        <w:r w:rsidR="008003C4">
          <w:rPr>
            <w:noProof/>
            <w:webHidden/>
          </w:rPr>
          <w:tab/>
        </w:r>
        <w:r w:rsidR="008003C4">
          <w:rPr>
            <w:noProof/>
            <w:webHidden/>
          </w:rPr>
          <w:fldChar w:fldCharType="begin"/>
        </w:r>
        <w:r w:rsidR="008003C4">
          <w:rPr>
            <w:noProof/>
            <w:webHidden/>
          </w:rPr>
          <w:instrText xml:space="preserve"> PAGEREF _Toc21518964 \h </w:instrText>
        </w:r>
        <w:r w:rsidR="008003C4">
          <w:rPr>
            <w:noProof/>
            <w:webHidden/>
          </w:rPr>
        </w:r>
        <w:r w:rsidR="008003C4">
          <w:rPr>
            <w:noProof/>
            <w:webHidden/>
          </w:rPr>
          <w:fldChar w:fldCharType="separate"/>
        </w:r>
        <w:r w:rsidR="008003C4">
          <w:rPr>
            <w:noProof/>
            <w:webHidden/>
          </w:rPr>
          <w:t>16</w:t>
        </w:r>
        <w:r w:rsidR="008003C4">
          <w:rPr>
            <w:noProof/>
            <w:webHidden/>
          </w:rPr>
          <w:fldChar w:fldCharType="end"/>
        </w:r>
      </w:hyperlink>
    </w:p>
    <w:p w14:paraId="1BDAE5BA" w14:textId="238966ED" w:rsidR="008003C4" w:rsidRDefault="008D733C">
      <w:pPr>
        <w:pStyle w:val="TOC1"/>
        <w:rPr>
          <w:rFonts w:asciiTheme="minorHAnsi" w:eastAsiaTheme="minorEastAsia" w:hAnsiTheme="minorHAnsi" w:cstheme="minorBidi"/>
          <w:b w:val="0"/>
          <w:noProof/>
          <w:sz w:val="22"/>
          <w:szCs w:val="22"/>
          <w:lang w:val="fr-FR" w:eastAsia="fr-FR"/>
        </w:rPr>
      </w:pPr>
      <w:hyperlink w:anchor="_Toc21518965" w:history="1">
        <w:r w:rsidR="008003C4" w:rsidRPr="007F7C3F">
          <w:rPr>
            <w:rStyle w:val="Hyperlink"/>
            <w:noProof/>
          </w:rPr>
          <w:t>7 Elaborer une visualisation</w:t>
        </w:r>
        <w:r w:rsidR="008003C4">
          <w:rPr>
            <w:noProof/>
            <w:webHidden/>
          </w:rPr>
          <w:tab/>
        </w:r>
        <w:r w:rsidR="008003C4">
          <w:rPr>
            <w:noProof/>
            <w:webHidden/>
          </w:rPr>
          <w:fldChar w:fldCharType="begin"/>
        </w:r>
        <w:r w:rsidR="008003C4">
          <w:rPr>
            <w:noProof/>
            <w:webHidden/>
          </w:rPr>
          <w:instrText xml:space="preserve"> PAGEREF _Toc21518965 \h </w:instrText>
        </w:r>
        <w:r w:rsidR="008003C4">
          <w:rPr>
            <w:noProof/>
            <w:webHidden/>
          </w:rPr>
        </w:r>
        <w:r w:rsidR="008003C4">
          <w:rPr>
            <w:noProof/>
            <w:webHidden/>
          </w:rPr>
          <w:fldChar w:fldCharType="separate"/>
        </w:r>
        <w:r w:rsidR="008003C4">
          <w:rPr>
            <w:noProof/>
            <w:webHidden/>
          </w:rPr>
          <w:t>18</w:t>
        </w:r>
        <w:r w:rsidR="008003C4">
          <w:rPr>
            <w:noProof/>
            <w:webHidden/>
          </w:rPr>
          <w:fldChar w:fldCharType="end"/>
        </w:r>
      </w:hyperlink>
    </w:p>
    <w:p w14:paraId="37ABBE47" w14:textId="528ABF94" w:rsidR="008003C4" w:rsidRDefault="008D733C">
      <w:pPr>
        <w:pStyle w:val="TOC2"/>
        <w:rPr>
          <w:rFonts w:asciiTheme="minorHAnsi" w:eastAsiaTheme="minorEastAsia" w:hAnsiTheme="minorHAnsi" w:cstheme="minorBidi"/>
          <w:noProof/>
          <w:sz w:val="22"/>
          <w:szCs w:val="22"/>
          <w:lang w:val="fr-FR" w:eastAsia="fr-FR"/>
        </w:rPr>
      </w:pPr>
      <w:hyperlink w:anchor="_Toc21518966" w:history="1">
        <w:r w:rsidR="008003C4" w:rsidRPr="007F7C3F">
          <w:rPr>
            <w:rStyle w:val="Hyperlink"/>
            <w:noProof/>
          </w:rPr>
          <w:t>7.1 ETAPE 1 : Ajout d’un objet de visualisation au projet</w:t>
        </w:r>
        <w:r w:rsidR="008003C4">
          <w:rPr>
            <w:noProof/>
            <w:webHidden/>
          </w:rPr>
          <w:tab/>
        </w:r>
        <w:r w:rsidR="008003C4">
          <w:rPr>
            <w:noProof/>
            <w:webHidden/>
          </w:rPr>
          <w:fldChar w:fldCharType="begin"/>
        </w:r>
        <w:r w:rsidR="008003C4">
          <w:rPr>
            <w:noProof/>
            <w:webHidden/>
          </w:rPr>
          <w:instrText xml:space="preserve"> PAGEREF _Toc21518966 \h </w:instrText>
        </w:r>
        <w:r w:rsidR="008003C4">
          <w:rPr>
            <w:noProof/>
            <w:webHidden/>
          </w:rPr>
        </w:r>
        <w:r w:rsidR="008003C4">
          <w:rPr>
            <w:noProof/>
            <w:webHidden/>
          </w:rPr>
          <w:fldChar w:fldCharType="separate"/>
        </w:r>
        <w:r w:rsidR="008003C4">
          <w:rPr>
            <w:noProof/>
            <w:webHidden/>
          </w:rPr>
          <w:t>18</w:t>
        </w:r>
        <w:r w:rsidR="008003C4">
          <w:rPr>
            <w:noProof/>
            <w:webHidden/>
          </w:rPr>
          <w:fldChar w:fldCharType="end"/>
        </w:r>
      </w:hyperlink>
    </w:p>
    <w:p w14:paraId="52AF7BFD" w14:textId="28E04AE0" w:rsidR="008003C4" w:rsidRDefault="008D733C">
      <w:pPr>
        <w:pStyle w:val="TOC2"/>
        <w:rPr>
          <w:rFonts w:asciiTheme="minorHAnsi" w:eastAsiaTheme="minorEastAsia" w:hAnsiTheme="minorHAnsi" w:cstheme="minorBidi"/>
          <w:noProof/>
          <w:sz w:val="22"/>
          <w:szCs w:val="22"/>
          <w:lang w:val="fr-FR" w:eastAsia="fr-FR"/>
        </w:rPr>
      </w:pPr>
      <w:hyperlink w:anchor="_Toc21518967" w:history="1">
        <w:r w:rsidR="008003C4" w:rsidRPr="007F7C3F">
          <w:rPr>
            <w:rStyle w:val="Hyperlink"/>
            <w:noProof/>
          </w:rPr>
          <w:t>7.2 ETAPE 2 : Effectuer le lien entre l’objet de visualisation et le conteneur physique de la visualisation</w:t>
        </w:r>
        <w:r w:rsidR="008003C4">
          <w:rPr>
            <w:noProof/>
            <w:webHidden/>
          </w:rPr>
          <w:tab/>
        </w:r>
        <w:r w:rsidR="008003C4">
          <w:rPr>
            <w:noProof/>
            <w:webHidden/>
          </w:rPr>
          <w:fldChar w:fldCharType="begin"/>
        </w:r>
        <w:r w:rsidR="008003C4">
          <w:rPr>
            <w:noProof/>
            <w:webHidden/>
          </w:rPr>
          <w:instrText xml:space="preserve"> PAGEREF _Toc21518967 \h </w:instrText>
        </w:r>
        <w:r w:rsidR="008003C4">
          <w:rPr>
            <w:noProof/>
            <w:webHidden/>
          </w:rPr>
        </w:r>
        <w:r w:rsidR="008003C4">
          <w:rPr>
            <w:noProof/>
            <w:webHidden/>
          </w:rPr>
          <w:fldChar w:fldCharType="separate"/>
        </w:r>
        <w:r w:rsidR="008003C4">
          <w:rPr>
            <w:noProof/>
            <w:webHidden/>
          </w:rPr>
          <w:t>19</w:t>
        </w:r>
        <w:r w:rsidR="008003C4">
          <w:rPr>
            <w:noProof/>
            <w:webHidden/>
          </w:rPr>
          <w:fldChar w:fldCharType="end"/>
        </w:r>
      </w:hyperlink>
    </w:p>
    <w:p w14:paraId="31347CB7" w14:textId="70C30289" w:rsidR="008003C4" w:rsidRDefault="008D733C">
      <w:pPr>
        <w:pStyle w:val="TOC2"/>
        <w:rPr>
          <w:rFonts w:asciiTheme="minorHAnsi" w:eastAsiaTheme="minorEastAsia" w:hAnsiTheme="minorHAnsi" w:cstheme="minorBidi"/>
          <w:noProof/>
          <w:sz w:val="22"/>
          <w:szCs w:val="22"/>
          <w:lang w:val="fr-FR" w:eastAsia="fr-FR"/>
        </w:rPr>
      </w:pPr>
      <w:hyperlink w:anchor="_Toc21518968" w:history="1">
        <w:r w:rsidR="008003C4" w:rsidRPr="007F7C3F">
          <w:rPr>
            <w:rStyle w:val="Hyperlink"/>
            <w:noProof/>
          </w:rPr>
          <w:t>7.3 ETAPE 3 : Ouverture de l’éditeur graphique</w:t>
        </w:r>
        <w:r w:rsidR="008003C4">
          <w:rPr>
            <w:noProof/>
            <w:webHidden/>
          </w:rPr>
          <w:tab/>
        </w:r>
        <w:r w:rsidR="008003C4">
          <w:rPr>
            <w:noProof/>
            <w:webHidden/>
          </w:rPr>
          <w:fldChar w:fldCharType="begin"/>
        </w:r>
        <w:r w:rsidR="008003C4">
          <w:rPr>
            <w:noProof/>
            <w:webHidden/>
          </w:rPr>
          <w:instrText xml:space="preserve"> PAGEREF _Toc21518968 \h </w:instrText>
        </w:r>
        <w:r w:rsidR="008003C4">
          <w:rPr>
            <w:noProof/>
            <w:webHidden/>
          </w:rPr>
        </w:r>
        <w:r w:rsidR="008003C4">
          <w:rPr>
            <w:noProof/>
            <w:webHidden/>
          </w:rPr>
          <w:fldChar w:fldCharType="separate"/>
        </w:r>
        <w:r w:rsidR="008003C4">
          <w:rPr>
            <w:noProof/>
            <w:webHidden/>
          </w:rPr>
          <w:t>20</w:t>
        </w:r>
        <w:r w:rsidR="008003C4">
          <w:rPr>
            <w:noProof/>
            <w:webHidden/>
          </w:rPr>
          <w:fldChar w:fldCharType="end"/>
        </w:r>
      </w:hyperlink>
    </w:p>
    <w:p w14:paraId="45A15039" w14:textId="4C8551E5" w:rsidR="008003C4" w:rsidRDefault="008D733C">
      <w:pPr>
        <w:pStyle w:val="TOC2"/>
        <w:rPr>
          <w:rFonts w:asciiTheme="minorHAnsi" w:eastAsiaTheme="minorEastAsia" w:hAnsiTheme="minorHAnsi" w:cstheme="minorBidi"/>
          <w:noProof/>
          <w:sz w:val="22"/>
          <w:szCs w:val="22"/>
          <w:lang w:val="fr-FR" w:eastAsia="fr-FR"/>
        </w:rPr>
      </w:pPr>
      <w:hyperlink w:anchor="_Toc21518969" w:history="1">
        <w:r w:rsidR="008003C4" w:rsidRPr="007F7C3F">
          <w:rPr>
            <w:rStyle w:val="Hyperlink"/>
            <w:noProof/>
          </w:rPr>
          <w:t>7.4 ETAPE 4 : Ajout de la date et de l’heure</w:t>
        </w:r>
        <w:r w:rsidR="008003C4">
          <w:rPr>
            <w:noProof/>
            <w:webHidden/>
          </w:rPr>
          <w:tab/>
        </w:r>
        <w:r w:rsidR="008003C4">
          <w:rPr>
            <w:noProof/>
            <w:webHidden/>
          </w:rPr>
          <w:fldChar w:fldCharType="begin"/>
        </w:r>
        <w:r w:rsidR="008003C4">
          <w:rPr>
            <w:noProof/>
            <w:webHidden/>
          </w:rPr>
          <w:instrText xml:space="preserve"> PAGEREF _Toc21518969 \h </w:instrText>
        </w:r>
        <w:r w:rsidR="008003C4">
          <w:rPr>
            <w:noProof/>
            <w:webHidden/>
          </w:rPr>
        </w:r>
        <w:r w:rsidR="008003C4">
          <w:rPr>
            <w:noProof/>
            <w:webHidden/>
          </w:rPr>
          <w:fldChar w:fldCharType="separate"/>
        </w:r>
        <w:r w:rsidR="008003C4">
          <w:rPr>
            <w:noProof/>
            <w:webHidden/>
          </w:rPr>
          <w:t>21</w:t>
        </w:r>
        <w:r w:rsidR="008003C4">
          <w:rPr>
            <w:noProof/>
            <w:webHidden/>
          </w:rPr>
          <w:fldChar w:fldCharType="end"/>
        </w:r>
      </w:hyperlink>
    </w:p>
    <w:p w14:paraId="588F6915" w14:textId="7A73D955" w:rsidR="008003C4" w:rsidRDefault="008D733C">
      <w:pPr>
        <w:pStyle w:val="TOC2"/>
        <w:rPr>
          <w:rFonts w:asciiTheme="minorHAnsi" w:eastAsiaTheme="minorEastAsia" w:hAnsiTheme="minorHAnsi" w:cstheme="minorBidi"/>
          <w:noProof/>
          <w:sz w:val="22"/>
          <w:szCs w:val="22"/>
          <w:lang w:val="fr-FR" w:eastAsia="fr-FR"/>
        </w:rPr>
      </w:pPr>
      <w:hyperlink w:anchor="_Toc21518970" w:history="1">
        <w:r w:rsidR="008003C4" w:rsidRPr="007F7C3F">
          <w:rPr>
            <w:rStyle w:val="Hyperlink"/>
            <w:noProof/>
          </w:rPr>
          <w:t>7.5 ETAPE 5 : Ajout d’un texte</w:t>
        </w:r>
        <w:r w:rsidR="008003C4">
          <w:rPr>
            <w:noProof/>
            <w:webHidden/>
          </w:rPr>
          <w:tab/>
        </w:r>
        <w:r w:rsidR="008003C4">
          <w:rPr>
            <w:noProof/>
            <w:webHidden/>
          </w:rPr>
          <w:fldChar w:fldCharType="begin"/>
        </w:r>
        <w:r w:rsidR="008003C4">
          <w:rPr>
            <w:noProof/>
            <w:webHidden/>
          </w:rPr>
          <w:instrText xml:space="preserve"> PAGEREF _Toc21518970 \h </w:instrText>
        </w:r>
        <w:r w:rsidR="008003C4">
          <w:rPr>
            <w:noProof/>
            <w:webHidden/>
          </w:rPr>
        </w:r>
        <w:r w:rsidR="008003C4">
          <w:rPr>
            <w:noProof/>
            <w:webHidden/>
          </w:rPr>
          <w:fldChar w:fldCharType="separate"/>
        </w:r>
        <w:r w:rsidR="008003C4">
          <w:rPr>
            <w:noProof/>
            <w:webHidden/>
          </w:rPr>
          <w:t>21</w:t>
        </w:r>
        <w:r w:rsidR="008003C4">
          <w:rPr>
            <w:noProof/>
            <w:webHidden/>
          </w:rPr>
          <w:fldChar w:fldCharType="end"/>
        </w:r>
      </w:hyperlink>
    </w:p>
    <w:p w14:paraId="10BF2452" w14:textId="278E80AE" w:rsidR="008003C4" w:rsidRDefault="008D733C">
      <w:pPr>
        <w:pStyle w:val="TOC2"/>
        <w:rPr>
          <w:rFonts w:asciiTheme="minorHAnsi" w:eastAsiaTheme="minorEastAsia" w:hAnsiTheme="minorHAnsi" w:cstheme="minorBidi"/>
          <w:noProof/>
          <w:sz w:val="22"/>
          <w:szCs w:val="22"/>
          <w:lang w:val="fr-FR" w:eastAsia="fr-FR"/>
        </w:rPr>
      </w:pPr>
      <w:hyperlink w:anchor="_Toc21518971" w:history="1">
        <w:r w:rsidR="008003C4" w:rsidRPr="007F7C3F">
          <w:rPr>
            <w:rStyle w:val="Hyperlink"/>
            <w:noProof/>
          </w:rPr>
          <w:t>7.6 ETAPE 6 : Visualisation de l’application dans le conteneur VNC</w:t>
        </w:r>
        <w:r w:rsidR="008003C4">
          <w:rPr>
            <w:noProof/>
            <w:webHidden/>
          </w:rPr>
          <w:tab/>
        </w:r>
        <w:r w:rsidR="008003C4">
          <w:rPr>
            <w:noProof/>
            <w:webHidden/>
          </w:rPr>
          <w:fldChar w:fldCharType="begin"/>
        </w:r>
        <w:r w:rsidR="008003C4">
          <w:rPr>
            <w:noProof/>
            <w:webHidden/>
          </w:rPr>
          <w:instrText xml:space="preserve"> PAGEREF _Toc21518971 \h </w:instrText>
        </w:r>
        <w:r w:rsidR="008003C4">
          <w:rPr>
            <w:noProof/>
            <w:webHidden/>
          </w:rPr>
        </w:r>
        <w:r w:rsidR="008003C4">
          <w:rPr>
            <w:noProof/>
            <w:webHidden/>
          </w:rPr>
          <w:fldChar w:fldCharType="separate"/>
        </w:r>
        <w:r w:rsidR="008003C4">
          <w:rPr>
            <w:noProof/>
            <w:webHidden/>
          </w:rPr>
          <w:t>21</w:t>
        </w:r>
        <w:r w:rsidR="008003C4">
          <w:rPr>
            <w:noProof/>
            <w:webHidden/>
          </w:rPr>
          <w:fldChar w:fldCharType="end"/>
        </w:r>
      </w:hyperlink>
    </w:p>
    <w:p w14:paraId="0FE12187" w14:textId="55EDD0E1" w:rsidR="008003C4" w:rsidRDefault="008D733C">
      <w:pPr>
        <w:pStyle w:val="TOC2"/>
        <w:rPr>
          <w:rFonts w:asciiTheme="minorHAnsi" w:eastAsiaTheme="minorEastAsia" w:hAnsiTheme="minorHAnsi" w:cstheme="minorBidi"/>
          <w:noProof/>
          <w:sz w:val="22"/>
          <w:szCs w:val="22"/>
          <w:lang w:val="fr-FR" w:eastAsia="fr-FR"/>
        </w:rPr>
      </w:pPr>
      <w:hyperlink w:anchor="_Toc21518972" w:history="1">
        <w:r w:rsidR="008003C4" w:rsidRPr="007F7C3F">
          <w:rPr>
            <w:rStyle w:val="Hyperlink"/>
            <w:noProof/>
          </w:rPr>
          <w:t>7.7 ETAPE 7 : Visualisation d’une variable numérique de votre programme</w:t>
        </w:r>
        <w:r w:rsidR="008003C4">
          <w:rPr>
            <w:noProof/>
            <w:webHidden/>
          </w:rPr>
          <w:tab/>
        </w:r>
        <w:r w:rsidR="008003C4">
          <w:rPr>
            <w:noProof/>
            <w:webHidden/>
          </w:rPr>
          <w:fldChar w:fldCharType="begin"/>
        </w:r>
        <w:r w:rsidR="008003C4">
          <w:rPr>
            <w:noProof/>
            <w:webHidden/>
          </w:rPr>
          <w:instrText xml:space="preserve"> PAGEREF _Toc21518972 \h </w:instrText>
        </w:r>
        <w:r w:rsidR="008003C4">
          <w:rPr>
            <w:noProof/>
            <w:webHidden/>
          </w:rPr>
        </w:r>
        <w:r w:rsidR="008003C4">
          <w:rPr>
            <w:noProof/>
            <w:webHidden/>
          </w:rPr>
          <w:fldChar w:fldCharType="separate"/>
        </w:r>
        <w:r w:rsidR="008003C4">
          <w:rPr>
            <w:noProof/>
            <w:webHidden/>
          </w:rPr>
          <w:t>22</w:t>
        </w:r>
        <w:r w:rsidR="008003C4">
          <w:rPr>
            <w:noProof/>
            <w:webHidden/>
          </w:rPr>
          <w:fldChar w:fldCharType="end"/>
        </w:r>
      </w:hyperlink>
    </w:p>
    <w:p w14:paraId="4ACFF350" w14:textId="6744513B" w:rsidR="008003C4" w:rsidRDefault="008D733C">
      <w:pPr>
        <w:pStyle w:val="TOC2"/>
        <w:rPr>
          <w:rFonts w:asciiTheme="minorHAnsi" w:eastAsiaTheme="minorEastAsia" w:hAnsiTheme="minorHAnsi" w:cstheme="minorBidi"/>
          <w:noProof/>
          <w:sz w:val="22"/>
          <w:szCs w:val="22"/>
          <w:lang w:val="fr-FR" w:eastAsia="fr-FR"/>
        </w:rPr>
      </w:pPr>
      <w:hyperlink w:anchor="_Toc21518973" w:history="1">
        <w:r w:rsidR="008003C4" w:rsidRPr="007F7C3F">
          <w:rPr>
            <w:rStyle w:val="Hyperlink"/>
            <w:noProof/>
          </w:rPr>
          <w:t>7.8 ETAPE 8 : Ajout de bouton de commande sur la visualisation</w:t>
        </w:r>
        <w:r w:rsidR="008003C4">
          <w:rPr>
            <w:noProof/>
            <w:webHidden/>
          </w:rPr>
          <w:tab/>
        </w:r>
        <w:r w:rsidR="008003C4">
          <w:rPr>
            <w:noProof/>
            <w:webHidden/>
          </w:rPr>
          <w:fldChar w:fldCharType="begin"/>
        </w:r>
        <w:r w:rsidR="008003C4">
          <w:rPr>
            <w:noProof/>
            <w:webHidden/>
          </w:rPr>
          <w:instrText xml:space="preserve"> PAGEREF _Toc21518973 \h </w:instrText>
        </w:r>
        <w:r w:rsidR="008003C4">
          <w:rPr>
            <w:noProof/>
            <w:webHidden/>
          </w:rPr>
        </w:r>
        <w:r w:rsidR="008003C4">
          <w:rPr>
            <w:noProof/>
            <w:webHidden/>
          </w:rPr>
          <w:fldChar w:fldCharType="separate"/>
        </w:r>
        <w:r w:rsidR="008003C4">
          <w:rPr>
            <w:noProof/>
            <w:webHidden/>
          </w:rPr>
          <w:t>22</w:t>
        </w:r>
        <w:r w:rsidR="008003C4">
          <w:rPr>
            <w:noProof/>
            <w:webHidden/>
          </w:rPr>
          <w:fldChar w:fldCharType="end"/>
        </w:r>
      </w:hyperlink>
    </w:p>
    <w:p w14:paraId="26B6118A" w14:textId="76F708B1" w:rsidR="008003C4" w:rsidRDefault="008D733C">
      <w:pPr>
        <w:pStyle w:val="TOC2"/>
        <w:rPr>
          <w:rFonts w:asciiTheme="minorHAnsi" w:eastAsiaTheme="minorEastAsia" w:hAnsiTheme="minorHAnsi" w:cstheme="minorBidi"/>
          <w:noProof/>
          <w:sz w:val="22"/>
          <w:szCs w:val="22"/>
          <w:lang w:val="fr-FR" w:eastAsia="fr-FR"/>
        </w:rPr>
      </w:pPr>
      <w:hyperlink w:anchor="_Toc21518974" w:history="1">
        <w:r w:rsidR="008003C4" w:rsidRPr="007F7C3F">
          <w:rPr>
            <w:rStyle w:val="Hyperlink"/>
            <w:noProof/>
          </w:rPr>
          <w:t>7.9 ETAPE 9 : AJOUT D’UN VOYANT ET D’UN INDICATEUR SUR LA VISUALISATION</w:t>
        </w:r>
        <w:r w:rsidR="008003C4">
          <w:rPr>
            <w:noProof/>
            <w:webHidden/>
          </w:rPr>
          <w:tab/>
        </w:r>
        <w:r w:rsidR="008003C4">
          <w:rPr>
            <w:noProof/>
            <w:webHidden/>
          </w:rPr>
          <w:fldChar w:fldCharType="begin"/>
        </w:r>
        <w:r w:rsidR="008003C4">
          <w:rPr>
            <w:noProof/>
            <w:webHidden/>
          </w:rPr>
          <w:instrText xml:space="preserve"> PAGEREF _Toc21518974 \h </w:instrText>
        </w:r>
        <w:r w:rsidR="008003C4">
          <w:rPr>
            <w:noProof/>
            <w:webHidden/>
          </w:rPr>
        </w:r>
        <w:r w:rsidR="008003C4">
          <w:rPr>
            <w:noProof/>
            <w:webHidden/>
          </w:rPr>
          <w:fldChar w:fldCharType="separate"/>
        </w:r>
        <w:r w:rsidR="008003C4">
          <w:rPr>
            <w:noProof/>
            <w:webHidden/>
          </w:rPr>
          <w:t>24</w:t>
        </w:r>
        <w:r w:rsidR="008003C4">
          <w:rPr>
            <w:noProof/>
            <w:webHidden/>
          </w:rPr>
          <w:fldChar w:fldCharType="end"/>
        </w:r>
      </w:hyperlink>
    </w:p>
    <w:p w14:paraId="31CBADEE" w14:textId="3693FD2E" w:rsidR="008003C4" w:rsidRDefault="008D733C">
      <w:pPr>
        <w:pStyle w:val="TOC3"/>
        <w:rPr>
          <w:rFonts w:asciiTheme="minorHAnsi" w:eastAsiaTheme="minorEastAsia" w:hAnsiTheme="minorHAnsi" w:cstheme="minorBidi"/>
          <w:noProof/>
          <w:sz w:val="22"/>
          <w:szCs w:val="22"/>
          <w:lang w:val="fr-FR" w:eastAsia="fr-FR"/>
        </w:rPr>
      </w:pPr>
      <w:hyperlink w:anchor="_Toc21518975" w:history="1">
        <w:r w:rsidR="008003C4" w:rsidRPr="007F7C3F">
          <w:rPr>
            <w:rStyle w:val="Hyperlink"/>
            <w:noProof/>
          </w:rPr>
          <w:t>7.9.1 Création d’une « Color Map »</w:t>
        </w:r>
        <w:r w:rsidR="008003C4">
          <w:rPr>
            <w:noProof/>
            <w:webHidden/>
          </w:rPr>
          <w:tab/>
        </w:r>
        <w:r w:rsidR="008003C4">
          <w:rPr>
            <w:noProof/>
            <w:webHidden/>
          </w:rPr>
          <w:fldChar w:fldCharType="begin"/>
        </w:r>
        <w:r w:rsidR="008003C4">
          <w:rPr>
            <w:noProof/>
            <w:webHidden/>
          </w:rPr>
          <w:instrText xml:space="preserve"> PAGEREF _Toc21518975 \h </w:instrText>
        </w:r>
        <w:r w:rsidR="008003C4">
          <w:rPr>
            <w:noProof/>
            <w:webHidden/>
          </w:rPr>
        </w:r>
        <w:r w:rsidR="008003C4">
          <w:rPr>
            <w:noProof/>
            <w:webHidden/>
          </w:rPr>
          <w:fldChar w:fldCharType="separate"/>
        </w:r>
        <w:r w:rsidR="008003C4">
          <w:rPr>
            <w:noProof/>
            <w:webHidden/>
          </w:rPr>
          <w:t>24</w:t>
        </w:r>
        <w:r w:rsidR="008003C4">
          <w:rPr>
            <w:noProof/>
            <w:webHidden/>
          </w:rPr>
          <w:fldChar w:fldCharType="end"/>
        </w:r>
      </w:hyperlink>
    </w:p>
    <w:p w14:paraId="6DDC5248" w14:textId="1F360383" w:rsidR="008003C4" w:rsidRDefault="008D733C">
      <w:pPr>
        <w:pStyle w:val="TOC3"/>
        <w:rPr>
          <w:rFonts w:asciiTheme="minorHAnsi" w:eastAsiaTheme="minorEastAsia" w:hAnsiTheme="minorHAnsi" w:cstheme="minorBidi"/>
          <w:noProof/>
          <w:sz w:val="22"/>
          <w:szCs w:val="22"/>
          <w:lang w:val="fr-FR" w:eastAsia="fr-FR"/>
        </w:rPr>
      </w:pPr>
      <w:hyperlink w:anchor="_Toc21518976" w:history="1">
        <w:r w:rsidR="008003C4" w:rsidRPr="007F7C3F">
          <w:rPr>
            <w:rStyle w:val="Hyperlink"/>
            <w:noProof/>
          </w:rPr>
          <w:t>7.9.2 Utilisation d’un « Shape » ou forme à paramétrer</w:t>
        </w:r>
        <w:r w:rsidR="008003C4">
          <w:rPr>
            <w:noProof/>
            <w:webHidden/>
          </w:rPr>
          <w:tab/>
        </w:r>
        <w:r w:rsidR="008003C4">
          <w:rPr>
            <w:noProof/>
            <w:webHidden/>
          </w:rPr>
          <w:fldChar w:fldCharType="begin"/>
        </w:r>
        <w:r w:rsidR="008003C4">
          <w:rPr>
            <w:noProof/>
            <w:webHidden/>
          </w:rPr>
          <w:instrText xml:space="preserve"> PAGEREF _Toc21518976 \h </w:instrText>
        </w:r>
        <w:r w:rsidR="008003C4">
          <w:rPr>
            <w:noProof/>
            <w:webHidden/>
          </w:rPr>
        </w:r>
        <w:r w:rsidR="008003C4">
          <w:rPr>
            <w:noProof/>
            <w:webHidden/>
          </w:rPr>
          <w:fldChar w:fldCharType="separate"/>
        </w:r>
        <w:r w:rsidR="008003C4">
          <w:rPr>
            <w:noProof/>
            <w:webHidden/>
          </w:rPr>
          <w:t>25</w:t>
        </w:r>
        <w:r w:rsidR="008003C4">
          <w:rPr>
            <w:noProof/>
            <w:webHidden/>
          </w:rPr>
          <w:fldChar w:fldCharType="end"/>
        </w:r>
      </w:hyperlink>
    </w:p>
    <w:p w14:paraId="384D97A8" w14:textId="3EBC8874" w:rsidR="008003C4" w:rsidRDefault="008D733C">
      <w:pPr>
        <w:pStyle w:val="TOC3"/>
        <w:rPr>
          <w:rFonts w:asciiTheme="minorHAnsi" w:eastAsiaTheme="minorEastAsia" w:hAnsiTheme="minorHAnsi" w:cstheme="minorBidi"/>
          <w:noProof/>
          <w:sz w:val="22"/>
          <w:szCs w:val="22"/>
          <w:lang w:val="fr-FR" w:eastAsia="fr-FR"/>
        </w:rPr>
      </w:pPr>
      <w:hyperlink w:anchor="_Toc21518977" w:history="1">
        <w:r w:rsidR="008003C4" w:rsidRPr="007F7C3F">
          <w:rPr>
            <w:rStyle w:val="Hyperlink"/>
            <w:noProof/>
          </w:rPr>
          <w:t>7.9.3 Paramètres de l’outil « Shape »</w:t>
        </w:r>
        <w:r w:rsidR="008003C4">
          <w:rPr>
            <w:noProof/>
            <w:webHidden/>
          </w:rPr>
          <w:tab/>
        </w:r>
        <w:r w:rsidR="008003C4">
          <w:rPr>
            <w:noProof/>
            <w:webHidden/>
          </w:rPr>
          <w:fldChar w:fldCharType="begin"/>
        </w:r>
        <w:r w:rsidR="008003C4">
          <w:rPr>
            <w:noProof/>
            <w:webHidden/>
          </w:rPr>
          <w:instrText xml:space="preserve"> PAGEREF _Toc21518977 \h </w:instrText>
        </w:r>
        <w:r w:rsidR="008003C4">
          <w:rPr>
            <w:noProof/>
            <w:webHidden/>
          </w:rPr>
        </w:r>
        <w:r w:rsidR="008003C4">
          <w:rPr>
            <w:noProof/>
            <w:webHidden/>
          </w:rPr>
          <w:fldChar w:fldCharType="separate"/>
        </w:r>
        <w:r w:rsidR="008003C4">
          <w:rPr>
            <w:noProof/>
            <w:webHidden/>
          </w:rPr>
          <w:t>25</w:t>
        </w:r>
        <w:r w:rsidR="008003C4">
          <w:rPr>
            <w:noProof/>
            <w:webHidden/>
          </w:rPr>
          <w:fldChar w:fldCharType="end"/>
        </w:r>
      </w:hyperlink>
    </w:p>
    <w:p w14:paraId="13BFD97B" w14:textId="6CC18DD2" w:rsidR="008003C4" w:rsidRDefault="008D733C">
      <w:pPr>
        <w:pStyle w:val="TOC3"/>
        <w:rPr>
          <w:rFonts w:asciiTheme="minorHAnsi" w:eastAsiaTheme="minorEastAsia" w:hAnsiTheme="minorHAnsi" w:cstheme="minorBidi"/>
          <w:noProof/>
          <w:sz w:val="22"/>
          <w:szCs w:val="22"/>
          <w:lang w:val="fr-FR" w:eastAsia="fr-FR"/>
        </w:rPr>
      </w:pPr>
      <w:hyperlink w:anchor="_Toc21518978" w:history="1">
        <w:r w:rsidR="008003C4" w:rsidRPr="007F7C3F">
          <w:rPr>
            <w:rStyle w:val="Hyperlink"/>
            <w:noProof/>
          </w:rPr>
          <w:t>7.9.4 Utilisation de l’outil « Gauge »</w:t>
        </w:r>
        <w:r w:rsidR="008003C4">
          <w:rPr>
            <w:noProof/>
            <w:webHidden/>
          </w:rPr>
          <w:tab/>
        </w:r>
        <w:r w:rsidR="008003C4">
          <w:rPr>
            <w:noProof/>
            <w:webHidden/>
          </w:rPr>
          <w:fldChar w:fldCharType="begin"/>
        </w:r>
        <w:r w:rsidR="008003C4">
          <w:rPr>
            <w:noProof/>
            <w:webHidden/>
          </w:rPr>
          <w:instrText xml:space="preserve"> PAGEREF _Toc21518978 \h </w:instrText>
        </w:r>
        <w:r w:rsidR="008003C4">
          <w:rPr>
            <w:noProof/>
            <w:webHidden/>
          </w:rPr>
        </w:r>
        <w:r w:rsidR="008003C4">
          <w:rPr>
            <w:noProof/>
            <w:webHidden/>
          </w:rPr>
          <w:fldChar w:fldCharType="separate"/>
        </w:r>
        <w:r w:rsidR="008003C4">
          <w:rPr>
            <w:noProof/>
            <w:webHidden/>
          </w:rPr>
          <w:t>26</w:t>
        </w:r>
        <w:r w:rsidR="008003C4">
          <w:rPr>
            <w:noProof/>
            <w:webHidden/>
          </w:rPr>
          <w:fldChar w:fldCharType="end"/>
        </w:r>
      </w:hyperlink>
    </w:p>
    <w:p w14:paraId="4207082B" w14:textId="1E40A842" w:rsidR="008003C4" w:rsidRDefault="008D733C">
      <w:pPr>
        <w:pStyle w:val="TOC1"/>
        <w:rPr>
          <w:rFonts w:asciiTheme="minorHAnsi" w:eastAsiaTheme="minorEastAsia" w:hAnsiTheme="minorHAnsi" w:cstheme="minorBidi"/>
          <w:b w:val="0"/>
          <w:noProof/>
          <w:sz w:val="22"/>
          <w:szCs w:val="22"/>
          <w:lang w:val="fr-FR" w:eastAsia="fr-FR"/>
        </w:rPr>
      </w:pPr>
      <w:hyperlink w:anchor="_Toc21518979" w:history="1">
        <w:r w:rsidR="008003C4" w:rsidRPr="007F7C3F">
          <w:rPr>
            <w:rStyle w:val="Hyperlink"/>
            <w:noProof/>
          </w:rPr>
          <w:t>8 WireShark</w:t>
        </w:r>
        <w:r w:rsidR="008003C4">
          <w:rPr>
            <w:noProof/>
            <w:webHidden/>
          </w:rPr>
          <w:tab/>
        </w:r>
        <w:r w:rsidR="008003C4">
          <w:rPr>
            <w:noProof/>
            <w:webHidden/>
          </w:rPr>
          <w:fldChar w:fldCharType="begin"/>
        </w:r>
        <w:r w:rsidR="008003C4">
          <w:rPr>
            <w:noProof/>
            <w:webHidden/>
          </w:rPr>
          <w:instrText xml:space="preserve"> PAGEREF _Toc21518979 \h </w:instrText>
        </w:r>
        <w:r w:rsidR="008003C4">
          <w:rPr>
            <w:noProof/>
            <w:webHidden/>
          </w:rPr>
        </w:r>
        <w:r w:rsidR="008003C4">
          <w:rPr>
            <w:noProof/>
            <w:webHidden/>
          </w:rPr>
          <w:fldChar w:fldCharType="separate"/>
        </w:r>
        <w:r w:rsidR="008003C4">
          <w:rPr>
            <w:noProof/>
            <w:webHidden/>
          </w:rPr>
          <w:t>28</w:t>
        </w:r>
        <w:r w:rsidR="008003C4">
          <w:rPr>
            <w:noProof/>
            <w:webHidden/>
          </w:rPr>
          <w:fldChar w:fldCharType="end"/>
        </w:r>
      </w:hyperlink>
    </w:p>
    <w:p w14:paraId="22D13436" w14:textId="400CA3C6" w:rsidR="008003C4" w:rsidRDefault="008D733C">
      <w:pPr>
        <w:pStyle w:val="TOC1"/>
        <w:rPr>
          <w:rFonts w:asciiTheme="minorHAnsi" w:eastAsiaTheme="minorEastAsia" w:hAnsiTheme="minorHAnsi" w:cstheme="minorBidi"/>
          <w:b w:val="0"/>
          <w:noProof/>
          <w:sz w:val="22"/>
          <w:szCs w:val="22"/>
          <w:lang w:val="fr-FR" w:eastAsia="fr-FR"/>
        </w:rPr>
      </w:pPr>
      <w:hyperlink w:anchor="_Toc21518980" w:history="1">
        <w:r w:rsidR="008003C4" w:rsidRPr="007F7C3F">
          <w:rPr>
            <w:rStyle w:val="Hyperlink"/>
            <w:noProof/>
          </w:rPr>
          <w:t>9 TPs Réseaux</w:t>
        </w:r>
        <w:r w:rsidR="008003C4">
          <w:rPr>
            <w:noProof/>
            <w:webHidden/>
          </w:rPr>
          <w:tab/>
        </w:r>
        <w:r w:rsidR="008003C4">
          <w:rPr>
            <w:noProof/>
            <w:webHidden/>
          </w:rPr>
          <w:fldChar w:fldCharType="begin"/>
        </w:r>
        <w:r w:rsidR="008003C4">
          <w:rPr>
            <w:noProof/>
            <w:webHidden/>
          </w:rPr>
          <w:instrText xml:space="preserve"> PAGEREF _Toc21518980 \h </w:instrText>
        </w:r>
        <w:r w:rsidR="008003C4">
          <w:rPr>
            <w:noProof/>
            <w:webHidden/>
          </w:rPr>
        </w:r>
        <w:r w:rsidR="008003C4">
          <w:rPr>
            <w:noProof/>
            <w:webHidden/>
          </w:rPr>
          <w:fldChar w:fldCharType="separate"/>
        </w:r>
        <w:r w:rsidR="008003C4">
          <w:rPr>
            <w:noProof/>
            <w:webHidden/>
          </w:rPr>
          <w:t>28</w:t>
        </w:r>
        <w:r w:rsidR="008003C4">
          <w:rPr>
            <w:noProof/>
            <w:webHidden/>
          </w:rPr>
          <w:fldChar w:fldCharType="end"/>
        </w:r>
      </w:hyperlink>
    </w:p>
    <w:p w14:paraId="4ECCC63F" w14:textId="4E049698" w:rsidR="008003C4" w:rsidRDefault="008D733C">
      <w:pPr>
        <w:pStyle w:val="TOC2"/>
        <w:rPr>
          <w:rFonts w:asciiTheme="minorHAnsi" w:eastAsiaTheme="minorEastAsia" w:hAnsiTheme="minorHAnsi" w:cstheme="minorBidi"/>
          <w:noProof/>
          <w:sz w:val="22"/>
          <w:szCs w:val="22"/>
          <w:lang w:val="fr-FR" w:eastAsia="fr-FR"/>
        </w:rPr>
      </w:pPr>
      <w:hyperlink w:anchor="_Toc21518981" w:history="1">
        <w:r w:rsidR="008003C4" w:rsidRPr="007F7C3F">
          <w:rPr>
            <w:rStyle w:val="Hyperlink"/>
            <w:noProof/>
          </w:rPr>
          <w:t>9.1 Synoptique de la maquette</w:t>
        </w:r>
        <w:r w:rsidR="008003C4">
          <w:rPr>
            <w:noProof/>
            <w:webHidden/>
          </w:rPr>
          <w:tab/>
        </w:r>
        <w:r w:rsidR="008003C4">
          <w:rPr>
            <w:noProof/>
            <w:webHidden/>
          </w:rPr>
          <w:fldChar w:fldCharType="begin"/>
        </w:r>
        <w:r w:rsidR="008003C4">
          <w:rPr>
            <w:noProof/>
            <w:webHidden/>
          </w:rPr>
          <w:instrText xml:space="preserve"> PAGEREF _Toc21518981 \h </w:instrText>
        </w:r>
        <w:r w:rsidR="008003C4">
          <w:rPr>
            <w:noProof/>
            <w:webHidden/>
          </w:rPr>
        </w:r>
        <w:r w:rsidR="008003C4">
          <w:rPr>
            <w:noProof/>
            <w:webHidden/>
          </w:rPr>
          <w:fldChar w:fldCharType="separate"/>
        </w:r>
        <w:r w:rsidR="008003C4">
          <w:rPr>
            <w:noProof/>
            <w:webHidden/>
          </w:rPr>
          <w:t>28</w:t>
        </w:r>
        <w:r w:rsidR="008003C4">
          <w:rPr>
            <w:noProof/>
            <w:webHidden/>
          </w:rPr>
          <w:fldChar w:fldCharType="end"/>
        </w:r>
      </w:hyperlink>
    </w:p>
    <w:p w14:paraId="20DE356E" w14:textId="254E8711" w:rsidR="008003C4" w:rsidRDefault="008D733C">
      <w:pPr>
        <w:pStyle w:val="TOC2"/>
        <w:rPr>
          <w:rFonts w:asciiTheme="minorHAnsi" w:eastAsiaTheme="minorEastAsia" w:hAnsiTheme="minorHAnsi" w:cstheme="minorBidi"/>
          <w:noProof/>
          <w:sz w:val="22"/>
          <w:szCs w:val="22"/>
          <w:lang w:val="fr-FR" w:eastAsia="fr-FR"/>
        </w:rPr>
      </w:pPr>
      <w:hyperlink w:anchor="_Toc21518982" w:history="1">
        <w:r w:rsidR="008003C4" w:rsidRPr="007F7C3F">
          <w:rPr>
            <w:rStyle w:val="Hyperlink"/>
            <w:noProof/>
          </w:rPr>
          <w:t>9.2 Exercice : Analyser les 2 trames suivantes au niveau de la couche liaison</w:t>
        </w:r>
        <w:r w:rsidR="008003C4">
          <w:rPr>
            <w:noProof/>
            <w:webHidden/>
          </w:rPr>
          <w:tab/>
        </w:r>
        <w:r w:rsidR="008003C4">
          <w:rPr>
            <w:noProof/>
            <w:webHidden/>
          </w:rPr>
          <w:fldChar w:fldCharType="begin"/>
        </w:r>
        <w:r w:rsidR="008003C4">
          <w:rPr>
            <w:noProof/>
            <w:webHidden/>
          </w:rPr>
          <w:instrText xml:space="preserve"> PAGEREF _Toc21518982 \h </w:instrText>
        </w:r>
        <w:r w:rsidR="008003C4">
          <w:rPr>
            <w:noProof/>
            <w:webHidden/>
          </w:rPr>
        </w:r>
        <w:r w:rsidR="008003C4">
          <w:rPr>
            <w:noProof/>
            <w:webHidden/>
          </w:rPr>
          <w:fldChar w:fldCharType="separate"/>
        </w:r>
        <w:r w:rsidR="008003C4">
          <w:rPr>
            <w:noProof/>
            <w:webHidden/>
          </w:rPr>
          <w:t>28</w:t>
        </w:r>
        <w:r w:rsidR="008003C4">
          <w:rPr>
            <w:noProof/>
            <w:webHidden/>
          </w:rPr>
          <w:fldChar w:fldCharType="end"/>
        </w:r>
      </w:hyperlink>
    </w:p>
    <w:p w14:paraId="07B48EF0" w14:textId="54BF565C" w:rsidR="008003C4" w:rsidRDefault="008D733C">
      <w:pPr>
        <w:pStyle w:val="TOC2"/>
        <w:rPr>
          <w:rFonts w:asciiTheme="minorHAnsi" w:eastAsiaTheme="minorEastAsia" w:hAnsiTheme="minorHAnsi" w:cstheme="minorBidi"/>
          <w:noProof/>
          <w:sz w:val="22"/>
          <w:szCs w:val="22"/>
          <w:lang w:val="fr-FR" w:eastAsia="fr-FR"/>
        </w:rPr>
      </w:pPr>
      <w:hyperlink w:anchor="_Toc21518983" w:history="1">
        <w:r w:rsidR="008003C4" w:rsidRPr="007F7C3F">
          <w:rPr>
            <w:rStyle w:val="Hyperlink"/>
            <w:noProof/>
          </w:rPr>
          <w:t>9.3 Exercice : Analyser les 2 trames suivantes au niveau de la couche réseau</w:t>
        </w:r>
        <w:r w:rsidR="008003C4">
          <w:rPr>
            <w:noProof/>
            <w:webHidden/>
          </w:rPr>
          <w:tab/>
        </w:r>
        <w:r w:rsidR="008003C4">
          <w:rPr>
            <w:noProof/>
            <w:webHidden/>
          </w:rPr>
          <w:fldChar w:fldCharType="begin"/>
        </w:r>
        <w:r w:rsidR="008003C4">
          <w:rPr>
            <w:noProof/>
            <w:webHidden/>
          </w:rPr>
          <w:instrText xml:space="preserve"> PAGEREF _Toc21518983 \h </w:instrText>
        </w:r>
        <w:r w:rsidR="008003C4">
          <w:rPr>
            <w:noProof/>
            <w:webHidden/>
          </w:rPr>
        </w:r>
        <w:r w:rsidR="008003C4">
          <w:rPr>
            <w:noProof/>
            <w:webHidden/>
          </w:rPr>
          <w:fldChar w:fldCharType="separate"/>
        </w:r>
        <w:r w:rsidR="008003C4">
          <w:rPr>
            <w:noProof/>
            <w:webHidden/>
          </w:rPr>
          <w:t>28</w:t>
        </w:r>
        <w:r w:rsidR="008003C4">
          <w:rPr>
            <w:noProof/>
            <w:webHidden/>
          </w:rPr>
          <w:fldChar w:fldCharType="end"/>
        </w:r>
      </w:hyperlink>
    </w:p>
    <w:p w14:paraId="34DC35BA" w14:textId="0E6B7D7A" w:rsidR="008003C4" w:rsidRDefault="008D733C">
      <w:pPr>
        <w:pStyle w:val="TOC2"/>
        <w:rPr>
          <w:rFonts w:asciiTheme="minorHAnsi" w:eastAsiaTheme="minorEastAsia" w:hAnsiTheme="minorHAnsi" w:cstheme="minorBidi"/>
          <w:noProof/>
          <w:sz w:val="22"/>
          <w:szCs w:val="22"/>
          <w:lang w:val="fr-FR" w:eastAsia="fr-FR"/>
        </w:rPr>
      </w:pPr>
      <w:hyperlink w:anchor="_Toc21518984" w:history="1">
        <w:r w:rsidR="008003C4" w:rsidRPr="007F7C3F">
          <w:rPr>
            <w:rStyle w:val="Hyperlink"/>
            <w:noProof/>
          </w:rPr>
          <w:t>9.4 Notes :</w:t>
        </w:r>
        <w:r w:rsidR="008003C4">
          <w:rPr>
            <w:noProof/>
            <w:webHidden/>
          </w:rPr>
          <w:tab/>
        </w:r>
        <w:r w:rsidR="008003C4">
          <w:rPr>
            <w:noProof/>
            <w:webHidden/>
          </w:rPr>
          <w:fldChar w:fldCharType="begin"/>
        </w:r>
        <w:r w:rsidR="008003C4">
          <w:rPr>
            <w:noProof/>
            <w:webHidden/>
          </w:rPr>
          <w:instrText xml:space="preserve"> PAGEREF _Toc21518984 \h </w:instrText>
        </w:r>
        <w:r w:rsidR="008003C4">
          <w:rPr>
            <w:noProof/>
            <w:webHidden/>
          </w:rPr>
        </w:r>
        <w:r w:rsidR="008003C4">
          <w:rPr>
            <w:noProof/>
            <w:webHidden/>
          </w:rPr>
          <w:fldChar w:fldCharType="separate"/>
        </w:r>
        <w:r w:rsidR="008003C4">
          <w:rPr>
            <w:noProof/>
            <w:webHidden/>
          </w:rPr>
          <w:t>31</w:t>
        </w:r>
        <w:r w:rsidR="008003C4">
          <w:rPr>
            <w:noProof/>
            <w:webHidden/>
          </w:rPr>
          <w:fldChar w:fldCharType="end"/>
        </w:r>
      </w:hyperlink>
    </w:p>
    <w:p w14:paraId="4240D818" w14:textId="703FC160" w:rsidR="007C22EB" w:rsidRDefault="00612F48" w:rsidP="00E0432A">
      <w:pPr>
        <w:spacing w:after="0" w:line="240" w:lineRule="auto"/>
      </w:pPr>
      <w:r>
        <w:fldChar w:fldCharType="end"/>
      </w:r>
    </w:p>
    <w:p w14:paraId="4CAEEEAE" w14:textId="1B9A45A6" w:rsidR="0042418A" w:rsidRDefault="003779A8">
      <w:pPr>
        <w:spacing w:after="0" w:line="240" w:lineRule="auto"/>
        <w:rPr>
          <w:rFonts w:ascii="Arial" w:eastAsia="Arial Unicode MS" w:hAnsi="Arial"/>
          <w:b/>
          <w:color w:val="FF8800"/>
          <w:sz w:val="28"/>
          <w:szCs w:val="20"/>
          <w:lang w:eastAsia="ja-JP"/>
        </w:rPr>
      </w:pPr>
      <w:r>
        <w:br w:type="page"/>
      </w:r>
    </w:p>
    <w:p w14:paraId="6E075A81" w14:textId="77777777" w:rsidR="00E2307C" w:rsidRDefault="006D67D2" w:rsidP="006E1334">
      <w:pPr>
        <w:pStyle w:val="Heading1"/>
      </w:pPr>
      <w:bookmarkStart w:id="0" w:name="_Toc21518945"/>
      <w:r w:rsidRPr="006E1334">
        <w:lastRenderedPageBreak/>
        <w:t>Objectif</w:t>
      </w:r>
      <w:bookmarkEnd w:id="0"/>
    </w:p>
    <w:p w14:paraId="2B280A24" w14:textId="77777777" w:rsidR="006D67D2" w:rsidRDefault="006D67D2" w:rsidP="006D67D2">
      <w:pPr>
        <w:rPr>
          <w:lang w:eastAsia="ja-JP"/>
        </w:rPr>
      </w:pPr>
      <w:r>
        <w:rPr>
          <w:lang w:eastAsia="ja-JP"/>
        </w:rPr>
        <w:t>Mise en œuvre d’un réseau Ethernet Temps réel Power</w:t>
      </w:r>
      <w:r w:rsidR="004E5E23">
        <w:rPr>
          <w:lang w:eastAsia="ja-JP"/>
        </w:rPr>
        <w:t>L</w:t>
      </w:r>
      <w:r>
        <w:rPr>
          <w:lang w:eastAsia="ja-JP"/>
        </w:rPr>
        <w:t>ink depuis un contrôleur industriel sur Ethernet TCP/IP</w:t>
      </w:r>
    </w:p>
    <w:p w14:paraId="3A19C38C" w14:textId="77777777" w:rsidR="006D67D2" w:rsidRPr="006D67D2" w:rsidRDefault="006D67D2" w:rsidP="006D67D2">
      <w:pPr>
        <w:pStyle w:val="Heading1"/>
      </w:pPr>
      <w:bookmarkStart w:id="1" w:name="_Toc21518946"/>
      <w:r>
        <w:t>Synoptique</w:t>
      </w:r>
      <w:bookmarkEnd w:id="1"/>
      <w:r>
        <w:t> </w:t>
      </w:r>
    </w:p>
    <w:p w14:paraId="096F9BBE" w14:textId="4F01F01C" w:rsidR="00572889" w:rsidRDefault="00414B16" w:rsidP="00414B16">
      <w:pPr>
        <w:spacing w:after="0" w:line="240" w:lineRule="auto"/>
        <w:jc w:val="center"/>
        <w:rPr>
          <w:rFonts w:cs="Calibri"/>
          <w:szCs w:val="24"/>
        </w:rPr>
      </w:pPr>
      <w:r w:rsidRPr="00414B16">
        <w:rPr>
          <w:noProof/>
        </w:rPr>
        <w:drawing>
          <wp:inline distT="0" distB="0" distL="0" distR="0" wp14:anchorId="2B4D9816" wp14:editId="5AD05B5B">
            <wp:extent cx="4076700" cy="412432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6700" cy="4124325"/>
                    </a:xfrm>
                    <a:prstGeom prst="rect">
                      <a:avLst/>
                    </a:prstGeom>
                  </pic:spPr>
                </pic:pic>
              </a:graphicData>
            </a:graphic>
          </wp:inline>
        </w:drawing>
      </w:r>
    </w:p>
    <w:p w14:paraId="126D6D20" w14:textId="77777777" w:rsidR="00572889" w:rsidRDefault="00572889">
      <w:pPr>
        <w:spacing w:after="0" w:line="240" w:lineRule="auto"/>
        <w:rPr>
          <w:rFonts w:cs="Calibri"/>
          <w:szCs w:val="24"/>
        </w:rPr>
      </w:pPr>
    </w:p>
    <w:p w14:paraId="212D26A4" w14:textId="7616FF6B" w:rsidR="00572889" w:rsidRDefault="00572889" w:rsidP="00572889">
      <w:pPr>
        <w:pStyle w:val="Heading1"/>
      </w:pPr>
      <w:r>
        <w:t xml:space="preserve">Cahier des charges : </w:t>
      </w:r>
    </w:p>
    <w:p w14:paraId="3ED339F6" w14:textId="6EA9DECD" w:rsidR="00572889" w:rsidRPr="00572889" w:rsidRDefault="00572889">
      <w:pPr>
        <w:spacing w:after="0" w:line="240" w:lineRule="auto"/>
        <w:rPr>
          <w:rFonts w:cs="Calibri"/>
          <w:szCs w:val="24"/>
        </w:rPr>
      </w:pPr>
      <w:r w:rsidRPr="00572889">
        <w:rPr>
          <w:rFonts w:cs="Calibri"/>
          <w:szCs w:val="24"/>
        </w:rPr>
        <w:t xml:space="preserve">CPU : </w:t>
      </w:r>
      <w:r>
        <w:rPr>
          <w:rFonts w:cs="Calibri"/>
          <w:szCs w:val="24"/>
        </w:rPr>
        <w:tab/>
      </w:r>
      <w:r w:rsidRPr="00572889">
        <w:rPr>
          <w:rFonts w:cs="Calibri"/>
          <w:b/>
          <w:bCs/>
          <w:szCs w:val="24"/>
        </w:rPr>
        <w:t>X20</w:t>
      </w:r>
      <w:r w:rsidR="00E34B9C">
        <w:rPr>
          <w:rFonts w:cs="Calibri"/>
          <w:b/>
          <w:bCs/>
          <w:szCs w:val="24"/>
        </w:rPr>
        <w:t>CP</w:t>
      </w:r>
      <w:r w:rsidRPr="00572889">
        <w:rPr>
          <w:rFonts w:cs="Calibri"/>
          <w:b/>
          <w:bCs/>
          <w:szCs w:val="24"/>
        </w:rPr>
        <w:t>1484-1</w:t>
      </w:r>
      <w:r w:rsidRPr="00572889">
        <w:rPr>
          <w:rFonts w:cs="Calibri"/>
          <w:szCs w:val="24"/>
        </w:rPr>
        <w:t xml:space="preserve"> </w:t>
      </w:r>
      <w:r>
        <w:rPr>
          <w:rFonts w:cs="Calibri"/>
          <w:szCs w:val="24"/>
        </w:rPr>
        <w:tab/>
      </w:r>
      <w:r w:rsidRPr="00572889">
        <w:rPr>
          <w:rFonts w:cs="Calibri"/>
          <w:b/>
          <w:bCs/>
          <w:szCs w:val="24"/>
        </w:rPr>
        <w:sym w:font="Wingdings" w:char="F0F0"/>
      </w:r>
      <w:r w:rsidR="008D733C">
        <w:rPr>
          <w:rFonts w:cs="Calibri"/>
          <w:b/>
          <w:bCs/>
          <w:szCs w:val="24"/>
        </w:rPr>
        <w:t> </w:t>
      </w:r>
      <w:r w:rsidR="008D733C" w:rsidRPr="008D733C">
        <w:rPr>
          <w:rFonts w:cs="Calibri"/>
          <w:b/>
          <w:bCs/>
          <w:color w:val="FF0000"/>
          <w:szCs w:val="24"/>
        </w:rPr>
        <w:t xml:space="preserve">! </w:t>
      </w:r>
      <w:r w:rsidRPr="008D733C">
        <w:rPr>
          <w:rFonts w:cs="Calibri"/>
          <w:b/>
          <w:bCs/>
          <w:color w:val="FF0000"/>
          <w:szCs w:val="24"/>
        </w:rPr>
        <w:t>A</w:t>
      </w:r>
      <w:r w:rsidRPr="00E34B9C">
        <w:rPr>
          <w:rFonts w:cs="Calibri"/>
          <w:b/>
          <w:bCs/>
          <w:color w:val="FF0000"/>
          <w:szCs w:val="24"/>
        </w:rPr>
        <w:t>R en 3.x maxi</w:t>
      </w:r>
    </w:p>
    <w:p w14:paraId="261BE2E1" w14:textId="77777777" w:rsidR="00572889" w:rsidRPr="00572889" w:rsidRDefault="00572889">
      <w:pPr>
        <w:spacing w:after="0" w:line="240" w:lineRule="auto"/>
        <w:rPr>
          <w:rFonts w:cs="Calibri"/>
          <w:szCs w:val="24"/>
        </w:rPr>
      </w:pPr>
    </w:p>
    <w:p w14:paraId="6B51AA6C" w14:textId="6B069223" w:rsidR="00572889" w:rsidRPr="00E34B9C" w:rsidRDefault="00572889">
      <w:pPr>
        <w:spacing w:after="0" w:line="240" w:lineRule="auto"/>
        <w:rPr>
          <w:rFonts w:cs="Calibri"/>
          <w:szCs w:val="24"/>
        </w:rPr>
      </w:pPr>
      <w:r w:rsidRPr="00E34B9C">
        <w:rPr>
          <w:rFonts w:cs="Calibri"/>
          <w:szCs w:val="24"/>
        </w:rPr>
        <w:t xml:space="preserve">AS </w:t>
      </w:r>
      <w:r w:rsidRPr="00E34B9C">
        <w:rPr>
          <w:rFonts w:cs="Calibri"/>
          <w:szCs w:val="24"/>
        </w:rPr>
        <w:tab/>
      </w:r>
      <w:r w:rsidRPr="00E34B9C">
        <w:rPr>
          <w:rFonts w:cs="Calibri"/>
          <w:b/>
          <w:bCs/>
          <w:szCs w:val="24"/>
        </w:rPr>
        <w:t>4</w:t>
      </w:r>
      <w:r w:rsidR="00E34B9C">
        <w:rPr>
          <w:rFonts w:cs="Calibri"/>
          <w:b/>
          <w:bCs/>
          <w:szCs w:val="24"/>
        </w:rPr>
        <w:t>.</w:t>
      </w:r>
      <w:r w:rsidRPr="00E34B9C">
        <w:rPr>
          <w:rFonts w:cs="Calibri"/>
          <w:b/>
          <w:bCs/>
          <w:szCs w:val="24"/>
        </w:rPr>
        <w:t>9</w:t>
      </w:r>
      <w:r w:rsidRPr="00E34B9C">
        <w:rPr>
          <w:rFonts w:cs="Calibri"/>
          <w:szCs w:val="24"/>
        </w:rPr>
        <w:t xml:space="preserve"> </w:t>
      </w:r>
      <w:r w:rsidR="0052138A" w:rsidRPr="00E34B9C">
        <w:rPr>
          <w:rFonts w:cs="Calibri"/>
          <w:szCs w:val="24"/>
        </w:rPr>
        <w:tab/>
      </w:r>
      <w:r w:rsidR="0052138A" w:rsidRPr="00E34B9C">
        <w:rPr>
          <w:rFonts w:cs="Calibri"/>
          <w:szCs w:val="24"/>
        </w:rPr>
        <w:tab/>
      </w:r>
      <w:r w:rsidRPr="00E34B9C">
        <w:rPr>
          <w:rFonts w:cs="Calibri"/>
          <w:szCs w:val="24"/>
        </w:rPr>
        <w:t>(01/2021)</w:t>
      </w:r>
    </w:p>
    <w:p w14:paraId="60EF430C" w14:textId="301D25F9" w:rsidR="00572889" w:rsidRPr="00E34B9C" w:rsidRDefault="00572889">
      <w:pPr>
        <w:spacing w:after="0" w:line="240" w:lineRule="auto"/>
        <w:rPr>
          <w:rFonts w:cs="Calibri"/>
          <w:szCs w:val="24"/>
        </w:rPr>
      </w:pPr>
      <w:r w:rsidRPr="00E34B9C">
        <w:rPr>
          <w:rFonts w:cs="Calibri"/>
          <w:szCs w:val="24"/>
        </w:rPr>
        <w:t xml:space="preserve">AR </w:t>
      </w:r>
      <w:r w:rsidRPr="00E34B9C">
        <w:rPr>
          <w:rFonts w:cs="Calibri"/>
          <w:szCs w:val="24"/>
        </w:rPr>
        <w:tab/>
      </w:r>
      <w:r w:rsidRPr="00E34B9C">
        <w:rPr>
          <w:rFonts w:cs="Calibri"/>
          <w:b/>
          <w:bCs/>
          <w:szCs w:val="24"/>
        </w:rPr>
        <w:t>E3.10</w:t>
      </w:r>
    </w:p>
    <w:p w14:paraId="73422BF2" w14:textId="7BCC6333" w:rsidR="00572889" w:rsidRDefault="00572889">
      <w:pPr>
        <w:spacing w:after="0" w:line="240" w:lineRule="auto"/>
        <w:rPr>
          <w:rFonts w:cs="Calibri"/>
          <w:b/>
          <w:bCs/>
          <w:szCs w:val="24"/>
        </w:rPr>
      </w:pPr>
      <w:r w:rsidRPr="00572889">
        <w:rPr>
          <w:rFonts w:cs="Calibri"/>
          <w:szCs w:val="24"/>
        </w:rPr>
        <w:t xml:space="preserve">VC </w:t>
      </w:r>
      <w:r w:rsidRPr="00572889">
        <w:rPr>
          <w:rFonts w:cs="Calibri"/>
          <w:szCs w:val="24"/>
        </w:rPr>
        <w:tab/>
        <w:t>v4.7</w:t>
      </w:r>
      <w:r w:rsidR="00E34B9C">
        <w:rPr>
          <w:rFonts w:cs="Calibri"/>
          <w:szCs w:val="24"/>
        </w:rPr>
        <w:t>2</w:t>
      </w:r>
      <w:r w:rsidRPr="00572889">
        <w:rPr>
          <w:rFonts w:cs="Calibri"/>
          <w:szCs w:val="24"/>
        </w:rPr>
        <w:t>.</w:t>
      </w:r>
      <w:r w:rsidRPr="00572889">
        <w:rPr>
          <w:rFonts w:cs="Calibri"/>
          <w:b/>
          <w:bCs/>
          <w:szCs w:val="24"/>
        </w:rPr>
        <w:t>3</w:t>
      </w:r>
      <w:r w:rsidR="0052138A">
        <w:rPr>
          <w:rFonts w:cs="Calibri"/>
          <w:b/>
          <w:bCs/>
          <w:szCs w:val="24"/>
        </w:rPr>
        <w:tab/>
      </w:r>
      <w:r w:rsidRPr="00572889">
        <w:rPr>
          <w:rFonts w:cs="Calibri"/>
          <w:b/>
          <w:bCs/>
          <w:szCs w:val="24"/>
        </w:rPr>
        <w:tab/>
        <w:t>résou le p</w:t>
      </w:r>
      <w:r>
        <w:rPr>
          <w:rFonts w:cs="Calibri"/>
          <w:b/>
          <w:bCs/>
          <w:szCs w:val="24"/>
        </w:rPr>
        <w:t xml:space="preserve">b « vc run time » </w:t>
      </w:r>
      <w:r>
        <w:rPr>
          <w:rFonts w:cs="Calibri"/>
          <w:szCs w:val="24"/>
        </w:rPr>
        <w:t>avec la compatibilité entre AS</w:t>
      </w:r>
      <w:r w:rsidRPr="00572889">
        <w:rPr>
          <w:rFonts w:cs="Calibri"/>
          <w:b/>
          <w:bCs/>
          <w:szCs w:val="24"/>
        </w:rPr>
        <w:t>49</w:t>
      </w:r>
      <w:r>
        <w:rPr>
          <w:rFonts w:cs="Calibri"/>
          <w:szCs w:val="24"/>
        </w:rPr>
        <w:t xml:space="preserve"> et AR </w:t>
      </w:r>
      <w:r w:rsidRPr="00572889">
        <w:rPr>
          <w:rFonts w:cs="Calibri"/>
          <w:b/>
          <w:bCs/>
          <w:szCs w:val="24"/>
        </w:rPr>
        <w:t>3.x</w:t>
      </w:r>
    </w:p>
    <w:p w14:paraId="7DCA096B" w14:textId="77777777" w:rsidR="0052138A" w:rsidRDefault="0052138A">
      <w:pPr>
        <w:spacing w:after="0" w:line="240" w:lineRule="auto"/>
        <w:rPr>
          <w:rFonts w:cs="Calibri"/>
          <w:szCs w:val="24"/>
        </w:rPr>
      </w:pPr>
    </w:p>
    <w:p w14:paraId="54A3918F" w14:textId="5DF69C0F" w:rsidR="00572889" w:rsidRDefault="00D13101">
      <w:pPr>
        <w:spacing w:after="0" w:line="240" w:lineRule="auto"/>
        <w:rPr>
          <w:rFonts w:cs="Calibri"/>
          <w:b/>
          <w:bCs/>
          <w:szCs w:val="24"/>
        </w:rPr>
      </w:pPr>
      <w:r w:rsidRPr="00D13101">
        <w:rPr>
          <w:rFonts w:cs="Calibri"/>
          <w:szCs w:val="24"/>
        </w:rPr>
        <w:t xml:space="preserve">Nom du projet prof : </w:t>
      </w:r>
      <w:r w:rsidR="0052138A">
        <w:rPr>
          <w:rFonts w:cs="Calibri"/>
          <w:szCs w:val="24"/>
        </w:rPr>
        <w:tab/>
      </w:r>
      <w:r>
        <w:rPr>
          <w:rFonts w:cs="Calibri"/>
          <w:b/>
          <w:bCs/>
          <w:szCs w:val="24"/>
        </w:rPr>
        <w:t xml:space="preserve">T49EPL14.apj </w:t>
      </w:r>
      <w:r w:rsidR="0052138A">
        <w:rPr>
          <w:rFonts w:cs="Calibri"/>
          <w:b/>
          <w:bCs/>
          <w:szCs w:val="24"/>
        </w:rPr>
        <w:tab/>
      </w:r>
      <w:r w:rsidRPr="00D13101">
        <w:rPr>
          <w:rFonts w:cs="Calibri"/>
          <w:szCs w:val="24"/>
        </w:rPr>
        <w:t>(</w:t>
      </w:r>
      <w:r w:rsidR="0052138A">
        <w:rPr>
          <w:rFonts w:cs="Calibri"/>
          <w:szCs w:val="24"/>
        </w:rPr>
        <w:t>18/02/2021</w:t>
      </w:r>
      <w:r w:rsidRPr="00D13101">
        <w:rPr>
          <w:rFonts w:cs="Calibri"/>
          <w:szCs w:val="24"/>
        </w:rPr>
        <w:t>)</w:t>
      </w:r>
    </w:p>
    <w:p w14:paraId="591E4231" w14:textId="77777777" w:rsidR="0052138A" w:rsidRDefault="0052138A">
      <w:pPr>
        <w:spacing w:after="0" w:line="240" w:lineRule="auto"/>
        <w:rPr>
          <w:rFonts w:cs="Calibri"/>
          <w:szCs w:val="24"/>
        </w:rPr>
      </w:pPr>
    </w:p>
    <w:p w14:paraId="721E9801" w14:textId="17E3518A" w:rsidR="00572889" w:rsidRDefault="0052138A">
      <w:pPr>
        <w:spacing w:after="0" w:line="240" w:lineRule="auto"/>
        <w:rPr>
          <w:rFonts w:cs="Calibri"/>
          <w:szCs w:val="24"/>
        </w:rPr>
      </w:pPr>
      <w:r w:rsidRPr="00E34B9C">
        <w:rPr>
          <w:noProof/>
          <w:color w:val="FF0000"/>
        </w:rPr>
        <w:drawing>
          <wp:anchor distT="0" distB="0" distL="114300" distR="114300" simplePos="0" relativeHeight="251838464" behindDoc="0" locked="0" layoutInCell="1" allowOverlap="1" wp14:anchorId="58CAB64F" wp14:editId="4EE88E3C">
            <wp:simplePos x="0" y="0"/>
            <wp:positionH relativeFrom="column">
              <wp:posOffset>3129915</wp:posOffset>
            </wp:positionH>
            <wp:positionV relativeFrom="paragraph">
              <wp:posOffset>279400</wp:posOffset>
            </wp:positionV>
            <wp:extent cx="3476625" cy="4095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76625" cy="409575"/>
                    </a:xfrm>
                    <a:prstGeom prst="rect">
                      <a:avLst/>
                    </a:prstGeom>
                  </pic:spPr>
                </pic:pic>
              </a:graphicData>
            </a:graphic>
          </wp:anchor>
        </w:drawing>
      </w:r>
      <w:r w:rsidR="00E34B9C">
        <w:rPr>
          <w:rFonts w:cs="Calibri"/>
          <w:color w:val="FF0000"/>
          <w:szCs w:val="24"/>
        </w:rPr>
        <w:t>Avec AR 3.x, p</w:t>
      </w:r>
      <w:r w:rsidR="00572889" w:rsidRPr="00E34B9C">
        <w:rPr>
          <w:rFonts w:cs="Calibri"/>
          <w:color w:val="FF0000"/>
          <w:szCs w:val="24"/>
        </w:rPr>
        <w:t>enser à activer le</w:t>
      </w:r>
      <w:r w:rsidR="00572889" w:rsidRPr="00572889">
        <w:rPr>
          <w:rFonts w:cs="Calibri"/>
          <w:szCs w:val="24"/>
        </w:rPr>
        <w:t xml:space="preserve"> </w:t>
      </w:r>
      <w:r w:rsidR="00572889" w:rsidRPr="00572889">
        <w:rPr>
          <w:rFonts w:cs="Calibri"/>
          <w:b/>
          <w:bCs/>
          <w:szCs w:val="24"/>
        </w:rPr>
        <w:t>SNMP</w:t>
      </w:r>
      <w:r w:rsidR="00572889" w:rsidRPr="00572889">
        <w:rPr>
          <w:rFonts w:cs="Calibri"/>
          <w:szCs w:val="24"/>
        </w:rPr>
        <w:t xml:space="preserve"> sur la cpu X20 pour le fonctionnement du </w:t>
      </w:r>
      <w:r w:rsidR="00572889">
        <w:rPr>
          <w:rFonts w:cs="Calibri"/>
          <w:szCs w:val="24"/>
        </w:rPr>
        <w:t xml:space="preserve">Oneline setting / </w:t>
      </w:r>
      <w:r w:rsidR="00572889" w:rsidRPr="00572889">
        <w:rPr>
          <w:rFonts w:cs="Calibri"/>
          <w:szCs w:val="24"/>
        </w:rPr>
        <w:t>Browse (recherche sur le rsx des cpu)</w:t>
      </w:r>
    </w:p>
    <w:p w14:paraId="0DAB5380" w14:textId="2EF50FEE" w:rsidR="0052138A" w:rsidRPr="00572889" w:rsidRDefault="0052138A" w:rsidP="00E34B9C">
      <w:pPr>
        <w:spacing w:after="0" w:line="240" w:lineRule="auto"/>
        <w:ind w:firstLine="708"/>
        <w:rPr>
          <w:rFonts w:cs="Calibri"/>
          <w:szCs w:val="24"/>
        </w:rPr>
      </w:pPr>
      <w:r>
        <w:rPr>
          <w:rFonts w:cs="Calibri"/>
          <w:szCs w:val="24"/>
        </w:rPr>
        <w:sym w:font="Wingdings" w:char="F0C4"/>
      </w:r>
      <w:r>
        <w:rPr>
          <w:rFonts w:cs="Calibri"/>
          <w:szCs w:val="24"/>
        </w:rPr>
        <w:t xml:space="preserve"> PhysicalView / ETH clicD/ configuration : </w:t>
      </w:r>
    </w:p>
    <w:p w14:paraId="63B2662C" w14:textId="77777777" w:rsidR="008D733C" w:rsidRDefault="008D733C">
      <w:pPr>
        <w:spacing w:after="0" w:line="240" w:lineRule="auto"/>
        <w:rPr>
          <w:rFonts w:cs="Calibri"/>
          <w:szCs w:val="24"/>
        </w:rPr>
      </w:pPr>
    </w:p>
    <w:p w14:paraId="6C485D77" w14:textId="471D26C6" w:rsidR="008D733C" w:rsidRDefault="008D733C">
      <w:pPr>
        <w:spacing w:after="0" w:line="240" w:lineRule="auto"/>
        <w:rPr>
          <w:rFonts w:cs="Calibri"/>
          <w:szCs w:val="24"/>
        </w:rPr>
      </w:pPr>
      <w:r>
        <w:rPr>
          <w:rFonts w:cs="Calibri"/>
          <w:szCs w:val="24"/>
        </w:rPr>
        <w:t>! tranfert des pg en offline</w:t>
      </w:r>
    </w:p>
    <w:p w14:paraId="18654142" w14:textId="4E068C7C" w:rsidR="00572889" w:rsidRPr="00572889" w:rsidRDefault="00572889">
      <w:pPr>
        <w:spacing w:after="0" w:line="240" w:lineRule="auto"/>
        <w:rPr>
          <w:rFonts w:cs="Calibri"/>
          <w:szCs w:val="24"/>
        </w:rPr>
      </w:pPr>
      <w:r w:rsidRPr="00572889">
        <w:rPr>
          <w:rFonts w:cs="Calibri"/>
          <w:szCs w:val="24"/>
        </w:rPr>
        <w:br w:type="page"/>
      </w:r>
    </w:p>
    <w:p w14:paraId="55C05822" w14:textId="77777777" w:rsidR="00E2307C" w:rsidRPr="00572889" w:rsidRDefault="00E2307C" w:rsidP="00414B16">
      <w:pPr>
        <w:spacing w:after="0" w:line="240" w:lineRule="auto"/>
        <w:jc w:val="center"/>
        <w:rPr>
          <w:rFonts w:cs="Calibri"/>
          <w:szCs w:val="24"/>
        </w:rPr>
      </w:pPr>
    </w:p>
    <w:p w14:paraId="19B67F40" w14:textId="58CDD541" w:rsidR="00E2307C" w:rsidRDefault="006D67D2" w:rsidP="00751325">
      <w:pPr>
        <w:pStyle w:val="Heading1"/>
      </w:pPr>
      <w:bookmarkStart w:id="2" w:name="_Toc21518947"/>
      <w:r>
        <w:t>Création d’un nouveau projet avec un contrôleur</w:t>
      </w:r>
      <w:bookmarkEnd w:id="2"/>
    </w:p>
    <w:p w14:paraId="093C68B6" w14:textId="5AA72EC0" w:rsidR="006D67D2" w:rsidRDefault="006D67D2" w:rsidP="00764709">
      <w:pPr>
        <w:spacing w:after="0" w:line="240" w:lineRule="auto"/>
        <w:rPr>
          <w:lang w:eastAsia="ja-JP"/>
        </w:rPr>
      </w:pPr>
      <w:r w:rsidRPr="00764709">
        <w:rPr>
          <w:u w:val="single"/>
          <w:lang w:eastAsia="ja-JP"/>
        </w:rPr>
        <w:t>Objectif</w:t>
      </w:r>
      <w:r w:rsidR="00AA6B7E" w:rsidRPr="00764709">
        <w:rPr>
          <w:u w:val="single"/>
          <w:lang w:eastAsia="ja-JP"/>
        </w:rPr>
        <w:t> </w:t>
      </w:r>
      <w:r w:rsidR="00AA6B7E">
        <w:rPr>
          <w:lang w:eastAsia="ja-JP"/>
        </w:rPr>
        <w:t>: Création d’un nouveau projet AS avec un contrôleur et ses I/O</w:t>
      </w:r>
    </w:p>
    <w:p w14:paraId="6D89B2E8" w14:textId="6B7B0DBB" w:rsidR="00764709" w:rsidRDefault="002B7604" w:rsidP="00764709">
      <w:pPr>
        <w:spacing w:after="0" w:line="240" w:lineRule="auto"/>
        <w:rPr>
          <w:lang w:eastAsia="ja-JP"/>
        </w:rPr>
      </w:pPr>
      <w:r>
        <w:rPr>
          <w:noProof/>
          <w:lang w:eastAsia="ja-JP"/>
        </w:rPr>
        <mc:AlternateContent>
          <mc:Choice Requires="wps">
            <w:drawing>
              <wp:anchor distT="0" distB="0" distL="114300" distR="114300" simplePos="0" relativeHeight="251666432" behindDoc="0" locked="0" layoutInCell="1" allowOverlap="1" wp14:anchorId="7BC57F27" wp14:editId="0BE5FA22">
                <wp:simplePos x="0" y="0"/>
                <wp:positionH relativeFrom="column">
                  <wp:posOffset>2165230</wp:posOffset>
                </wp:positionH>
                <wp:positionV relativeFrom="paragraph">
                  <wp:posOffset>86564</wp:posOffset>
                </wp:positionV>
                <wp:extent cx="2186078" cy="676814"/>
                <wp:effectExtent l="19050" t="57150" r="24130" b="28575"/>
                <wp:wrapNone/>
                <wp:docPr id="10" name="Connecteur droit avec flèche 10"/>
                <wp:cNvGraphicFramePr/>
                <a:graphic xmlns:a="http://schemas.openxmlformats.org/drawingml/2006/main">
                  <a:graphicData uri="http://schemas.microsoft.com/office/word/2010/wordprocessingShape">
                    <wps:wsp>
                      <wps:cNvCnPr/>
                      <wps:spPr>
                        <a:xfrm flipV="1">
                          <a:off x="0" y="0"/>
                          <a:ext cx="2186078" cy="67681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FF0018" id="_x0000_t32" coordsize="21600,21600" o:spt="32" o:oned="t" path="m,l21600,21600e" filled="f">
                <v:path arrowok="t" fillok="f" o:connecttype="none"/>
                <o:lock v:ext="edit" shapetype="t"/>
              </v:shapetype>
              <v:shape id="Connecteur droit avec flèche 10" o:spid="_x0000_s1026" type="#_x0000_t32" style="position:absolute;margin-left:170.5pt;margin-top:6.8pt;width:172.15pt;height:53.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" strokecolor="red" strokeweight="3pt">
                <v:stroke endarrow="block"/>
              </v:shape>
            </w:pict>
          </mc:Fallback>
        </mc:AlternateContent>
      </w:r>
      <w:r w:rsidR="001178D0">
        <w:rPr>
          <w:noProof/>
          <w:lang w:eastAsia="ja-JP"/>
        </w:rPr>
        <w:drawing>
          <wp:anchor distT="0" distB="0" distL="114300" distR="114300" simplePos="0" relativeHeight="251662336" behindDoc="0" locked="0" layoutInCell="1" allowOverlap="1" wp14:anchorId="064DAA53" wp14:editId="71A1629E">
            <wp:simplePos x="0" y="0"/>
            <wp:positionH relativeFrom="margin">
              <wp:align>right</wp:align>
            </wp:positionH>
            <wp:positionV relativeFrom="paragraph">
              <wp:posOffset>13970</wp:posOffset>
            </wp:positionV>
            <wp:extent cx="2445385" cy="259270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43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5385" cy="2592705"/>
                    </a:xfrm>
                    <a:prstGeom prst="rect">
                      <a:avLst/>
                    </a:prstGeom>
                  </pic:spPr>
                </pic:pic>
              </a:graphicData>
            </a:graphic>
            <wp14:sizeRelH relativeFrom="margin">
              <wp14:pctWidth>0</wp14:pctWidth>
            </wp14:sizeRelH>
            <wp14:sizeRelV relativeFrom="margin">
              <wp14:pctHeight>0</wp14:pctHeight>
            </wp14:sizeRelV>
          </wp:anchor>
        </w:drawing>
      </w:r>
    </w:p>
    <w:bookmarkStart w:id="3" w:name="_Toc21518948"/>
    <w:p w14:paraId="56A14F3D" w14:textId="55F3C976" w:rsidR="00035E6A" w:rsidRDefault="002B7604" w:rsidP="00035E6A">
      <w:pPr>
        <w:pStyle w:val="Heading2"/>
      </w:pPr>
      <w:r>
        <w:rPr>
          <w:noProof/>
        </w:rPr>
        <mc:AlternateContent>
          <mc:Choice Requires="wps">
            <w:drawing>
              <wp:anchor distT="0" distB="0" distL="114300" distR="114300" simplePos="0" relativeHeight="251663360" behindDoc="0" locked="0" layoutInCell="1" allowOverlap="1" wp14:anchorId="4B462212" wp14:editId="365C77EE">
                <wp:simplePos x="0" y="0"/>
                <wp:positionH relativeFrom="column">
                  <wp:posOffset>4063042</wp:posOffset>
                </wp:positionH>
                <wp:positionV relativeFrom="paragraph">
                  <wp:posOffset>84239</wp:posOffset>
                </wp:positionV>
                <wp:extent cx="752475" cy="181155"/>
                <wp:effectExtent l="0" t="0" r="28575" b="28575"/>
                <wp:wrapNone/>
                <wp:docPr id="8" name="Ellipse 8"/>
                <wp:cNvGraphicFramePr/>
                <a:graphic xmlns:a="http://schemas.openxmlformats.org/drawingml/2006/main">
                  <a:graphicData uri="http://schemas.microsoft.com/office/word/2010/wordprocessingShape">
                    <wps:wsp>
                      <wps:cNvSpPr/>
                      <wps:spPr>
                        <a:xfrm>
                          <a:off x="0" y="0"/>
                          <a:ext cx="752475" cy="18115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26F4E9D" id="Ellipse 8" o:spid="_x0000_s1026" style="position:absolute;margin-left:319.9pt;margin-top:6.65pt;width:59.25pt;height:14.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" filled="f" strokecolor="red" strokeweight="2pt"/>
            </w:pict>
          </mc:Fallback>
        </mc:AlternateContent>
      </w:r>
      <w:r w:rsidR="00AA6B7E">
        <w:t>Ouverture de l’environnement de développement :</w:t>
      </w:r>
      <w:bookmarkEnd w:id="3"/>
      <w:r w:rsidR="00AA6B7E">
        <w:t xml:space="preserve"> </w:t>
      </w:r>
    </w:p>
    <w:p w14:paraId="0569B2CD" w14:textId="705D4755" w:rsidR="00AA6B7E" w:rsidRPr="00035E6A" w:rsidRDefault="00AA6B7E" w:rsidP="00035E6A">
      <w:pPr>
        <w:pStyle w:val="ListParagraph"/>
        <w:numPr>
          <w:ilvl w:val="0"/>
          <w:numId w:val="19"/>
        </w:numPr>
        <w:spacing w:after="0" w:line="240" w:lineRule="auto"/>
        <w:rPr>
          <w:lang w:eastAsia="ja-JP"/>
        </w:rPr>
      </w:pPr>
      <w:r w:rsidRPr="00035E6A">
        <w:rPr>
          <w:b/>
          <w:lang w:eastAsia="ja-JP"/>
        </w:rPr>
        <w:t>AS 4.</w:t>
      </w:r>
      <w:r w:rsidR="00572889">
        <w:rPr>
          <w:b/>
          <w:lang w:eastAsia="ja-JP"/>
        </w:rPr>
        <w:t>9</w:t>
      </w:r>
      <w:r w:rsidR="00035E6A" w:rsidRPr="00035E6A">
        <w:rPr>
          <w:b/>
          <w:lang w:eastAsia="ja-JP"/>
        </w:rPr>
        <w:t xml:space="preserve"> (ici)</w:t>
      </w:r>
    </w:p>
    <w:p w14:paraId="42FD1B91" w14:textId="0611B202" w:rsidR="00AA6B7E" w:rsidRDefault="002B7604" w:rsidP="00764709">
      <w:pPr>
        <w:spacing w:after="0" w:line="240" w:lineRule="auto"/>
        <w:ind w:left="360"/>
        <w:rPr>
          <w:lang w:eastAsia="ja-JP"/>
        </w:rPr>
      </w:pPr>
      <w:r>
        <w:rPr>
          <w:noProof/>
          <w:lang w:eastAsia="ja-JP"/>
        </w:rPr>
        <mc:AlternateContent>
          <mc:Choice Requires="wps">
            <w:drawing>
              <wp:anchor distT="0" distB="0" distL="114300" distR="114300" simplePos="0" relativeHeight="251665408" behindDoc="0" locked="0" layoutInCell="1" allowOverlap="1" wp14:anchorId="77C3A0B1" wp14:editId="761FF50F">
                <wp:simplePos x="0" y="0"/>
                <wp:positionH relativeFrom="column">
                  <wp:posOffset>4088921</wp:posOffset>
                </wp:positionH>
                <wp:positionV relativeFrom="paragraph">
                  <wp:posOffset>9896</wp:posOffset>
                </wp:positionV>
                <wp:extent cx="752475" cy="276046"/>
                <wp:effectExtent l="0" t="0" r="28575" b="10160"/>
                <wp:wrapNone/>
                <wp:docPr id="9" name="Ellipse 9"/>
                <wp:cNvGraphicFramePr/>
                <a:graphic xmlns:a="http://schemas.openxmlformats.org/drawingml/2006/main">
                  <a:graphicData uri="http://schemas.microsoft.com/office/word/2010/wordprocessingShape">
                    <wps:wsp>
                      <wps:cNvSpPr/>
                      <wps:spPr>
                        <a:xfrm>
                          <a:off x="0" y="0"/>
                          <a:ext cx="752475" cy="2760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C3F811" id="Ellipse 9" o:spid="_x0000_s1026" style="position:absolute;margin-left:321.95pt;margin-top:.8pt;width:59.25pt;height:21.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" filled="f" strokecolor="red" strokeweight="2pt"/>
            </w:pict>
          </mc:Fallback>
        </mc:AlternateContent>
      </w:r>
      <w:r w:rsidR="00AA6B7E">
        <w:rPr>
          <w:lang w:eastAsia="ja-JP"/>
        </w:rPr>
        <w:t xml:space="preserve">Eventuellement faire : Menu / </w:t>
      </w:r>
      <w:r w:rsidR="00AA6B7E" w:rsidRPr="002B7604">
        <w:rPr>
          <w:b/>
          <w:bCs/>
          <w:lang w:eastAsia="ja-JP"/>
        </w:rPr>
        <w:t>File</w:t>
      </w:r>
      <w:r w:rsidR="00AA6B7E">
        <w:rPr>
          <w:lang w:eastAsia="ja-JP"/>
        </w:rPr>
        <w:t xml:space="preserve"> / Close Project pour se retrouver sur la « </w:t>
      </w:r>
      <w:r w:rsidR="00AA6B7E" w:rsidRPr="002B7604">
        <w:rPr>
          <w:b/>
          <w:bCs/>
          <w:lang w:eastAsia="ja-JP"/>
        </w:rPr>
        <w:t>start page</w:t>
      </w:r>
      <w:r w:rsidR="00AA6B7E">
        <w:rPr>
          <w:lang w:eastAsia="ja-JP"/>
        </w:rPr>
        <w:t> »</w:t>
      </w:r>
    </w:p>
    <w:p w14:paraId="03177341" w14:textId="0381C83B" w:rsidR="00764709" w:rsidRDefault="00764709" w:rsidP="00764709">
      <w:pPr>
        <w:spacing w:after="0" w:line="240" w:lineRule="auto"/>
        <w:ind w:left="360"/>
        <w:rPr>
          <w:lang w:eastAsia="ja-JP"/>
        </w:rPr>
      </w:pPr>
    </w:p>
    <w:p w14:paraId="0E951F4C" w14:textId="77777777" w:rsidR="002B7604" w:rsidRDefault="00AA6B7E" w:rsidP="00035E6A">
      <w:pPr>
        <w:pStyle w:val="ListParagraph"/>
        <w:numPr>
          <w:ilvl w:val="0"/>
          <w:numId w:val="19"/>
        </w:numPr>
        <w:spacing w:after="0" w:line="240" w:lineRule="auto"/>
        <w:rPr>
          <w:lang w:eastAsia="ja-JP"/>
        </w:rPr>
      </w:pPr>
      <w:r>
        <w:rPr>
          <w:lang w:eastAsia="ja-JP"/>
        </w:rPr>
        <w:t xml:space="preserve">Depuis la </w:t>
      </w:r>
      <w:r w:rsidR="002B7604">
        <w:rPr>
          <w:lang w:eastAsia="ja-JP"/>
        </w:rPr>
        <w:t>« </w:t>
      </w:r>
      <w:r>
        <w:rPr>
          <w:lang w:eastAsia="ja-JP"/>
        </w:rPr>
        <w:t>start page</w:t>
      </w:r>
      <w:r w:rsidR="002B7604">
        <w:rPr>
          <w:lang w:eastAsia="ja-JP"/>
        </w:rPr>
        <w:t> »</w:t>
      </w:r>
      <w:r>
        <w:rPr>
          <w:lang w:eastAsia="ja-JP"/>
        </w:rPr>
        <w:t xml:space="preserve"> faire : </w:t>
      </w:r>
    </w:p>
    <w:p w14:paraId="35AD3578" w14:textId="30FE6D03" w:rsidR="00AA6B7E" w:rsidRPr="002B7604" w:rsidRDefault="002B7604" w:rsidP="000B2344">
      <w:pPr>
        <w:pStyle w:val="ListParagraph"/>
        <w:numPr>
          <w:ilvl w:val="0"/>
          <w:numId w:val="34"/>
        </w:numPr>
        <w:spacing w:after="0" w:line="240" w:lineRule="auto"/>
        <w:ind w:left="709" w:hanging="283"/>
        <w:rPr>
          <w:lang w:eastAsia="ja-JP"/>
        </w:rPr>
      </w:pPr>
      <w:r>
        <w:rPr>
          <w:lang w:eastAsia="ja-JP"/>
        </w:rPr>
        <w:t xml:space="preserve">Pour ouvrir un nouveau projet : </w:t>
      </w:r>
      <w:r w:rsidR="00AA6B7E" w:rsidRPr="002B7604">
        <w:rPr>
          <w:b/>
          <w:lang w:eastAsia="ja-JP"/>
        </w:rPr>
        <w:t>New Project</w:t>
      </w:r>
      <w:r w:rsidR="00AA6B7E" w:rsidRPr="002B7604">
        <w:rPr>
          <w:lang w:eastAsia="ja-JP"/>
        </w:rPr>
        <w:t xml:space="preserve"> / An empty project</w:t>
      </w:r>
      <w:r w:rsidRPr="002B7604">
        <w:rPr>
          <w:lang w:eastAsia="ja-JP"/>
        </w:rPr>
        <w:t xml:space="preserve"> </w:t>
      </w:r>
      <w:r w:rsidRPr="000B2344">
        <w:rPr>
          <w:b/>
          <w:bCs/>
          <w:lang w:eastAsia="ja-JP"/>
        </w:rPr>
        <w:t>ou</w:t>
      </w:r>
      <w:r w:rsidRPr="002B7604">
        <w:rPr>
          <w:lang w:eastAsia="ja-JP"/>
        </w:rPr>
        <w:t xml:space="preserve"> </w:t>
      </w:r>
      <w:r>
        <w:rPr>
          <w:lang w:eastAsia="ja-JP"/>
        </w:rPr>
        <w:t>depuis le menu, faire : File / New Project</w:t>
      </w:r>
    </w:p>
    <w:p w14:paraId="181D397E" w14:textId="303AB4AE" w:rsidR="002B7604" w:rsidRDefault="002B7604" w:rsidP="00764709">
      <w:pPr>
        <w:pStyle w:val="ListParagraph"/>
        <w:spacing w:after="0" w:line="240" w:lineRule="auto"/>
        <w:ind w:left="720"/>
        <w:rPr>
          <w:lang w:eastAsia="ja-JP"/>
        </w:rPr>
      </w:pPr>
    </w:p>
    <w:p w14:paraId="15C72EC4" w14:textId="67C95CA5" w:rsidR="00764709" w:rsidRDefault="002B7604" w:rsidP="000B2344">
      <w:pPr>
        <w:pStyle w:val="ListParagraph"/>
        <w:numPr>
          <w:ilvl w:val="0"/>
          <w:numId w:val="34"/>
        </w:numPr>
        <w:spacing w:after="0" w:line="240" w:lineRule="auto"/>
        <w:ind w:left="720" w:hanging="294"/>
        <w:rPr>
          <w:lang w:eastAsia="ja-JP"/>
        </w:rPr>
      </w:pPr>
      <w:r>
        <w:rPr>
          <w:lang w:eastAsia="ja-JP"/>
        </w:rPr>
        <w:t xml:space="preserve">Pour ouvrir un projet existant : </w:t>
      </w:r>
      <w:r w:rsidRPr="000B2344">
        <w:rPr>
          <w:b/>
          <w:bCs/>
          <w:lang w:eastAsia="ja-JP"/>
        </w:rPr>
        <w:t xml:space="preserve">Recent Projects </w:t>
      </w:r>
      <w:r w:rsidRPr="002B7604">
        <w:rPr>
          <w:lang w:eastAsia="ja-JP"/>
        </w:rPr>
        <w:t xml:space="preserve">/ choisir le projet </w:t>
      </w:r>
      <w:r w:rsidR="000B2344">
        <w:rPr>
          <w:lang w:eastAsia="ja-JP"/>
        </w:rPr>
        <w:t xml:space="preserve">souhaité </w:t>
      </w:r>
      <w:r w:rsidRPr="002B7604">
        <w:rPr>
          <w:lang w:eastAsia="ja-JP"/>
        </w:rPr>
        <w:t xml:space="preserve">dans la liste </w:t>
      </w:r>
      <w:r w:rsidR="000B2344" w:rsidRPr="000B2344">
        <w:rPr>
          <w:b/>
          <w:bCs/>
          <w:lang w:eastAsia="ja-JP"/>
        </w:rPr>
        <w:t>ou</w:t>
      </w:r>
      <w:r w:rsidR="000B2344">
        <w:rPr>
          <w:lang w:eastAsia="ja-JP"/>
        </w:rPr>
        <w:t xml:space="preserve"> d</w:t>
      </w:r>
      <w:r w:rsidR="00AA6B7E">
        <w:rPr>
          <w:lang w:eastAsia="ja-JP"/>
        </w:rPr>
        <w:t xml:space="preserve">epuis le menu, faire : File / </w:t>
      </w:r>
      <w:r w:rsidR="000B2344" w:rsidRPr="000B2344">
        <w:rPr>
          <w:b/>
          <w:bCs/>
          <w:lang w:eastAsia="ja-JP"/>
        </w:rPr>
        <w:t>Open P</w:t>
      </w:r>
      <w:r w:rsidR="00AA6B7E" w:rsidRPr="000B2344">
        <w:rPr>
          <w:b/>
          <w:bCs/>
          <w:lang w:eastAsia="ja-JP"/>
        </w:rPr>
        <w:t>roject</w:t>
      </w:r>
      <w:r w:rsidR="000B2344">
        <w:rPr>
          <w:lang w:eastAsia="ja-JP"/>
        </w:rPr>
        <w:t xml:space="preserve"> / C : / projects / </w:t>
      </w:r>
      <w:r w:rsidR="000B2344" w:rsidRPr="002B7604">
        <w:rPr>
          <w:lang w:eastAsia="ja-JP"/>
        </w:rPr>
        <w:t xml:space="preserve">choisir le projet </w:t>
      </w:r>
      <w:r w:rsidR="000B2344">
        <w:rPr>
          <w:lang w:eastAsia="ja-JP"/>
        </w:rPr>
        <w:t xml:space="preserve">souhaité </w:t>
      </w:r>
      <w:r w:rsidR="000B2344" w:rsidRPr="002B7604">
        <w:rPr>
          <w:lang w:eastAsia="ja-JP"/>
        </w:rPr>
        <w:t>dans la liste</w:t>
      </w:r>
    </w:p>
    <w:p w14:paraId="1559CD41" w14:textId="6787E390" w:rsidR="00414B16" w:rsidRDefault="00414B16" w:rsidP="001178D0">
      <w:pPr>
        <w:pStyle w:val="ListParagraph"/>
        <w:spacing w:after="0" w:line="240" w:lineRule="auto"/>
        <w:ind w:left="0"/>
        <w:rPr>
          <w:lang w:eastAsia="ja-JP"/>
        </w:rPr>
      </w:pPr>
    </w:p>
    <w:p w14:paraId="3123E4FF" w14:textId="77777777" w:rsidR="00414B16" w:rsidRDefault="00414B16">
      <w:pPr>
        <w:spacing w:after="0" w:line="240" w:lineRule="auto"/>
        <w:rPr>
          <w:lang w:eastAsia="ja-JP"/>
        </w:rPr>
      </w:pPr>
      <w:r>
        <w:rPr>
          <w:lang w:eastAsia="ja-JP"/>
        </w:rPr>
        <w:br w:type="page"/>
      </w:r>
    </w:p>
    <w:p w14:paraId="4914CED2" w14:textId="77777777" w:rsidR="001178D0" w:rsidRDefault="00035E6A" w:rsidP="00035E6A">
      <w:pPr>
        <w:pStyle w:val="Heading2"/>
      </w:pPr>
      <w:bookmarkStart w:id="4" w:name="_Toc21518949"/>
      <w:r>
        <w:lastRenderedPageBreak/>
        <w:t>Suivre le Wizard</w:t>
      </w:r>
      <w:bookmarkEnd w:id="4"/>
    </w:p>
    <w:p w14:paraId="3E4F335E" w14:textId="77777777" w:rsidR="00AA6B7E" w:rsidRDefault="001178D0" w:rsidP="00035E6A">
      <w:pPr>
        <w:pStyle w:val="ListParagraph"/>
        <w:numPr>
          <w:ilvl w:val="0"/>
          <w:numId w:val="20"/>
        </w:numPr>
        <w:spacing w:after="0" w:line="240" w:lineRule="auto"/>
        <w:ind w:left="709" w:hanging="425"/>
        <w:rPr>
          <w:lang w:eastAsia="ja-JP"/>
        </w:rPr>
      </w:pPr>
      <w:r>
        <w:rPr>
          <w:noProof/>
          <w:lang w:eastAsia="ja-JP"/>
        </w:rPr>
        <w:drawing>
          <wp:anchor distT="0" distB="0" distL="114300" distR="114300" simplePos="0" relativeHeight="251667456" behindDoc="0" locked="0" layoutInCell="1" allowOverlap="1" wp14:anchorId="05ECAAF6" wp14:editId="63675D1B">
            <wp:simplePos x="0" y="0"/>
            <wp:positionH relativeFrom="margin">
              <wp:align>right</wp:align>
            </wp:positionH>
            <wp:positionV relativeFrom="paragraph">
              <wp:posOffset>12700</wp:posOffset>
            </wp:positionV>
            <wp:extent cx="3343275" cy="2063162"/>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43_3.PNG"/>
                    <pic:cNvPicPr/>
                  </pic:nvPicPr>
                  <pic:blipFill>
                    <a:blip r:embed="rId14">
                      <a:extLst>
                        <a:ext uri="{28A0092B-C50C-407E-A947-70E740481C1C}">
                          <a14:useLocalDpi xmlns:a14="http://schemas.microsoft.com/office/drawing/2010/main" val="0"/>
                        </a:ext>
                      </a:extLst>
                    </a:blip>
                    <a:stretch>
                      <a:fillRect/>
                    </a:stretch>
                  </pic:blipFill>
                  <pic:spPr>
                    <a:xfrm>
                      <a:off x="0" y="0"/>
                      <a:ext cx="3343275" cy="2063162"/>
                    </a:xfrm>
                    <a:prstGeom prst="rect">
                      <a:avLst/>
                    </a:prstGeom>
                  </pic:spPr>
                </pic:pic>
              </a:graphicData>
            </a:graphic>
          </wp:anchor>
        </w:drawing>
      </w:r>
      <w:r w:rsidR="00AA6B7E">
        <w:rPr>
          <w:lang w:eastAsia="ja-JP"/>
        </w:rPr>
        <w:t xml:space="preserve">Paramétrage de base du projet : </w:t>
      </w:r>
    </w:p>
    <w:p w14:paraId="7F727842" w14:textId="77777777" w:rsidR="00035E6A" w:rsidRDefault="00035E6A" w:rsidP="001178D0">
      <w:pPr>
        <w:pStyle w:val="ListParagraph"/>
        <w:spacing w:after="0" w:line="240" w:lineRule="auto"/>
        <w:ind w:left="0"/>
        <w:rPr>
          <w:lang w:eastAsia="ja-JP"/>
        </w:rPr>
      </w:pPr>
    </w:p>
    <w:p w14:paraId="657C7762" w14:textId="77777777" w:rsidR="00764709" w:rsidRDefault="00035E6A" w:rsidP="001178D0">
      <w:pPr>
        <w:pStyle w:val="ListParagraph"/>
        <w:spacing w:after="0" w:line="240" w:lineRule="auto"/>
        <w:ind w:left="0"/>
        <w:rPr>
          <w:lang w:eastAsia="ja-JP"/>
        </w:rPr>
      </w:pPr>
      <w:r>
        <w:rPr>
          <w:lang w:eastAsia="ja-JP"/>
        </w:rPr>
        <w:sym w:font="Wingdings" w:char="F0C4"/>
      </w:r>
      <w:r>
        <w:rPr>
          <w:lang w:eastAsia="ja-JP"/>
        </w:rPr>
        <w:t xml:space="preserve"> Nom du projet / Copy du projet</w:t>
      </w:r>
    </w:p>
    <w:p w14:paraId="72FCCABB" w14:textId="77777777" w:rsidR="001178D0" w:rsidRDefault="001178D0" w:rsidP="001178D0">
      <w:pPr>
        <w:pStyle w:val="ListParagraph"/>
        <w:spacing w:after="0" w:line="240" w:lineRule="auto"/>
        <w:ind w:left="0"/>
        <w:rPr>
          <w:lang w:eastAsia="ja-JP"/>
        </w:rPr>
      </w:pPr>
    </w:p>
    <w:p w14:paraId="66FA69DB" w14:textId="77777777" w:rsidR="00035E6A" w:rsidRDefault="00035E6A" w:rsidP="001178D0">
      <w:pPr>
        <w:pStyle w:val="ListParagraph"/>
        <w:spacing w:after="0" w:line="240" w:lineRule="auto"/>
        <w:ind w:left="0"/>
        <w:rPr>
          <w:lang w:eastAsia="ja-JP"/>
        </w:rPr>
      </w:pPr>
    </w:p>
    <w:p w14:paraId="2FBBF590" w14:textId="77777777" w:rsidR="00AA6B7E" w:rsidRDefault="00AA6B7E" w:rsidP="00035E6A">
      <w:pPr>
        <w:pStyle w:val="ListParagraph"/>
        <w:numPr>
          <w:ilvl w:val="0"/>
          <w:numId w:val="20"/>
        </w:numPr>
        <w:spacing w:after="0" w:line="240" w:lineRule="auto"/>
        <w:rPr>
          <w:lang w:eastAsia="ja-JP"/>
        </w:rPr>
      </w:pPr>
      <w:r>
        <w:rPr>
          <w:lang w:eastAsia="ja-JP"/>
        </w:rPr>
        <w:t xml:space="preserve">Définir une nouvelle configuration matérielle : </w:t>
      </w:r>
    </w:p>
    <w:p w14:paraId="58C86A94" w14:textId="77777777" w:rsidR="001178D0" w:rsidRDefault="001178D0" w:rsidP="001178D0">
      <w:pPr>
        <w:pStyle w:val="ListParagraph"/>
        <w:spacing w:after="0" w:line="240" w:lineRule="auto"/>
        <w:ind w:left="0"/>
        <w:rPr>
          <w:lang w:eastAsia="ja-JP"/>
        </w:rPr>
      </w:pPr>
      <w:r>
        <w:rPr>
          <w:noProof/>
          <w:lang w:eastAsia="ja-JP"/>
        </w:rPr>
        <w:drawing>
          <wp:inline distT="0" distB="0" distL="0" distR="0" wp14:anchorId="0F6BC86D" wp14:editId="34F4BB7D">
            <wp:extent cx="2400300" cy="207697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43_4.PNG"/>
                    <pic:cNvPicPr/>
                  </pic:nvPicPr>
                  <pic:blipFill>
                    <a:blip r:embed="rId15">
                      <a:extLst>
                        <a:ext uri="{28A0092B-C50C-407E-A947-70E740481C1C}">
                          <a14:useLocalDpi xmlns:a14="http://schemas.microsoft.com/office/drawing/2010/main" val="0"/>
                        </a:ext>
                      </a:extLst>
                    </a:blip>
                    <a:stretch>
                      <a:fillRect/>
                    </a:stretch>
                  </pic:blipFill>
                  <pic:spPr>
                    <a:xfrm>
                      <a:off x="0" y="0"/>
                      <a:ext cx="2407291" cy="2083022"/>
                    </a:xfrm>
                    <a:prstGeom prst="rect">
                      <a:avLst/>
                    </a:prstGeom>
                  </pic:spPr>
                </pic:pic>
              </a:graphicData>
            </a:graphic>
          </wp:inline>
        </w:drawing>
      </w:r>
    </w:p>
    <w:p w14:paraId="1BADA4BB" w14:textId="77777777" w:rsidR="00764709" w:rsidRDefault="001178D0" w:rsidP="001178D0">
      <w:pPr>
        <w:pStyle w:val="ListParagraph"/>
        <w:spacing w:after="0" w:line="240" w:lineRule="auto"/>
        <w:ind w:left="0"/>
        <w:rPr>
          <w:lang w:eastAsia="ja-JP"/>
        </w:rPr>
      </w:pPr>
      <w:r>
        <w:rPr>
          <w:noProof/>
          <w:lang w:eastAsia="ja-JP"/>
        </w:rPr>
        <w:drawing>
          <wp:anchor distT="0" distB="0" distL="114300" distR="114300" simplePos="0" relativeHeight="251668480" behindDoc="0" locked="0" layoutInCell="1" allowOverlap="1" wp14:anchorId="2BC98599" wp14:editId="6D171A97">
            <wp:simplePos x="0" y="0"/>
            <wp:positionH relativeFrom="margin">
              <wp:posOffset>3381375</wp:posOffset>
            </wp:positionH>
            <wp:positionV relativeFrom="paragraph">
              <wp:posOffset>11430</wp:posOffset>
            </wp:positionV>
            <wp:extent cx="3257550" cy="259651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43_5.PNG"/>
                    <pic:cNvPicPr/>
                  </pic:nvPicPr>
                  <pic:blipFill>
                    <a:blip r:embed="rId16">
                      <a:extLst>
                        <a:ext uri="{28A0092B-C50C-407E-A947-70E740481C1C}">
                          <a14:useLocalDpi xmlns:a14="http://schemas.microsoft.com/office/drawing/2010/main" val="0"/>
                        </a:ext>
                      </a:extLst>
                    </a:blip>
                    <a:stretch>
                      <a:fillRect/>
                    </a:stretch>
                  </pic:blipFill>
                  <pic:spPr>
                    <a:xfrm>
                      <a:off x="0" y="0"/>
                      <a:ext cx="3257550" cy="2596515"/>
                    </a:xfrm>
                    <a:prstGeom prst="rect">
                      <a:avLst/>
                    </a:prstGeom>
                  </pic:spPr>
                </pic:pic>
              </a:graphicData>
            </a:graphic>
            <wp14:sizeRelH relativeFrom="margin">
              <wp14:pctWidth>0</wp14:pctWidth>
            </wp14:sizeRelH>
            <wp14:sizeRelV relativeFrom="margin">
              <wp14:pctHeight>0</wp14:pctHeight>
            </wp14:sizeRelV>
          </wp:anchor>
        </w:drawing>
      </w:r>
    </w:p>
    <w:p w14:paraId="6F956229" w14:textId="77777777" w:rsidR="00AA6B7E" w:rsidRPr="00764709" w:rsidRDefault="00AA6B7E" w:rsidP="00035E6A">
      <w:pPr>
        <w:pStyle w:val="ListParagraph"/>
        <w:numPr>
          <w:ilvl w:val="0"/>
          <w:numId w:val="20"/>
        </w:numPr>
        <w:spacing w:after="0" w:line="240" w:lineRule="auto"/>
        <w:rPr>
          <w:lang w:eastAsia="ja-JP"/>
        </w:rPr>
      </w:pPr>
      <w:r>
        <w:rPr>
          <w:lang w:eastAsia="ja-JP"/>
        </w:rPr>
        <w:t xml:space="preserve">Rechercher la CPU (ou controller) : </w:t>
      </w:r>
      <w:r w:rsidRPr="00AA6B7E">
        <w:rPr>
          <w:b/>
          <w:lang w:eastAsia="ja-JP"/>
        </w:rPr>
        <w:t>X20CP1484-1</w:t>
      </w:r>
    </w:p>
    <w:p w14:paraId="50E3C2FE" w14:textId="77777777" w:rsidR="00764709" w:rsidRPr="00D53614" w:rsidRDefault="00277466" w:rsidP="00D53614">
      <w:pPr>
        <w:pStyle w:val="ListParagraph"/>
        <w:spacing w:after="0" w:line="240" w:lineRule="auto"/>
        <w:ind w:left="0"/>
        <w:rPr>
          <w:i/>
          <w:lang w:eastAsia="ja-JP"/>
        </w:rPr>
      </w:pPr>
      <w:r>
        <w:rPr>
          <w:i/>
          <w:noProof/>
          <w:lang w:eastAsia="ja-JP"/>
        </w:rPr>
        <mc:AlternateContent>
          <mc:Choice Requires="wps">
            <w:drawing>
              <wp:anchor distT="0" distB="0" distL="114300" distR="114300" simplePos="0" relativeHeight="251688960" behindDoc="0" locked="0" layoutInCell="1" allowOverlap="1" wp14:anchorId="2A641528" wp14:editId="5C8C7493">
                <wp:simplePos x="0" y="0"/>
                <wp:positionH relativeFrom="column">
                  <wp:posOffset>2781299</wp:posOffset>
                </wp:positionH>
                <wp:positionV relativeFrom="paragraph">
                  <wp:posOffset>147955</wp:posOffset>
                </wp:positionV>
                <wp:extent cx="981075" cy="1562100"/>
                <wp:effectExtent l="0" t="0" r="47625" b="57150"/>
                <wp:wrapNone/>
                <wp:docPr id="2518" name="Connecteur droit avec flèche 2518"/>
                <wp:cNvGraphicFramePr/>
                <a:graphic xmlns:a="http://schemas.openxmlformats.org/drawingml/2006/main">
                  <a:graphicData uri="http://schemas.microsoft.com/office/word/2010/wordprocessingShape">
                    <wps:wsp>
                      <wps:cNvCnPr/>
                      <wps:spPr>
                        <a:xfrm>
                          <a:off x="0" y="0"/>
                          <a:ext cx="981075" cy="1562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3D7CDF" id="_x0000_t32" coordsize="21600,21600" o:spt="32" o:oned="t" path="m,l21600,21600e" filled="f">
                <v:path arrowok="t" fillok="f" o:connecttype="none"/>
                <o:lock v:ext="edit" shapetype="t"/>
              </v:shapetype>
              <v:shape id="Connecteur droit avec flèche 2518" o:spid="_x0000_s1026" type="#_x0000_t32" style="position:absolute;margin-left:219pt;margin-top:11.65pt;width:77.25pt;height:12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" strokecolor="red">
                <v:stroke endarrow="block"/>
              </v:shape>
            </w:pict>
          </mc:Fallback>
        </mc:AlternateContent>
      </w:r>
      <w:r w:rsidR="00D53614" w:rsidRPr="00D53614">
        <w:rPr>
          <w:i/>
          <w:noProof/>
          <w:lang w:eastAsia="ja-JP"/>
        </w:rPr>
        <w:drawing>
          <wp:inline distT="0" distB="0" distL="0" distR="0" wp14:anchorId="13610B77" wp14:editId="0D018277">
            <wp:extent cx="114300" cy="114300"/>
            <wp:effectExtent l="0" t="0" r="0" b="0"/>
            <wp:docPr id="2517" name="Image 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 name="300x300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rsidR="00D53614" w:rsidRPr="00D53614">
        <w:rPr>
          <w:i/>
          <w:lang w:eastAsia="ja-JP"/>
        </w:rPr>
        <w:t xml:space="preserve"> la CPU X20CP1484 ne supporte pas ARsim !!!!!</w:t>
      </w:r>
    </w:p>
    <w:p w14:paraId="4CBC6D1A" w14:textId="77777777" w:rsidR="001178D0" w:rsidRPr="00481F1B" w:rsidRDefault="001178D0" w:rsidP="00764709">
      <w:pPr>
        <w:pStyle w:val="ListParagraph"/>
        <w:spacing w:after="0" w:line="240" w:lineRule="auto"/>
        <w:ind w:left="720"/>
        <w:rPr>
          <w:lang w:eastAsia="ja-JP"/>
        </w:rPr>
      </w:pPr>
    </w:p>
    <w:p w14:paraId="73B26EAF" w14:textId="77777777" w:rsidR="00764709" w:rsidRDefault="00481F1B" w:rsidP="00035E6A">
      <w:pPr>
        <w:pStyle w:val="ListParagraph"/>
        <w:numPr>
          <w:ilvl w:val="0"/>
          <w:numId w:val="20"/>
        </w:numPr>
        <w:spacing w:after="0" w:line="240" w:lineRule="auto"/>
        <w:rPr>
          <w:lang w:eastAsia="ja-JP"/>
        </w:rPr>
      </w:pPr>
      <w:r>
        <w:rPr>
          <w:lang w:eastAsia="ja-JP"/>
        </w:rPr>
        <w:t>Vue Physique </w:t>
      </w:r>
      <w:r w:rsidR="00764709">
        <w:rPr>
          <w:lang w:eastAsia="ja-JP"/>
        </w:rPr>
        <w:t xml:space="preserve">– </w:t>
      </w:r>
      <w:r w:rsidR="00764709" w:rsidRPr="00764709">
        <w:rPr>
          <w:b/>
          <w:lang w:eastAsia="ja-JP"/>
        </w:rPr>
        <w:t>System Designer</w:t>
      </w:r>
      <w:r w:rsidR="00764709">
        <w:rPr>
          <w:lang w:eastAsia="ja-JP"/>
        </w:rPr>
        <w:t xml:space="preserve"> : </w:t>
      </w:r>
    </w:p>
    <w:p w14:paraId="1F4D3386" w14:textId="77777777" w:rsidR="00481F1B" w:rsidRDefault="00764709" w:rsidP="00764709">
      <w:pPr>
        <w:pStyle w:val="ListParagraph"/>
        <w:spacing w:after="0" w:line="240" w:lineRule="auto"/>
        <w:ind w:left="720"/>
        <w:rPr>
          <w:lang w:eastAsia="ja-JP"/>
        </w:rPr>
      </w:pPr>
      <w:r>
        <w:rPr>
          <w:lang w:eastAsia="ja-JP"/>
        </w:rPr>
        <w:sym w:font="Wingdings" w:char="F0C4"/>
      </w:r>
      <w:r>
        <w:rPr>
          <w:lang w:eastAsia="ja-JP"/>
        </w:rPr>
        <w:t xml:space="preserve"> Ce dernier est nécessairement ouvert depuis la vue physique : menu / Open / System Designer</w:t>
      </w:r>
    </w:p>
    <w:p w14:paraId="6FBE7092" w14:textId="77777777" w:rsidR="00764709" w:rsidRDefault="00764709" w:rsidP="00764709">
      <w:pPr>
        <w:pStyle w:val="ListParagraph"/>
        <w:spacing w:after="0" w:line="240" w:lineRule="auto"/>
        <w:ind w:left="720"/>
        <w:rPr>
          <w:lang w:eastAsia="ja-JP"/>
        </w:rPr>
      </w:pPr>
      <w:r>
        <w:rPr>
          <w:lang w:eastAsia="ja-JP"/>
        </w:rPr>
        <w:sym w:font="Wingdings" w:char="F0C4"/>
      </w:r>
      <w:r>
        <w:rPr>
          <w:lang w:eastAsia="ja-JP"/>
        </w:rPr>
        <w:t xml:space="preserve"> Après création, seule la CPU a été inclue dans la configuration</w:t>
      </w:r>
    </w:p>
    <w:p w14:paraId="77F18985" w14:textId="77777777" w:rsidR="001178D0" w:rsidRDefault="001178D0" w:rsidP="00764709">
      <w:pPr>
        <w:pStyle w:val="ListParagraph"/>
        <w:spacing w:after="0" w:line="240" w:lineRule="auto"/>
        <w:ind w:left="720"/>
        <w:rPr>
          <w:lang w:eastAsia="ja-JP"/>
        </w:rPr>
      </w:pPr>
    </w:p>
    <w:p w14:paraId="0835B685" w14:textId="77777777" w:rsidR="00764709" w:rsidRDefault="001178D0" w:rsidP="00764709">
      <w:pPr>
        <w:pStyle w:val="ListParagraph"/>
        <w:spacing w:after="0" w:line="240" w:lineRule="auto"/>
        <w:ind w:left="720"/>
        <w:rPr>
          <w:lang w:eastAsia="ja-JP"/>
        </w:rPr>
      </w:pPr>
      <w:r>
        <w:rPr>
          <w:noProof/>
          <w:lang w:eastAsia="ja-JP"/>
        </w:rPr>
        <w:drawing>
          <wp:inline distT="0" distB="0" distL="0" distR="0" wp14:anchorId="0DF6C57B" wp14:editId="4F02C6A4">
            <wp:extent cx="2790825" cy="74797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43_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4629" cy="770431"/>
                    </a:xfrm>
                    <a:prstGeom prst="rect">
                      <a:avLst/>
                    </a:prstGeom>
                  </pic:spPr>
                </pic:pic>
              </a:graphicData>
            </a:graphic>
          </wp:inline>
        </w:drawing>
      </w:r>
    </w:p>
    <w:p w14:paraId="0FA7C1E5" w14:textId="77777777" w:rsidR="004B248E" w:rsidRDefault="004B248E">
      <w:pPr>
        <w:spacing w:after="0" w:line="240" w:lineRule="auto"/>
        <w:rPr>
          <w:lang w:eastAsia="ja-JP"/>
        </w:rPr>
      </w:pPr>
      <w:r>
        <w:rPr>
          <w:lang w:eastAsia="ja-JP"/>
        </w:rPr>
        <w:br w:type="page"/>
      </w:r>
    </w:p>
    <w:p w14:paraId="31C61CCC" w14:textId="77777777" w:rsidR="00764709" w:rsidRDefault="00764709" w:rsidP="00E07322">
      <w:pPr>
        <w:pStyle w:val="Heading2"/>
      </w:pPr>
      <w:bookmarkStart w:id="5" w:name="_Toc21518950"/>
      <w:r>
        <w:lastRenderedPageBreak/>
        <w:t>Ajouter des bornes d’entrées/sorties directement sur la CPU</w:t>
      </w:r>
      <w:bookmarkEnd w:id="5"/>
    </w:p>
    <w:p w14:paraId="184B9734" w14:textId="77777777" w:rsidR="008A09BD" w:rsidRDefault="008A09BD" w:rsidP="008A09BD">
      <w:pPr>
        <w:pStyle w:val="ListParagraph"/>
        <w:spacing w:after="0" w:line="240" w:lineRule="auto"/>
        <w:ind w:left="720"/>
        <w:rPr>
          <w:lang w:eastAsia="ja-JP"/>
        </w:rPr>
      </w:pPr>
      <w:r>
        <w:rPr>
          <w:lang w:eastAsia="ja-JP"/>
        </w:rPr>
        <w:sym w:font="Wingdings" w:char="F0C4"/>
      </w:r>
      <w:r>
        <w:rPr>
          <w:lang w:eastAsia="ja-JP"/>
        </w:rPr>
        <w:t xml:space="preserve"> L’outil graphique est disponible au centre et la bibliothèque des éléments est à droite.</w:t>
      </w:r>
    </w:p>
    <w:p w14:paraId="26F4583F" w14:textId="77777777" w:rsidR="008A09BD" w:rsidRDefault="008A09BD" w:rsidP="008A09BD">
      <w:pPr>
        <w:pStyle w:val="ListParagraph"/>
        <w:spacing w:after="0" w:line="240" w:lineRule="auto"/>
        <w:ind w:left="720"/>
        <w:rPr>
          <w:lang w:eastAsia="ja-JP"/>
        </w:rPr>
      </w:pPr>
      <w:r>
        <w:rPr>
          <w:lang w:eastAsia="ja-JP"/>
        </w:rPr>
        <w:t xml:space="preserve">/Sélectionner la CPU au centre </w:t>
      </w:r>
      <w:r w:rsidR="00C6579C">
        <w:rPr>
          <w:lang w:eastAsia="ja-JP"/>
        </w:rPr>
        <w:t>puis,</w:t>
      </w:r>
      <w:r>
        <w:rPr>
          <w:lang w:eastAsia="ja-JP"/>
        </w:rPr>
        <w:t xml:space="preserve"> à droite choisir le groupe I/O pour </w:t>
      </w:r>
    </w:p>
    <w:p w14:paraId="06EA1EC4" w14:textId="77777777" w:rsidR="008A09BD" w:rsidRDefault="008A09BD" w:rsidP="008A09BD">
      <w:pPr>
        <w:pStyle w:val="ListParagraph"/>
        <w:spacing w:after="0" w:line="240" w:lineRule="auto"/>
        <w:ind w:left="720" w:firstLine="696"/>
        <w:rPr>
          <w:b/>
          <w:lang w:eastAsia="ja-JP"/>
        </w:rPr>
      </w:pPr>
      <w:r>
        <w:rPr>
          <w:lang w:eastAsia="ja-JP"/>
        </w:rPr>
        <w:t xml:space="preserve">/ajouter une borne d’entrée digitale </w:t>
      </w:r>
      <w:r w:rsidRPr="008A09BD">
        <w:rPr>
          <w:b/>
          <w:lang w:eastAsia="ja-JP"/>
        </w:rPr>
        <w:t>X20DI9371</w:t>
      </w:r>
    </w:p>
    <w:p w14:paraId="5EAAE951" w14:textId="77777777" w:rsidR="001178D0" w:rsidRDefault="00C6579C" w:rsidP="00C6579C">
      <w:pPr>
        <w:pStyle w:val="ListParagraph"/>
        <w:spacing w:after="0" w:line="240" w:lineRule="auto"/>
        <w:ind w:left="1418"/>
        <w:rPr>
          <w:b/>
          <w:lang w:eastAsia="ja-JP"/>
        </w:rPr>
      </w:pPr>
      <w:r>
        <w:rPr>
          <w:b/>
          <w:noProof/>
          <w:lang w:eastAsia="ja-JP"/>
        </w:rPr>
        <w:drawing>
          <wp:inline distT="0" distB="0" distL="0" distR="0" wp14:anchorId="388B5BF1" wp14:editId="555308A3">
            <wp:extent cx="5675345" cy="876300"/>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43_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8761" cy="886092"/>
                    </a:xfrm>
                    <a:prstGeom prst="rect">
                      <a:avLst/>
                    </a:prstGeom>
                  </pic:spPr>
                </pic:pic>
              </a:graphicData>
            </a:graphic>
          </wp:inline>
        </w:drawing>
      </w:r>
    </w:p>
    <w:p w14:paraId="5DC5B765" w14:textId="77777777" w:rsidR="001178D0" w:rsidRDefault="00E07322" w:rsidP="008A09BD">
      <w:pPr>
        <w:pStyle w:val="ListParagraph"/>
        <w:spacing w:after="0" w:line="240" w:lineRule="auto"/>
        <w:ind w:left="720" w:firstLine="696"/>
        <w:rPr>
          <w:b/>
          <w:lang w:eastAsia="ja-JP"/>
        </w:rPr>
      </w:pPr>
      <w:r>
        <w:rPr>
          <w:b/>
          <w:noProof/>
          <w:lang w:eastAsia="ja-JP"/>
        </w:rPr>
        <w:drawing>
          <wp:anchor distT="0" distB="0" distL="114300" distR="114300" simplePos="0" relativeHeight="251658239" behindDoc="1" locked="0" layoutInCell="1" allowOverlap="1" wp14:anchorId="6D7F381E" wp14:editId="4498CE1C">
            <wp:simplePos x="0" y="0"/>
            <wp:positionH relativeFrom="column">
              <wp:posOffset>2886075</wp:posOffset>
            </wp:positionH>
            <wp:positionV relativeFrom="paragraph">
              <wp:posOffset>7620</wp:posOffset>
            </wp:positionV>
            <wp:extent cx="3691890" cy="1241975"/>
            <wp:effectExtent l="0" t="0" r="381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43_8.PNG"/>
                    <pic:cNvPicPr/>
                  </pic:nvPicPr>
                  <pic:blipFill>
                    <a:blip r:embed="rId20">
                      <a:extLst>
                        <a:ext uri="{28A0092B-C50C-407E-A947-70E740481C1C}">
                          <a14:useLocalDpi xmlns:a14="http://schemas.microsoft.com/office/drawing/2010/main" val="0"/>
                        </a:ext>
                      </a:extLst>
                    </a:blip>
                    <a:stretch>
                      <a:fillRect/>
                    </a:stretch>
                  </pic:blipFill>
                  <pic:spPr>
                    <a:xfrm>
                      <a:off x="0" y="0"/>
                      <a:ext cx="3730973" cy="1255123"/>
                    </a:xfrm>
                    <a:prstGeom prst="rect">
                      <a:avLst/>
                    </a:prstGeom>
                  </pic:spPr>
                </pic:pic>
              </a:graphicData>
            </a:graphic>
            <wp14:sizeRelH relativeFrom="margin">
              <wp14:pctWidth>0</wp14:pctWidth>
            </wp14:sizeRelH>
            <wp14:sizeRelV relativeFrom="margin">
              <wp14:pctHeight>0</wp14:pctHeight>
            </wp14:sizeRelV>
          </wp:anchor>
        </w:drawing>
      </w:r>
    </w:p>
    <w:p w14:paraId="051977E9" w14:textId="77777777" w:rsidR="001178D0" w:rsidRDefault="001178D0" w:rsidP="008A09BD">
      <w:pPr>
        <w:pStyle w:val="ListParagraph"/>
        <w:spacing w:after="0" w:line="240" w:lineRule="auto"/>
        <w:ind w:left="720" w:firstLine="696"/>
        <w:rPr>
          <w:b/>
          <w:lang w:eastAsia="ja-JP"/>
        </w:rPr>
      </w:pPr>
    </w:p>
    <w:p w14:paraId="3D19CD6F" w14:textId="77777777" w:rsidR="00A55A23" w:rsidRDefault="00A55A23" w:rsidP="008A09BD">
      <w:pPr>
        <w:spacing w:after="0" w:line="240" w:lineRule="auto"/>
        <w:ind w:firstLine="708"/>
        <w:rPr>
          <w:i/>
          <w:lang w:eastAsia="ja-JP"/>
        </w:rPr>
      </w:pPr>
    </w:p>
    <w:p w14:paraId="21EAE01C" w14:textId="77777777" w:rsidR="00A55A23" w:rsidRDefault="00A55A23" w:rsidP="008A09BD">
      <w:pPr>
        <w:spacing w:after="0" w:line="240" w:lineRule="auto"/>
        <w:ind w:firstLine="708"/>
        <w:rPr>
          <w:i/>
          <w:lang w:eastAsia="ja-JP"/>
        </w:rPr>
      </w:pPr>
    </w:p>
    <w:p w14:paraId="4AA46245" w14:textId="77777777" w:rsidR="00A55A23" w:rsidRDefault="00A55A23" w:rsidP="008A09BD">
      <w:pPr>
        <w:spacing w:after="0" w:line="240" w:lineRule="auto"/>
        <w:ind w:firstLine="708"/>
        <w:rPr>
          <w:i/>
          <w:lang w:eastAsia="ja-JP"/>
        </w:rPr>
      </w:pPr>
    </w:p>
    <w:p w14:paraId="1F5AD194" w14:textId="77777777" w:rsidR="00A55A23" w:rsidRDefault="00A55A23" w:rsidP="008A09BD">
      <w:pPr>
        <w:spacing w:after="0" w:line="240" w:lineRule="auto"/>
        <w:ind w:firstLine="708"/>
        <w:rPr>
          <w:i/>
          <w:lang w:eastAsia="ja-JP"/>
        </w:rPr>
      </w:pPr>
    </w:p>
    <w:p w14:paraId="7A26CC71" w14:textId="77777777" w:rsidR="008A09BD" w:rsidRPr="008A09BD" w:rsidRDefault="008A09BD" w:rsidP="008A09BD">
      <w:pPr>
        <w:spacing w:after="0" w:line="240" w:lineRule="auto"/>
        <w:ind w:firstLine="708"/>
        <w:rPr>
          <w:i/>
          <w:lang w:eastAsia="ja-JP"/>
        </w:rPr>
      </w:pPr>
      <w:r w:rsidRPr="008A09BD">
        <w:rPr>
          <w:i/>
          <w:lang w:eastAsia="ja-JP"/>
        </w:rPr>
        <w:t>De la même manière</w:t>
      </w:r>
    </w:p>
    <w:p w14:paraId="3D7DF54D" w14:textId="77777777" w:rsidR="008A09BD" w:rsidRDefault="008A09BD" w:rsidP="008A09BD">
      <w:pPr>
        <w:pStyle w:val="ListParagraph"/>
        <w:spacing w:after="0" w:line="240" w:lineRule="auto"/>
        <w:ind w:left="720" w:firstLine="696"/>
        <w:rPr>
          <w:lang w:eastAsia="ja-JP"/>
        </w:rPr>
      </w:pPr>
      <w:r>
        <w:rPr>
          <w:lang w:eastAsia="ja-JP"/>
        </w:rPr>
        <w:t xml:space="preserve">/ajouter une borne de sortie digitale </w:t>
      </w:r>
      <w:r w:rsidRPr="008A09BD">
        <w:rPr>
          <w:b/>
          <w:lang w:eastAsia="ja-JP"/>
        </w:rPr>
        <w:t>X20DO9322</w:t>
      </w:r>
    </w:p>
    <w:p w14:paraId="24385454" w14:textId="77777777" w:rsidR="001178D0" w:rsidRDefault="00A55A23" w:rsidP="008A09BD">
      <w:pPr>
        <w:spacing w:after="0" w:line="240" w:lineRule="auto"/>
        <w:rPr>
          <w:lang w:eastAsia="ja-JP"/>
        </w:rPr>
      </w:pPr>
      <w:r>
        <w:rPr>
          <w:noProof/>
          <w:lang w:eastAsia="ja-JP"/>
        </w:rPr>
        <w:drawing>
          <wp:anchor distT="0" distB="0" distL="114300" distR="114300" simplePos="0" relativeHeight="251670528" behindDoc="0" locked="0" layoutInCell="1" allowOverlap="1" wp14:anchorId="3527E1B6" wp14:editId="560ADF47">
            <wp:simplePos x="0" y="0"/>
            <wp:positionH relativeFrom="margin">
              <wp:align>right</wp:align>
            </wp:positionH>
            <wp:positionV relativeFrom="paragraph">
              <wp:posOffset>80645</wp:posOffset>
            </wp:positionV>
            <wp:extent cx="5655310" cy="1017480"/>
            <wp:effectExtent l="0" t="0" r="254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43_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55310" cy="1017480"/>
                    </a:xfrm>
                    <a:prstGeom prst="rect">
                      <a:avLst/>
                    </a:prstGeom>
                  </pic:spPr>
                </pic:pic>
              </a:graphicData>
            </a:graphic>
          </wp:anchor>
        </w:drawing>
      </w:r>
    </w:p>
    <w:p w14:paraId="2007EDB0" w14:textId="77777777" w:rsidR="001178D0" w:rsidRDefault="001178D0" w:rsidP="008A09BD">
      <w:pPr>
        <w:spacing w:after="0" w:line="240" w:lineRule="auto"/>
        <w:rPr>
          <w:lang w:eastAsia="ja-JP"/>
        </w:rPr>
      </w:pPr>
    </w:p>
    <w:p w14:paraId="6B36443D" w14:textId="77777777" w:rsidR="001178D0" w:rsidRDefault="001178D0" w:rsidP="008A09BD">
      <w:pPr>
        <w:spacing w:after="0" w:line="240" w:lineRule="auto"/>
        <w:rPr>
          <w:lang w:eastAsia="ja-JP"/>
        </w:rPr>
      </w:pPr>
    </w:p>
    <w:p w14:paraId="1BE4C70E" w14:textId="77777777" w:rsidR="00A55A23" w:rsidRDefault="00A55A23" w:rsidP="008A09BD">
      <w:pPr>
        <w:spacing w:after="0" w:line="240" w:lineRule="auto"/>
        <w:rPr>
          <w:lang w:eastAsia="ja-JP"/>
        </w:rPr>
      </w:pPr>
    </w:p>
    <w:p w14:paraId="32B53755" w14:textId="77777777" w:rsidR="00A55A23" w:rsidRDefault="00A55A23" w:rsidP="008A09BD">
      <w:pPr>
        <w:spacing w:after="0" w:line="240" w:lineRule="auto"/>
        <w:rPr>
          <w:lang w:eastAsia="ja-JP"/>
        </w:rPr>
      </w:pPr>
    </w:p>
    <w:p w14:paraId="6D188A26" w14:textId="77777777" w:rsidR="00A55A23" w:rsidRDefault="00A55A23" w:rsidP="008A09BD">
      <w:pPr>
        <w:spacing w:after="0" w:line="240" w:lineRule="auto"/>
        <w:rPr>
          <w:lang w:eastAsia="ja-JP"/>
        </w:rPr>
      </w:pPr>
    </w:p>
    <w:p w14:paraId="6178BE93" w14:textId="77777777" w:rsidR="00A55A23" w:rsidRDefault="009F1957" w:rsidP="008A09BD">
      <w:pPr>
        <w:spacing w:after="0" w:line="240" w:lineRule="auto"/>
        <w:rPr>
          <w:lang w:eastAsia="ja-JP"/>
        </w:rPr>
      </w:pPr>
      <w:r>
        <w:rPr>
          <w:noProof/>
          <w:lang w:eastAsia="ja-JP"/>
        </w:rPr>
        <w:drawing>
          <wp:anchor distT="0" distB="0" distL="114300" distR="114300" simplePos="0" relativeHeight="251671552" behindDoc="1" locked="0" layoutInCell="1" allowOverlap="1" wp14:anchorId="7A2490AA" wp14:editId="67CEBCD8">
            <wp:simplePos x="0" y="0"/>
            <wp:positionH relativeFrom="margin">
              <wp:align>right</wp:align>
            </wp:positionH>
            <wp:positionV relativeFrom="paragraph">
              <wp:posOffset>97155</wp:posOffset>
            </wp:positionV>
            <wp:extent cx="3753485" cy="1250950"/>
            <wp:effectExtent l="0" t="0" r="0" b="635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43_10.PNG"/>
                    <pic:cNvPicPr/>
                  </pic:nvPicPr>
                  <pic:blipFill>
                    <a:blip r:embed="rId22">
                      <a:extLst>
                        <a:ext uri="{28A0092B-C50C-407E-A947-70E740481C1C}">
                          <a14:useLocalDpi xmlns:a14="http://schemas.microsoft.com/office/drawing/2010/main" val="0"/>
                        </a:ext>
                      </a:extLst>
                    </a:blip>
                    <a:stretch>
                      <a:fillRect/>
                    </a:stretch>
                  </pic:blipFill>
                  <pic:spPr>
                    <a:xfrm>
                      <a:off x="0" y="0"/>
                      <a:ext cx="3753485" cy="1250950"/>
                    </a:xfrm>
                    <a:prstGeom prst="rect">
                      <a:avLst/>
                    </a:prstGeom>
                  </pic:spPr>
                </pic:pic>
              </a:graphicData>
            </a:graphic>
            <wp14:sizeRelH relativeFrom="margin">
              <wp14:pctWidth>0</wp14:pctWidth>
            </wp14:sizeRelH>
            <wp14:sizeRelV relativeFrom="margin">
              <wp14:pctHeight>0</wp14:pctHeight>
            </wp14:sizeRelV>
          </wp:anchor>
        </w:drawing>
      </w:r>
    </w:p>
    <w:p w14:paraId="70340775" w14:textId="77777777" w:rsidR="00A55A23" w:rsidRDefault="00A55A23" w:rsidP="008A09BD">
      <w:pPr>
        <w:spacing w:after="0" w:line="240" w:lineRule="auto"/>
        <w:rPr>
          <w:lang w:eastAsia="ja-JP"/>
        </w:rPr>
      </w:pPr>
    </w:p>
    <w:p w14:paraId="170F0F97" w14:textId="77777777" w:rsidR="00A55A23" w:rsidRDefault="00A55A23" w:rsidP="008A09BD">
      <w:pPr>
        <w:spacing w:after="0" w:line="240" w:lineRule="auto"/>
        <w:rPr>
          <w:lang w:eastAsia="ja-JP"/>
        </w:rPr>
      </w:pPr>
    </w:p>
    <w:p w14:paraId="37D5BF8A" w14:textId="77777777" w:rsidR="00A55A23" w:rsidRDefault="00A55A23" w:rsidP="008A09BD">
      <w:pPr>
        <w:spacing w:after="0" w:line="240" w:lineRule="auto"/>
        <w:rPr>
          <w:lang w:eastAsia="ja-JP"/>
        </w:rPr>
      </w:pPr>
    </w:p>
    <w:p w14:paraId="1E21E701" w14:textId="77777777" w:rsidR="00A55A23" w:rsidRDefault="00A55A23" w:rsidP="008A09BD">
      <w:pPr>
        <w:spacing w:after="0" w:line="240" w:lineRule="auto"/>
        <w:rPr>
          <w:lang w:eastAsia="ja-JP"/>
        </w:rPr>
      </w:pPr>
    </w:p>
    <w:p w14:paraId="15A7CAFC" w14:textId="77777777" w:rsidR="00A55A23" w:rsidRDefault="00A55A23" w:rsidP="008A09BD">
      <w:pPr>
        <w:spacing w:after="0" w:line="240" w:lineRule="auto"/>
        <w:rPr>
          <w:lang w:eastAsia="ja-JP"/>
        </w:rPr>
      </w:pPr>
    </w:p>
    <w:p w14:paraId="6122F32C" w14:textId="77777777" w:rsidR="00A55A23" w:rsidRDefault="00A55A23" w:rsidP="008A09BD">
      <w:pPr>
        <w:spacing w:after="0" w:line="240" w:lineRule="auto"/>
        <w:rPr>
          <w:lang w:eastAsia="ja-JP"/>
        </w:rPr>
      </w:pPr>
    </w:p>
    <w:p w14:paraId="14D7BFB8" w14:textId="77777777" w:rsidR="00A55A23" w:rsidRDefault="00A55A23" w:rsidP="008A09BD">
      <w:pPr>
        <w:spacing w:after="0" w:line="240" w:lineRule="auto"/>
        <w:rPr>
          <w:lang w:eastAsia="ja-JP"/>
        </w:rPr>
      </w:pPr>
    </w:p>
    <w:p w14:paraId="33E2BC6D" w14:textId="77777777" w:rsidR="009B5D0F" w:rsidRDefault="008A09BD" w:rsidP="009B5D0F">
      <w:pPr>
        <w:spacing w:after="0" w:line="240" w:lineRule="auto"/>
        <w:ind w:firstLine="708"/>
        <w:rPr>
          <w:lang w:eastAsia="ja-JP"/>
        </w:rPr>
      </w:pPr>
      <w:r>
        <w:rPr>
          <w:lang w:eastAsia="ja-JP"/>
        </w:rPr>
        <w:t xml:space="preserve">Les 2 modules viennent d’être ajoutées sur le bus interne X2X </w:t>
      </w:r>
      <w:r w:rsidR="001178D0">
        <w:rPr>
          <w:lang w:eastAsia="ja-JP"/>
        </w:rPr>
        <w:t>qui relie CPU et I/O</w:t>
      </w:r>
      <w:r w:rsidR="009B5D0F">
        <w:rPr>
          <w:lang w:eastAsia="ja-JP"/>
        </w:rPr>
        <w:br w:type="page"/>
      </w:r>
    </w:p>
    <w:p w14:paraId="1C637F7C" w14:textId="77777777" w:rsidR="00060FA0" w:rsidRDefault="00060FA0" w:rsidP="00E07322">
      <w:pPr>
        <w:pStyle w:val="Heading2"/>
      </w:pPr>
      <w:bookmarkStart w:id="6" w:name="_Toc21518951"/>
      <w:r>
        <w:lastRenderedPageBreak/>
        <w:t>Ajouter un module X2X pour réaliser un lien externe avec un KEYPAD</w:t>
      </w:r>
      <w:bookmarkEnd w:id="6"/>
    </w:p>
    <w:p w14:paraId="301E8261" w14:textId="77777777" w:rsidR="00060FA0" w:rsidRDefault="00060FA0" w:rsidP="00060FA0">
      <w:pPr>
        <w:pStyle w:val="ListParagraph"/>
        <w:spacing w:after="0" w:line="240" w:lineRule="auto"/>
        <w:ind w:left="0"/>
        <w:rPr>
          <w:lang w:eastAsia="ja-JP"/>
        </w:rPr>
      </w:pPr>
    </w:p>
    <w:p w14:paraId="1D7C7DE9" w14:textId="77777777" w:rsidR="00060FA0" w:rsidRDefault="00186D6F" w:rsidP="00060FA0">
      <w:pPr>
        <w:pStyle w:val="ListParagraph"/>
        <w:spacing w:after="0" w:line="240" w:lineRule="auto"/>
        <w:ind w:left="0"/>
        <w:rPr>
          <w:lang w:eastAsia="ja-JP"/>
        </w:rPr>
      </w:pPr>
      <w:r w:rsidRPr="00186D6F">
        <w:rPr>
          <w:u w:val="single"/>
          <w:lang w:eastAsia="ja-JP"/>
        </w:rPr>
        <w:t>Objectifs </w:t>
      </w:r>
      <w:r>
        <w:rPr>
          <w:lang w:eastAsia="ja-JP"/>
        </w:rPr>
        <w:t>: mettre en œuvre une unité externe d’entrées/sorties nommée « Keypad »</w:t>
      </w:r>
    </w:p>
    <w:p w14:paraId="4BF70FBD" w14:textId="77777777" w:rsidR="009F1957" w:rsidRDefault="009F1957" w:rsidP="00060FA0">
      <w:pPr>
        <w:pStyle w:val="ListParagraph"/>
        <w:spacing w:after="0" w:line="240" w:lineRule="auto"/>
        <w:ind w:left="0"/>
        <w:rPr>
          <w:u w:val="single"/>
          <w:lang w:eastAsia="ja-JP"/>
        </w:rPr>
      </w:pPr>
    </w:p>
    <w:p w14:paraId="6023930F" w14:textId="77777777" w:rsidR="00186D6F" w:rsidRDefault="00186D6F" w:rsidP="00060FA0">
      <w:pPr>
        <w:pStyle w:val="ListParagraph"/>
        <w:spacing w:after="0" w:line="240" w:lineRule="auto"/>
        <w:ind w:left="0"/>
        <w:rPr>
          <w:lang w:eastAsia="ja-JP"/>
        </w:rPr>
      </w:pPr>
      <w:r w:rsidRPr="00186D6F">
        <w:rPr>
          <w:u w:val="single"/>
          <w:lang w:eastAsia="ja-JP"/>
        </w:rPr>
        <w:t>Matériels</w:t>
      </w:r>
      <w:r>
        <w:rPr>
          <w:lang w:eastAsia="ja-JP"/>
        </w:rPr>
        <w:t xml:space="preserve"> : </w:t>
      </w:r>
    </w:p>
    <w:p w14:paraId="4FCD98A4" w14:textId="77777777" w:rsidR="00186D6F" w:rsidRDefault="00186D6F" w:rsidP="00186D6F">
      <w:pPr>
        <w:pStyle w:val="ListParagraph"/>
        <w:numPr>
          <w:ilvl w:val="0"/>
          <w:numId w:val="16"/>
        </w:numPr>
        <w:spacing w:after="0" w:line="240" w:lineRule="auto"/>
        <w:rPr>
          <w:lang w:eastAsia="ja-JP"/>
        </w:rPr>
      </w:pPr>
      <w:r>
        <w:rPr>
          <w:lang w:eastAsia="ja-JP"/>
        </w:rPr>
        <w:t>1 module X20BT9400 (transmetteur de bus) permet une prolongation du bus interne appelé X2X vers des éléments externes avec un Keypad opérateur avec des entrées et des sorties. La distance max est de 100m.</w:t>
      </w:r>
    </w:p>
    <w:p w14:paraId="1D659E87" w14:textId="77777777" w:rsidR="00186D6F" w:rsidRDefault="00186D6F" w:rsidP="00186D6F">
      <w:pPr>
        <w:pStyle w:val="ListParagraph"/>
        <w:numPr>
          <w:ilvl w:val="0"/>
          <w:numId w:val="16"/>
        </w:numPr>
        <w:spacing w:after="0" w:line="240" w:lineRule="auto"/>
        <w:rPr>
          <w:lang w:eastAsia="ja-JP"/>
        </w:rPr>
      </w:pPr>
      <w:r>
        <w:rPr>
          <w:lang w:eastAsia="ja-JP"/>
        </w:rPr>
        <w:t>1 module clavier 4XP0070.00-00B</w:t>
      </w:r>
    </w:p>
    <w:p w14:paraId="5E7F5770" w14:textId="77777777" w:rsidR="00943AE1" w:rsidRDefault="00943AE1" w:rsidP="00943AE1">
      <w:pPr>
        <w:spacing w:after="0" w:line="240" w:lineRule="auto"/>
        <w:rPr>
          <w:b/>
          <w:lang w:eastAsia="ja-JP"/>
        </w:rPr>
      </w:pPr>
    </w:p>
    <w:p w14:paraId="564A5EF2" w14:textId="77777777" w:rsidR="009F1957" w:rsidRDefault="009F1957" w:rsidP="00943AE1">
      <w:pPr>
        <w:spacing w:after="0" w:line="240" w:lineRule="auto"/>
        <w:rPr>
          <w:b/>
          <w:lang w:eastAsia="ja-JP"/>
        </w:rPr>
      </w:pPr>
    </w:p>
    <w:p w14:paraId="7E293C08" w14:textId="77777777" w:rsidR="00186D6F" w:rsidRPr="00943AE1" w:rsidRDefault="00B52162" w:rsidP="00943AE1">
      <w:pPr>
        <w:spacing w:after="0" w:line="240" w:lineRule="auto"/>
        <w:rPr>
          <w:b/>
          <w:lang w:eastAsia="ja-JP"/>
        </w:rPr>
      </w:pPr>
      <w:r w:rsidRPr="00943AE1">
        <w:rPr>
          <w:b/>
          <w:lang w:eastAsia="ja-JP"/>
        </w:rPr>
        <w:t xml:space="preserve">Ajouter le module X20BT9400 : </w:t>
      </w:r>
    </w:p>
    <w:p w14:paraId="0EF1021C" w14:textId="77777777" w:rsidR="009F1957" w:rsidRDefault="009F1957" w:rsidP="00186D6F">
      <w:pPr>
        <w:spacing w:after="0" w:line="240" w:lineRule="auto"/>
        <w:rPr>
          <w:lang w:eastAsia="ja-JP"/>
        </w:rPr>
      </w:pPr>
    </w:p>
    <w:p w14:paraId="4EEAA1BF" w14:textId="77777777" w:rsidR="00186D6F" w:rsidRDefault="00B52162" w:rsidP="00186D6F">
      <w:pPr>
        <w:spacing w:after="0" w:line="240" w:lineRule="auto"/>
        <w:rPr>
          <w:lang w:eastAsia="ja-JP"/>
        </w:rPr>
      </w:pPr>
      <w:r>
        <w:rPr>
          <w:lang w:eastAsia="ja-JP"/>
        </w:rPr>
        <w:sym w:font="Wingdings" w:char="F0C4"/>
      </w:r>
      <w:r>
        <w:rPr>
          <w:lang w:eastAsia="ja-JP"/>
        </w:rPr>
        <w:t xml:space="preserve"> </w:t>
      </w:r>
      <w:r w:rsidR="00186D6F">
        <w:rPr>
          <w:lang w:eastAsia="ja-JP"/>
        </w:rPr>
        <w:t xml:space="preserve">PhysicalView / </w:t>
      </w:r>
      <w:r>
        <w:rPr>
          <w:lang w:eastAsia="ja-JP"/>
        </w:rPr>
        <w:t xml:space="preserve">Sélectionner la CPU X20 / Toolbox : Network Type </w:t>
      </w:r>
      <w:r>
        <w:rPr>
          <w:lang w:eastAsia="ja-JP"/>
        </w:rPr>
        <w:sym w:font="Wingdings" w:char="F0E8"/>
      </w:r>
      <w:r>
        <w:rPr>
          <w:lang w:eastAsia="ja-JP"/>
        </w:rPr>
        <w:t xml:space="preserve"> </w:t>
      </w:r>
      <w:r>
        <w:rPr>
          <w:lang w:eastAsia="ja-JP"/>
        </w:rPr>
        <w:sym w:font="Wingdings" w:char="F0FE"/>
      </w:r>
      <w:r>
        <w:rPr>
          <w:lang w:eastAsia="ja-JP"/>
        </w:rPr>
        <w:t xml:space="preserve"> X2X / Sélectionner le </w:t>
      </w:r>
      <w:r w:rsidRPr="00B52162">
        <w:rPr>
          <w:b/>
          <w:lang w:eastAsia="ja-JP"/>
        </w:rPr>
        <w:t>X20BT9400</w:t>
      </w:r>
      <w:r>
        <w:rPr>
          <w:lang w:eastAsia="ja-JP"/>
        </w:rPr>
        <w:t xml:space="preserve"> dans la bibliothèque et Glisser déposer le module dans la fenêtre centrale « System Designer »</w:t>
      </w:r>
    </w:p>
    <w:p w14:paraId="1A4BF15C" w14:textId="77777777" w:rsidR="009F1957" w:rsidRDefault="009F1957" w:rsidP="00186D6F">
      <w:pPr>
        <w:spacing w:after="0" w:line="240" w:lineRule="auto"/>
        <w:rPr>
          <w:lang w:eastAsia="ja-JP"/>
        </w:rPr>
      </w:pPr>
    </w:p>
    <w:p w14:paraId="6E770925" w14:textId="77777777" w:rsidR="00B52162" w:rsidRDefault="00B52162" w:rsidP="009F1957">
      <w:pPr>
        <w:spacing w:after="0" w:line="240" w:lineRule="auto"/>
        <w:jc w:val="center"/>
        <w:rPr>
          <w:lang w:eastAsia="ja-JP"/>
        </w:rPr>
      </w:pPr>
      <w:r w:rsidRPr="00B52162">
        <w:rPr>
          <w:noProof/>
        </w:rPr>
        <w:drawing>
          <wp:inline distT="0" distB="0" distL="0" distR="0" wp14:anchorId="012FAAAD" wp14:editId="1CB35A29">
            <wp:extent cx="3876675" cy="1745194"/>
            <wp:effectExtent l="0" t="0" r="0" b="7620"/>
            <wp:docPr id="2507" name="Image 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8563" cy="1746044"/>
                    </a:xfrm>
                    <a:prstGeom prst="rect">
                      <a:avLst/>
                    </a:prstGeom>
                  </pic:spPr>
                </pic:pic>
              </a:graphicData>
            </a:graphic>
          </wp:inline>
        </w:drawing>
      </w:r>
    </w:p>
    <w:p w14:paraId="67A6CF85" w14:textId="77777777" w:rsidR="00B52162" w:rsidRDefault="00B52162" w:rsidP="00186D6F">
      <w:pPr>
        <w:spacing w:after="0" w:line="240" w:lineRule="auto"/>
        <w:rPr>
          <w:lang w:eastAsia="ja-JP"/>
        </w:rPr>
      </w:pPr>
    </w:p>
    <w:p w14:paraId="0573FD8F" w14:textId="77777777" w:rsidR="009F1957" w:rsidRDefault="009F1957" w:rsidP="00186D6F">
      <w:pPr>
        <w:spacing w:after="0" w:line="240" w:lineRule="auto"/>
        <w:rPr>
          <w:b/>
          <w:lang w:eastAsia="ja-JP"/>
        </w:rPr>
      </w:pPr>
    </w:p>
    <w:p w14:paraId="4DD2FB10" w14:textId="77777777" w:rsidR="00B52162" w:rsidRPr="00B52162" w:rsidRDefault="00B52162" w:rsidP="00186D6F">
      <w:pPr>
        <w:spacing w:after="0" w:line="240" w:lineRule="auto"/>
        <w:rPr>
          <w:u w:val="single"/>
          <w:lang w:eastAsia="ja-JP"/>
        </w:rPr>
      </w:pPr>
      <w:r w:rsidRPr="00943AE1">
        <w:rPr>
          <w:b/>
          <w:lang w:eastAsia="ja-JP"/>
        </w:rPr>
        <w:t>Ajouter le module clavier 4XP0070.00-00B</w:t>
      </w:r>
      <w:r>
        <w:rPr>
          <w:lang w:eastAsia="ja-JP"/>
        </w:rPr>
        <w:t xml:space="preserve"> </w:t>
      </w:r>
      <w:r w:rsidRPr="00B52162">
        <w:rPr>
          <w:lang w:eastAsia="ja-JP"/>
        </w:rPr>
        <w:t xml:space="preserve">: </w:t>
      </w:r>
    </w:p>
    <w:p w14:paraId="31F683C8" w14:textId="77777777" w:rsidR="009F1957" w:rsidRDefault="009F1957" w:rsidP="00186D6F">
      <w:pPr>
        <w:spacing w:after="0" w:line="240" w:lineRule="auto"/>
        <w:rPr>
          <w:lang w:eastAsia="ja-JP"/>
        </w:rPr>
      </w:pPr>
    </w:p>
    <w:p w14:paraId="592A69DE" w14:textId="77777777" w:rsidR="00B52162" w:rsidRDefault="00B52162" w:rsidP="00186D6F">
      <w:pPr>
        <w:spacing w:after="0" w:line="240" w:lineRule="auto"/>
        <w:rPr>
          <w:lang w:eastAsia="ja-JP"/>
        </w:rPr>
      </w:pPr>
      <w:r>
        <w:rPr>
          <w:lang w:eastAsia="ja-JP"/>
        </w:rPr>
        <w:sym w:font="Wingdings" w:char="F0C4"/>
      </w:r>
      <w:r>
        <w:rPr>
          <w:lang w:eastAsia="ja-JP"/>
        </w:rPr>
        <w:t xml:space="preserve"> PhysicalView / Sélectionner le module X20BT9400 (pour filtrer dans la toolbox seulement les clavier compatible)</w:t>
      </w:r>
    </w:p>
    <w:p w14:paraId="4B2C5E29" w14:textId="77777777" w:rsidR="00B52162" w:rsidRDefault="00B52162" w:rsidP="00186D6F">
      <w:pPr>
        <w:spacing w:after="0" w:line="240" w:lineRule="auto"/>
        <w:rPr>
          <w:lang w:eastAsia="ja-JP"/>
        </w:rPr>
      </w:pPr>
      <w:r>
        <w:rPr>
          <w:lang w:eastAsia="ja-JP"/>
        </w:rPr>
        <w:tab/>
        <w:t xml:space="preserve">/ Sélectionner </w:t>
      </w:r>
      <w:r w:rsidRPr="00B52162">
        <w:rPr>
          <w:lang w:eastAsia="ja-JP"/>
        </w:rPr>
        <w:t>le clavier 4XP0070</w:t>
      </w:r>
      <w:r>
        <w:rPr>
          <w:lang w:eastAsia="ja-JP"/>
        </w:rPr>
        <w:t>.00-00B dans la bibliothèque et Glisser déposer le module dans la fenêtre centrale « System Designer »</w:t>
      </w:r>
    </w:p>
    <w:p w14:paraId="0025360C" w14:textId="77777777" w:rsidR="00B52162" w:rsidRDefault="00B52162" w:rsidP="00186D6F">
      <w:pPr>
        <w:spacing w:after="0" w:line="240" w:lineRule="auto"/>
        <w:rPr>
          <w:lang w:eastAsia="ja-JP"/>
        </w:rPr>
      </w:pPr>
      <w:r>
        <w:rPr>
          <w:lang w:eastAsia="ja-JP"/>
        </w:rPr>
        <w:tab/>
        <w:t>/ Réaliser la liaison Module X20BT et Clavier</w:t>
      </w:r>
      <w:r w:rsidR="00CD4A4F">
        <w:rPr>
          <w:lang w:eastAsia="ja-JP"/>
        </w:rPr>
        <w:t xml:space="preserve"> (en X2X1 ? ou X2X2 ?)</w:t>
      </w:r>
    </w:p>
    <w:p w14:paraId="2E971419" w14:textId="77777777" w:rsidR="00CD4A4F" w:rsidRDefault="00CD4A4F" w:rsidP="00186D6F">
      <w:pPr>
        <w:spacing w:after="0" w:line="240" w:lineRule="auto"/>
        <w:rPr>
          <w:lang w:eastAsia="ja-JP"/>
        </w:rPr>
      </w:pPr>
    </w:p>
    <w:p w14:paraId="74EABD3A" w14:textId="77777777" w:rsidR="00757146" w:rsidRDefault="00757146" w:rsidP="00186D6F">
      <w:pPr>
        <w:spacing w:after="0" w:line="240" w:lineRule="auto"/>
        <w:rPr>
          <w:lang w:eastAsia="ja-JP"/>
        </w:rPr>
      </w:pPr>
    </w:p>
    <w:p w14:paraId="6C6A407F" w14:textId="77777777" w:rsidR="00CD4A4F" w:rsidRDefault="00CD4A4F" w:rsidP="00186D6F">
      <w:pPr>
        <w:spacing w:after="0" w:line="240" w:lineRule="auto"/>
        <w:rPr>
          <w:lang w:eastAsia="ja-JP"/>
        </w:rPr>
      </w:pPr>
      <w:r w:rsidRPr="00943AE1">
        <w:rPr>
          <w:b/>
          <w:lang w:eastAsia="ja-JP"/>
        </w:rPr>
        <w:t>Vue de l’architecture finale dans system Designer </w:t>
      </w:r>
      <w:r>
        <w:rPr>
          <w:lang w:eastAsia="ja-JP"/>
        </w:rPr>
        <w:t xml:space="preserve">: </w:t>
      </w:r>
    </w:p>
    <w:p w14:paraId="43392DAA" w14:textId="77777777" w:rsidR="00757146" w:rsidRDefault="00757146" w:rsidP="00186D6F">
      <w:pPr>
        <w:spacing w:after="0" w:line="240" w:lineRule="auto"/>
        <w:rPr>
          <w:lang w:eastAsia="ja-JP"/>
        </w:rPr>
      </w:pPr>
    </w:p>
    <w:p w14:paraId="0399B165" w14:textId="77777777" w:rsidR="00B77FBC" w:rsidRDefault="00B77FBC" w:rsidP="00186D6F">
      <w:pPr>
        <w:spacing w:after="0" w:line="240" w:lineRule="auto"/>
        <w:rPr>
          <w:lang w:eastAsia="ja-JP"/>
        </w:rPr>
      </w:pPr>
      <w:r>
        <w:rPr>
          <w:noProof/>
        </w:rPr>
        <w:drawing>
          <wp:inline distT="0" distB="0" distL="0" distR="0" wp14:anchorId="279689EC" wp14:editId="5535FC76">
            <wp:extent cx="6645910" cy="1694180"/>
            <wp:effectExtent l="0" t="0" r="2540" b="1270"/>
            <wp:docPr id="2508" name="Image 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694180"/>
                    </a:xfrm>
                    <a:prstGeom prst="rect">
                      <a:avLst/>
                    </a:prstGeom>
                  </pic:spPr>
                </pic:pic>
              </a:graphicData>
            </a:graphic>
          </wp:inline>
        </w:drawing>
      </w:r>
    </w:p>
    <w:p w14:paraId="3A3732FA" w14:textId="77777777" w:rsidR="00757146" w:rsidRDefault="00757146">
      <w:pPr>
        <w:spacing w:after="0" w:line="240" w:lineRule="auto"/>
        <w:rPr>
          <w:lang w:eastAsia="ja-JP"/>
        </w:rPr>
      </w:pPr>
    </w:p>
    <w:p w14:paraId="72AB7F01" w14:textId="77777777" w:rsidR="00757146" w:rsidRDefault="00757146">
      <w:pPr>
        <w:spacing w:after="0" w:line="240" w:lineRule="auto"/>
        <w:rPr>
          <w:lang w:eastAsia="ja-JP"/>
        </w:rPr>
      </w:pPr>
    </w:p>
    <w:p w14:paraId="38342F91" w14:textId="77777777" w:rsidR="00CD4A4F" w:rsidRDefault="00CD4A4F">
      <w:pPr>
        <w:spacing w:after="0" w:line="240" w:lineRule="auto"/>
        <w:rPr>
          <w:lang w:eastAsia="ja-JP"/>
        </w:rPr>
      </w:pPr>
      <w:r>
        <w:rPr>
          <w:lang w:eastAsia="ja-JP"/>
        </w:rPr>
        <w:br w:type="page"/>
      </w:r>
    </w:p>
    <w:p w14:paraId="45119E39" w14:textId="77777777" w:rsidR="00757146" w:rsidRDefault="00757146" w:rsidP="00035E6A">
      <w:pPr>
        <w:pStyle w:val="Heading1"/>
      </w:pPr>
      <w:bookmarkStart w:id="7" w:name="_Toc21518952"/>
      <w:r>
        <w:lastRenderedPageBreak/>
        <w:t>Paramétrage Ethernet de la CPU</w:t>
      </w:r>
      <w:bookmarkEnd w:id="7"/>
    </w:p>
    <w:p w14:paraId="4FEFD4A9" w14:textId="77777777" w:rsidR="00757146" w:rsidRDefault="00035E6A" w:rsidP="00035E6A">
      <w:pPr>
        <w:pStyle w:val="Heading2"/>
      </w:pPr>
      <w:bookmarkStart w:id="8" w:name="_Toc21518953"/>
      <w:r>
        <w:t>Affecter une adresse IP à la CPU</w:t>
      </w:r>
      <w:bookmarkEnd w:id="8"/>
    </w:p>
    <w:p w14:paraId="3EBE3D13" w14:textId="77777777" w:rsidR="00757146" w:rsidRDefault="00757146" w:rsidP="00757146">
      <w:pPr>
        <w:spacing w:after="0" w:line="240" w:lineRule="auto"/>
        <w:ind w:left="360"/>
        <w:rPr>
          <w:lang w:eastAsia="ja-JP"/>
        </w:rPr>
      </w:pPr>
      <w:r>
        <w:rPr>
          <w:lang w:eastAsia="ja-JP"/>
        </w:rPr>
        <w:t>Il faut attribuer une adresse IP à la CPU pour la connexion ETHERNET avec le PC</w:t>
      </w:r>
    </w:p>
    <w:p w14:paraId="2339C80A" w14:textId="77777777" w:rsidR="00757146" w:rsidRDefault="00757146" w:rsidP="00757146">
      <w:pPr>
        <w:pStyle w:val="ListParagraph"/>
        <w:spacing w:after="0" w:line="240" w:lineRule="auto"/>
        <w:ind w:left="720"/>
        <w:rPr>
          <w:lang w:eastAsia="ja-JP"/>
        </w:rPr>
      </w:pPr>
      <w:r>
        <w:rPr>
          <w:noProof/>
          <w:lang w:eastAsia="ja-JP"/>
        </w:rPr>
        <w:drawing>
          <wp:anchor distT="0" distB="0" distL="114300" distR="114300" simplePos="0" relativeHeight="251682816" behindDoc="0" locked="0" layoutInCell="1" allowOverlap="1" wp14:anchorId="13231545" wp14:editId="43F3C47E">
            <wp:simplePos x="0" y="0"/>
            <wp:positionH relativeFrom="margin">
              <wp:align>right</wp:align>
            </wp:positionH>
            <wp:positionV relativeFrom="paragraph">
              <wp:posOffset>52070</wp:posOffset>
            </wp:positionV>
            <wp:extent cx="2633980" cy="1539875"/>
            <wp:effectExtent l="0" t="0" r="0" b="317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3980" cy="1539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ja-JP"/>
        </w:rPr>
        <w:sym w:font="Wingdings" w:char="F0C4"/>
      </w:r>
      <w:r>
        <w:rPr>
          <w:lang w:eastAsia="ja-JP"/>
        </w:rPr>
        <w:t xml:space="preserve"> PhysicalView / clicD sur le port </w:t>
      </w:r>
      <w:r w:rsidRPr="005967F2">
        <w:rPr>
          <w:b/>
          <w:lang w:eastAsia="ja-JP"/>
        </w:rPr>
        <w:t>ETH</w:t>
      </w:r>
      <w:r>
        <w:rPr>
          <w:lang w:eastAsia="ja-JP"/>
        </w:rPr>
        <w:t xml:space="preserve"> (IF2) / </w:t>
      </w:r>
      <w:r w:rsidRPr="005967F2">
        <w:rPr>
          <w:b/>
          <w:lang w:eastAsia="ja-JP"/>
        </w:rPr>
        <w:t>Configuration</w:t>
      </w:r>
    </w:p>
    <w:p w14:paraId="7ABBDBB4" w14:textId="77777777" w:rsidR="00757146" w:rsidRDefault="00757146" w:rsidP="00757146">
      <w:pPr>
        <w:pStyle w:val="ListParagraph"/>
        <w:spacing w:after="0" w:line="240" w:lineRule="auto"/>
        <w:ind w:left="720"/>
        <w:rPr>
          <w:lang w:eastAsia="ja-JP"/>
        </w:rPr>
      </w:pPr>
    </w:p>
    <w:p w14:paraId="13E891D0" w14:textId="77777777" w:rsidR="00757146" w:rsidRDefault="00757146" w:rsidP="00757146">
      <w:pPr>
        <w:pStyle w:val="ListParagraph"/>
        <w:spacing w:after="0" w:line="240" w:lineRule="auto"/>
        <w:ind w:left="720"/>
        <w:rPr>
          <w:lang w:eastAsia="ja-JP"/>
        </w:rPr>
      </w:pPr>
      <w:r>
        <w:rPr>
          <w:lang w:eastAsia="ja-JP"/>
        </w:rPr>
        <w:sym w:font="Wingdings" w:char="F0C4"/>
      </w:r>
      <w:r>
        <w:rPr>
          <w:lang w:eastAsia="ja-JP"/>
        </w:rPr>
        <w:t xml:space="preserve"> Paramètre </w:t>
      </w:r>
      <w:r w:rsidRPr="005967F2">
        <w:rPr>
          <w:b/>
          <w:lang w:eastAsia="ja-JP"/>
        </w:rPr>
        <w:t>Mode</w:t>
      </w:r>
      <w:r>
        <w:rPr>
          <w:lang w:eastAsia="ja-JP"/>
        </w:rPr>
        <w:t xml:space="preserve"> </w:t>
      </w:r>
      <w:r>
        <w:rPr>
          <w:lang w:eastAsia="ja-JP"/>
        </w:rPr>
        <w:sym w:font="Wingdings" w:char="F0E8"/>
      </w:r>
      <w:r>
        <w:rPr>
          <w:lang w:eastAsia="ja-JP"/>
        </w:rPr>
        <w:t xml:space="preserve"> « </w:t>
      </w:r>
      <w:r w:rsidRPr="005967F2">
        <w:rPr>
          <w:b/>
          <w:lang w:eastAsia="ja-JP"/>
        </w:rPr>
        <w:t>enter IP adress manually</w:t>
      </w:r>
      <w:r>
        <w:rPr>
          <w:lang w:eastAsia="ja-JP"/>
        </w:rPr>
        <w:t> » / Enter</w:t>
      </w:r>
    </w:p>
    <w:p w14:paraId="5C2E9122" w14:textId="77777777" w:rsidR="00757146" w:rsidRDefault="00757146" w:rsidP="00757146">
      <w:pPr>
        <w:pStyle w:val="ListParagraph"/>
        <w:spacing w:after="0" w:line="240" w:lineRule="auto"/>
        <w:ind w:left="720"/>
        <w:rPr>
          <w:lang w:eastAsia="ja-JP"/>
        </w:rPr>
      </w:pPr>
      <w:r>
        <w:rPr>
          <w:lang w:eastAsia="ja-JP"/>
        </w:rPr>
        <w:sym w:font="Wingdings" w:char="F0C4"/>
      </w:r>
      <w:r>
        <w:rPr>
          <w:lang w:eastAsia="ja-JP"/>
        </w:rPr>
        <w:t xml:space="preserve"> Saisir l’adresse IP et son masque affecté à votre CPU : </w:t>
      </w:r>
    </w:p>
    <w:p w14:paraId="0182A484" w14:textId="77777777" w:rsidR="00757146" w:rsidRDefault="00757146" w:rsidP="00757146">
      <w:pPr>
        <w:pStyle w:val="ListParagraph"/>
        <w:spacing w:after="0" w:line="240" w:lineRule="auto"/>
        <w:ind w:left="720"/>
        <w:rPr>
          <w:lang w:eastAsia="ja-JP"/>
        </w:rPr>
      </w:pPr>
      <w:r>
        <w:rPr>
          <w:lang w:eastAsia="ja-JP"/>
        </w:rPr>
        <w:tab/>
      </w:r>
      <w:r>
        <w:rPr>
          <w:lang w:eastAsia="ja-JP"/>
        </w:rPr>
        <w:sym w:font="Wingdings" w:char="F0C4"/>
      </w:r>
      <w:r>
        <w:rPr>
          <w:lang w:eastAsia="ja-JP"/>
        </w:rPr>
        <w:t xml:space="preserve"> Voir schéma Rsx de la salle : </w:t>
      </w:r>
      <w:r w:rsidRPr="005967F2">
        <w:rPr>
          <w:b/>
          <w:lang w:eastAsia="ja-JP"/>
        </w:rPr>
        <w:t>10.16.7.</w:t>
      </w:r>
      <w:r w:rsidR="004D7C0B">
        <w:rPr>
          <w:b/>
          <w:lang w:eastAsia="ja-JP"/>
        </w:rPr>
        <w:t>21</w:t>
      </w:r>
      <w:r w:rsidRPr="005967F2">
        <w:rPr>
          <w:b/>
          <w:lang w:eastAsia="ja-JP"/>
        </w:rPr>
        <w:t xml:space="preserve"> / 16</w:t>
      </w:r>
      <w:r>
        <w:rPr>
          <w:lang w:eastAsia="ja-JP"/>
        </w:rPr>
        <w:t xml:space="preserve"> (ici)</w:t>
      </w:r>
    </w:p>
    <w:p w14:paraId="0BEE034B" w14:textId="77777777" w:rsidR="00757146" w:rsidRDefault="00757146" w:rsidP="00757146">
      <w:pPr>
        <w:pStyle w:val="ListParagraph"/>
        <w:spacing w:after="0" w:line="240" w:lineRule="auto"/>
        <w:ind w:left="720"/>
        <w:rPr>
          <w:lang w:eastAsia="ja-JP"/>
        </w:rPr>
      </w:pPr>
      <w:r w:rsidRPr="005967F2">
        <w:rPr>
          <w:noProof/>
        </w:rPr>
        <w:drawing>
          <wp:anchor distT="0" distB="0" distL="114300" distR="114300" simplePos="0" relativeHeight="251683840" behindDoc="0" locked="0" layoutInCell="1" allowOverlap="1" wp14:anchorId="79C5FA19" wp14:editId="3B18999A">
            <wp:simplePos x="0" y="0"/>
            <wp:positionH relativeFrom="column">
              <wp:posOffset>1074420</wp:posOffset>
            </wp:positionH>
            <wp:positionV relativeFrom="paragraph">
              <wp:posOffset>57150</wp:posOffset>
            </wp:positionV>
            <wp:extent cx="2813050" cy="1743075"/>
            <wp:effectExtent l="0" t="0" r="6350"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3050" cy="1743075"/>
                    </a:xfrm>
                    <a:prstGeom prst="rect">
                      <a:avLst/>
                    </a:prstGeom>
                  </pic:spPr>
                </pic:pic>
              </a:graphicData>
            </a:graphic>
            <wp14:sizeRelH relativeFrom="margin">
              <wp14:pctWidth>0</wp14:pctWidth>
            </wp14:sizeRelH>
            <wp14:sizeRelV relativeFrom="margin">
              <wp14:pctHeight>0</wp14:pctHeight>
            </wp14:sizeRelV>
          </wp:anchor>
        </w:drawing>
      </w:r>
    </w:p>
    <w:p w14:paraId="45011596" w14:textId="77777777" w:rsidR="00757146" w:rsidRDefault="00757146" w:rsidP="00757146">
      <w:pPr>
        <w:pStyle w:val="ListParagraph"/>
        <w:spacing w:after="0" w:line="240" w:lineRule="auto"/>
        <w:ind w:left="720"/>
        <w:rPr>
          <w:lang w:eastAsia="ja-JP"/>
        </w:rPr>
      </w:pPr>
      <w:r>
        <w:rPr>
          <w:noProof/>
          <w:lang w:eastAsia="ja-JP"/>
        </w:rPr>
        <mc:AlternateContent>
          <mc:Choice Requires="wps">
            <w:drawing>
              <wp:anchor distT="0" distB="0" distL="114300" distR="114300" simplePos="0" relativeHeight="251684864" behindDoc="0" locked="0" layoutInCell="1" allowOverlap="1" wp14:anchorId="39C980FD" wp14:editId="02662DCD">
                <wp:simplePos x="0" y="0"/>
                <wp:positionH relativeFrom="column">
                  <wp:posOffset>3581400</wp:posOffset>
                </wp:positionH>
                <wp:positionV relativeFrom="paragraph">
                  <wp:posOffset>20320</wp:posOffset>
                </wp:positionV>
                <wp:extent cx="238125" cy="1590675"/>
                <wp:effectExtent l="38100" t="38100" r="28575" b="28575"/>
                <wp:wrapNone/>
                <wp:docPr id="27" name="Connecteur droit avec flèche 27"/>
                <wp:cNvGraphicFramePr/>
                <a:graphic xmlns:a="http://schemas.openxmlformats.org/drawingml/2006/main">
                  <a:graphicData uri="http://schemas.microsoft.com/office/word/2010/wordprocessingShape">
                    <wps:wsp>
                      <wps:cNvCnPr/>
                      <wps:spPr>
                        <a:xfrm flipH="1" flipV="1">
                          <a:off x="0" y="0"/>
                          <a:ext cx="238125" cy="1590675"/>
                        </a:xfrm>
                        <a:prstGeom prst="straightConnector1">
                          <a:avLst/>
                        </a:prstGeom>
                        <a:noFill/>
                        <a:ln w="9525" cap="flat" cmpd="sng" algn="ctr">
                          <a:solidFill>
                            <a:srgbClr val="FF0000"/>
                          </a:solidFill>
                          <a:prstDash val="solid"/>
                          <a:tailEnd type="triangle"/>
                        </a:ln>
                        <a:effectLst/>
                      </wps:spPr>
                      <wps:bodyPr/>
                    </wps:wsp>
                  </a:graphicData>
                </a:graphic>
              </wp:anchor>
            </w:drawing>
          </mc:Choice>
          <mc:Fallback>
            <w:pict>
              <v:shapetype w14:anchorId="5CF0E9C8" id="_x0000_t32" coordsize="21600,21600" o:spt="32" o:oned="t" path="m,l21600,21600e" filled="f">
                <v:path arrowok="t" fillok="f" o:connecttype="none"/>
                <o:lock v:ext="edit" shapetype="t"/>
              </v:shapetype>
              <v:shape id="Connecteur droit avec flèche 27" o:spid="_x0000_s1026" type="#_x0000_t32" style="position:absolute;margin-left:282pt;margin-top:1.6pt;width:18.75pt;height:125.25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" strokecolor="red">
                <v:stroke endarrow="block"/>
              </v:shape>
            </w:pict>
          </mc:Fallback>
        </mc:AlternateContent>
      </w:r>
    </w:p>
    <w:p w14:paraId="55A5E974" w14:textId="77777777" w:rsidR="00757146" w:rsidRDefault="00757146" w:rsidP="00757146">
      <w:pPr>
        <w:pStyle w:val="ListParagraph"/>
        <w:spacing w:after="0" w:line="240" w:lineRule="auto"/>
        <w:ind w:left="720"/>
        <w:rPr>
          <w:lang w:eastAsia="ja-JP"/>
        </w:rPr>
      </w:pPr>
    </w:p>
    <w:p w14:paraId="58F9F416" w14:textId="77777777" w:rsidR="00757146" w:rsidRDefault="00757146" w:rsidP="00757146">
      <w:pPr>
        <w:pStyle w:val="ListParagraph"/>
        <w:spacing w:after="0" w:line="240" w:lineRule="auto"/>
        <w:ind w:left="720"/>
        <w:rPr>
          <w:lang w:eastAsia="ja-JP"/>
        </w:rPr>
      </w:pPr>
    </w:p>
    <w:p w14:paraId="0815CDE2" w14:textId="77777777" w:rsidR="00757146" w:rsidRDefault="00757146" w:rsidP="00757146">
      <w:pPr>
        <w:pStyle w:val="ListParagraph"/>
        <w:spacing w:after="0" w:line="240" w:lineRule="auto"/>
        <w:ind w:left="720"/>
        <w:rPr>
          <w:lang w:eastAsia="ja-JP"/>
        </w:rPr>
      </w:pPr>
    </w:p>
    <w:p w14:paraId="4787FB11" w14:textId="77777777" w:rsidR="00757146" w:rsidRDefault="00757146" w:rsidP="00757146">
      <w:pPr>
        <w:pStyle w:val="ListParagraph"/>
        <w:spacing w:after="0" w:line="240" w:lineRule="auto"/>
        <w:ind w:left="720"/>
        <w:rPr>
          <w:lang w:eastAsia="ja-JP"/>
        </w:rPr>
      </w:pPr>
    </w:p>
    <w:p w14:paraId="46B79C35" w14:textId="77777777" w:rsidR="00757146" w:rsidRDefault="00757146" w:rsidP="00757146">
      <w:pPr>
        <w:pStyle w:val="ListParagraph"/>
        <w:spacing w:after="0" w:line="240" w:lineRule="auto"/>
        <w:ind w:left="720"/>
        <w:rPr>
          <w:lang w:eastAsia="ja-JP"/>
        </w:rPr>
      </w:pPr>
    </w:p>
    <w:p w14:paraId="0CF07FB7" w14:textId="77777777" w:rsidR="00757146" w:rsidRDefault="00757146" w:rsidP="00757146">
      <w:pPr>
        <w:pStyle w:val="ListParagraph"/>
        <w:spacing w:after="0" w:line="240" w:lineRule="auto"/>
        <w:ind w:left="720"/>
        <w:rPr>
          <w:lang w:eastAsia="ja-JP"/>
        </w:rPr>
      </w:pPr>
    </w:p>
    <w:p w14:paraId="01603686" w14:textId="77777777" w:rsidR="00757146" w:rsidRDefault="00757146" w:rsidP="00757146">
      <w:pPr>
        <w:pStyle w:val="ListParagraph"/>
        <w:spacing w:after="0" w:line="240" w:lineRule="auto"/>
        <w:ind w:left="720"/>
        <w:rPr>
          <w:lang w:eastAsia="ja-JP"/>
        </w:rPr>
      </w:pPr>
    </w:p>
    <w:p w14:paraId="63185824" w14:textId="77777777" w:rsidR="00757146" w:rsidRDefault="00757146" w:rsidP="00757146">
      <w:pPr>
        <w:pStyle w:val="ListParagraph"/>
        <w:spacing w:after="0" w:line="240" w:lineRule="auto"/>
        <w:ind w:left="720"/>
        <w:rPr>
          <w:lang w:eastAsia="ja-JP"/>
        </w:rPr>
      </w:pPr>
    </w:p>
    <w:p w14:paraId="37FA5664" w14:textId="77777777" w:rsidR="00757146" w:rsidRDefault="00757146" w:rsidP="00757146">
      <w:pPr>
        <w:pStyle w:val="ListParagraph"/>
        <w:spacing w:after="0" w:line="240" w:lineRule="auto"/>
        <w:ind w:left="720"/>
        <w:rPr>
          <w:lang w:eastAsia="ja-JP"/>
        </w:rPr>
      </w:pPr>
    </w:p>
    <w:p w14:paraId="19D0FC31" w14:textId="77777777" w:rsidR="00757146" w:rsidRDefault="00757146" w:rsidP="00757146">
      <w:pPr>
        <w:pStyle w:val="ListParagraph"/>
        <w:spacing w:after="0" w:line="240" w:lineRule="auto"/>
        <w:ind w:left="720"/>
        <w:rPr>
          <w:lang w:eastAsia="ja-JP"/>
        </w:rPr>
      </w:pPr>
      <w:r>
        <w:rPr>
          <w:lang w:eastAsia="ja-JP"/>
        </w:rPr>
        <w:t xml:space="preserve">/ Sauvegarder : </w:t>
      </w:r>
      <w:r w:rsidRPr="00757146">
        <w:rPr>
          <w:b/>
          <w:lang w:eastAsia="ja-JP"/>
        </w:rPr>
        <w:t>Save</w:t>
      </w:r>
      <w:r>
        <w:rPr>
          <w:lang w:eastAsia="ja-JP"/>
        </w:rPr>
        <w:t xml:space="preserve"> (pour faire disparaitre la petite étoile *</w:t>
      </w:r>
    </w:p>
    <w:p w14:paraId="0167B0AE" w14:textId="77777777" w:rsidR="00757146" w:rsidRDefault="00757146" w:rsidP="00757146">
      <w:pPr>
        <w:pStyle w:val="ListParagraph"/>
        <w:spacing w:after="0" w:line="240" w:lineRule="auto"/>
        <w:ind w:left="0"/>
        <w:rPr>
          <w:lang w:eastAsia="ja-JP"/>
        </w:rPr>
      </w:pPr>
    </w:p>
    <w:p w14:paraId="01F1C4A1" w14:textId="77777777" w:rsidR="00757146" w:rsidRPr="00035E6A" w:rsidRDefault="00757146" w:rsidP="00035E6A">
      <w:pPr>
        <w:pStyle w:val="Heading2"/>
      </w:pPr>
      <w:bookmarkStart w:id="9" w:name="_Toc21518954"/>
      <w:r w:rsidRPr="00035E6A">
        <w:t>Configuration de la connexion Ethernet</w:t>
      </w:r>
      <w:r w:rsidR="00035E6A">
        <w:t> :</w:t>
      </w:r>
      <w:bookmarkEnd w:id="9"/>
      <w:r w:rsidR="00035E6A">
        <w:t xml:space="preserve"> </w:t>
      </w:r>
    </w:p>
    <w:p w14:paraId="3310F78F" w14:textId="77777777" w:rsidR="00757146" w:rsidRDefault="00757146" w:rsidP="00757146">
      <w:pPr>
        <w:pStyle w:val="ListParagraph"/>
        <w:spacing w:after="0" w:line="240" w:lineRule="auto"/>
        <w:ind w:left="0"/>
        <w:rPr>
          <w:lang w:eastAsia="ja-JP"/>
        </w:rPr>
      </w:pPr>
      <w:r>
        <w:rPr>
          <w:noProof/>
          <w:lang w:eastAsia="ja-JP"/>
        </w:rPr>
        <w:drawing>
          <wp:inline distT="0" distB="0" distL="0" distR="0" wp14:anchorId="24F7B451" wp14:editId="4DCD4CA9">
            <wp:extent cx="192237" cy="201930"/>
            <wp:effectExtent l="0" t="0" r="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9x125p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6008" cy="216396"/>
                    </a:xfrm>
                    <a:prstGeom prst="rect">
                      <a:avLst/>
                    </a:prstGeom>
                  </pic:spPr>
                </pic:pic>
              </a:graphicData>
            </a:graphic>
          </wp:inline>
        </w:drawing>
      </w:r>
      <w:r>
        <w:rPr>
          <w:lang w:eastAsia="ja-JP"/>
        </w:rPr>
        <w:t xml:space="preserve"> </w:t>
      </w:r>
      <w:r w:rsidRPr="000B2344">
        <w:rPr>
          <w:b/>
          <w:bCs/>
          <w:color w:val="FF0000"/>
          <w:lang w:eastAsia="ja-JP"/>
        </w:rPr>
        <w:t>Si la connexion est établie pour la 1</w:t>
      </w:r>
      <w:r w:rsidRPr="000B2344">
        <w:rPr>
          <w:b/>
          <w:bCs/>
          <w:color w:val="FF0000"/>
          <w:vertAlign w:val="superscript"/>
          <w:lang w:eastAsia="ja-JP"/>
        </w:rPr>
        <w:t>ère</w:t>
      </w:r>
      <w:r w:rsidRPr="000B2344">
        <w:rPr>
          <w:b/>
          <w:bCs/>
          <w:color w:val="FF0000"/>
          <w:lang w:eastAsia="ja-JP"/>
        </w:rPr>
        <w:t xml:space="preserve"> fois</w:t>
      </w:r>
      <w:r w:rsidRPr="000B2344">
        <w:rPr>
          <w:color w:val="FF0000"/>
          <w:lang w:eastAsia="ja-JP"/>
        </w:rPr>
        <w:t> </w:t>
      </w:r>
      <w:r>
        <w:rPr>
          <w:lang w:eastAsia="ja-JP"/>
        </w:rPr>
        <w:t xml:space="preserve">: Créer une CF en Offline (voir procédure </w:t>
      </w:r>
      <w:r w:rsidR="002C074A">
        <w:rPr>
          <w:lang w:eastAsia="ja-JP"/>
        </w:rPr>
        <w:t>ci-dessous</w:t>
      </w:r>
      <w:r>
        <w:rPr>
          <w:lang w:eastAsia="ja-JP"/>
        </w:rPr>
        <w:t>)</w:t>
      </w:r>
    </w:p>
    <w:p w14:paraId="2CF5E83A" w14:textId="77777777" w:rsidR="00757146" w:rsidRDefault="00757146" w:rsidP="00757146">
      <w:pPr>
        <w:pStyle w:val="ListParagraph"/>
        <w:spacing w:after="0" w:line="240" w:lineRule="auto"/>
        <w:ind w:left="0"/>
        <w:rPr>
          <w:lang w:eastAsia="ja-JP"/>
        </w:rPr>
      </w:pPr>
      <w:r>
        <w:rPr>
          <w:noProof/>
          <w:lang w:eastAsia="ja-JP"/>
        </w:rPr>
        <w:drawing>
          <wp:inline distT="0" distB="0" distL="0" distR="0" wp14:anchorId="5802D9F1" wp14:editId="006FD7A2">
            <wp:extent cx="182982" cy="192208"/>
            <wp:effectExtent l="0" t="0" r="7620" b="0"/>
            <wp:docPr id="2496" name="Image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9x125p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9067" cy="209104"/>
                    </a:xfrm>
                    <a:prstGeom prst="rect">
                      <a:avLst/>
                    </a:prstGeom>
                  </pic:spPr>
                </pic:pic>
              </a:graphicData>
            </a:graphic>
          </wp:inline>
        </w:drawing>
      </w:r>
      <w:r>
        <w:rPr>
          <w:lang w:eastAsia="ja-JP"/>
        </w:rPr>
        <w:t xml:space="preserve"> </w:t>
      </w:r>
      <w:r w:rsidRPr="000B2344">
        <w:rPr>
          <w:b/>
          <w:bCs/>
          <w:color w:val="FF0000"/>
          <w:u w:val="single"/>
          <w:lang w:eastAsia="ja-JP"/>
        </w:rPr>
        <w:t>Si une connexion avec la CPU a déjà été établi</w:t>
      </w:r>
      <w:r>
        <w:rPr>
          <w:lang w:eastAsia="ja-JP"/>
        </w:rPr>
        <w:t xml:space="preserve">, alors : </w:t>
      </w:r>
    </w:p>
    <w:p w14:paraId="70DAB7E5" w14:textId="77777777" w:rsidR="00757146" w:rsidRDefault="00757146" w:rsidP="00757146">
      <w:pPr>
        <w:pStyle w:val="ListParagraph"/>
        <w:spacing w:after="0" w:line="240" w:lineRule="auto"/>
        <w:ind w:left="720"/>
        <w:rPr>
          <w:lang w:eastAsia="ja-JP"/>
        </w:rPr>
      </w:pPr>
    </w:p>
    <w:p w14:paraId="11CDC4F1" w14:textId="77777777" w:rsidR="00757146" w:rsidRDefault="00757146" w:rsidP="00757146">
      <w:pPr>
        <w:pStyle w:val="ListParagraph"/>
        <w:spacing w:after="0" w:line="240" w:lineRule="auto"/>
        <w:ind w:left="720"/>
        <w:rPr>
          <w:lang w:eastAsia="ja-JP"/>
        </w:rPr>
      </w:pPr>
      <w:r>
        <w:rPr>
          <w:lang w:eastAsia="ja-JP"/>
        </w:rPr>
        <w:sym w:font="Wingdings" w:char="F0C4"/>
      </w:r>
      <w:r>
        <w:rPr>
          <w:lang w:eastAsia="ja-JP"/>
        </w:rPr>
        <w:t xml:space="preserve"> Onglet Online / Settings…</w:t>
      </w:r>
    </w:p>
    <w:p w14:paraId="1E090D45" w14:textId="77777777" w:rsidR="00757146" w:rsidRDefault="00757146" w:rsidP="00757146">
      <w:pPr>
        <w:pStyle w:val="ListParagraph"/>
        <w:spacing w:after="0" w:line="240" w:lineRule="auto"/>
        <w:ind w:left="720" w:firstLine="696"/>
        <w:rPr>
          <w:lang w:eastAsia="ja-JP"/>
        </w:rPr>
      </w:pPr>
      <w:r>
        <w:rPr>
          <w:lang w:eastAsia="ja-JP"/>
        </w:rPr>
        <w:t xml:space="preserve">/ supprimer les connexions existantes </w:t>
      </w:r>
    </w:p>
    <w:p w14:paraId="5C4EE0FD" w14:textId="77777777" w:rsidR="00757146" w:rsidRDefault="00757146" w:rsidP="00757146">
      <w:pPr>
        <w:pStyle w:val="ListParagraph"/>
        <w:spacing w:after="0" w:line="240" w:lineRule="auto"/>
        <w:ind w:left="1428" w:firstLine="696"/>
        <w:rPr>
          <w:lang w:eastAsia="ja-JP"/>
        </w:rPr>
      </w:pPr>
      <w:r>
        <w:rPr>
          <w:lang w:eastAsia="ja-JP"/>
        </w:rPr>
        <w:t>/ ClicD sur la 1ere ligne vide / Add TCPIP Connection</w:t>
      </w:r>
    </w:p>
    <w:p w14:paraId="591A2A57" w14:textId="77777777" w:rsidR="00757146" w:rsidRDefault="00757146" w:rsidP="00757146">
      <w:pPr>
        <w:pStyle w:val="ListParagraph"/>
        <w:spacing w:after="0" w:line="240" w:lineRule="auto"/>
        <w:ind w:left="720" w:firstLine="696"/>
        <w:rPr>
          <w:lang w:eastAsia="ja-JP"/>
        </w:rPr>
      </w:pPr>
      <w:r>
        <w:rPr>
          <w:lang w:eastAsia="ja-JP"/>
        </w:rPr>
        <w:t xml:space="preserve">Où </w:t>
      </w:r>
    </w:p>
    <w:p w14:paraId="5BD7430A" w14:textId="77777777" w:rsidR="00757146" w:rsidRDefault="00757146" w:rsidP="00757146">
      <w:pPr>
        <w:pStyle w:val="ListParagraph"/>
        <w:spacing w:after="0" w:line="240" w:lineRule="auto"/>
        <w:ind w:left="720" w:firstLine="696"/>
        <w:rPr>
          <w:lang w:eastAsia="ja-JP"/>
        </w:rPr>
      </w:pPr>
      <w:r>
        <w:rPr>
          <w:lang w:eastAsia="ja-JP"/>
        </w:rPr>
        <w:tab/>
        <w:t>/ Onglet Browse / Glisser déposer les paramètres de la CPU trouvée de la fenêtre droite vers la fenêtre de gauche dans l’onglet Ethernet</w:t>
      </w:r>
    </w:p>
    <w:p w14:paraId="6C33C500" w14:textId="77777777" w:rsidR="00757146" w:rsidRDefault="00757146" w:rsidP="00757146">
      <w:pPr>
        <w:pStyle w:val="ListParagraph"/>
        <w:spacing w:after="0" w:line="240" w:lineRule="auto"/>
        <w:ind w:left="720" w:firstLine="696"/>
        <w:rPr>
          <w:lang w:eastAsia="ja-JP"/>
        </w:rPr>
      </w:pPr>
    </w:p>
    <w:p w14:paraId="19198032" w14:textId="77777777" w:rsidR="00757146" w:rsidRDefault="00757146" w:rsidP="00757146">
      <w:pPr>
        <w:pStyle w:val="ListParagraph"/>
        <w:spacing w:after="0" w:line="240" w:lineRule="auto"/>
        <w:ind w:left="720"/>
        <w:rPr>
          <w:lang w:eastAsia="ja-JP"/>
        </w:rPr>
      </w:pPr>
      <w:r>
        <w:rPr>
          <w:lang w:eastAsia="ja-JP"/>
        </w:rPr>
        <w:sym w:font="Wingdings" w:char="F0C4"/>
      </w:r>
      <w:r>
        <w:rPr>
          <w:lang w:eastAsia="ja-JP"/>
        </w:rPr>
        <w:t xml:space="preserve"> Paramétrer la connexion (source INA node number : Effacer et ne rien mettre) et sauvegarder.</w:t>
      </w:r>
    </w:p>
    <w:p w14:paraId="0257C6EC" w14:textId="77777777" w:rsidR="00757146" w:rsidRDefault="00757146" w:rsidP="00757146">
      <w:pPr>
        <w:spacing w:after="0" w:line="240" w:lineRule="auto"/>
        <w:rPr>
          <w:lang w:eastAsia="ja-JP"/>
        </w:rPr>
      </w:pPr>
      <w:r>
        <w:rPr>
          <w:lang w:eastAsia="ja-JP"/>
        </w:rPr>
        <w:br w:type="page"/>
      </w:r>
    </w:p>
    <w:p w14:paraId="7C770D85" w14:textId="77777777" w:rsidR="00757146" w:rsidRDefault="00757146" w:rsidP="00035E6A">
      <w:pPr>
        <w:pStyle w:val="Heading2"/>
      </w:pPr>
      <w:bookmarkStart w:id="10" w:name="_Toc21518955"/>
      <w:r>
        <w:lastRenderedPageBreak/>
        <w:t>Création de la CF, Transfert vers la CPU et exécution du programme</w:t>
      </w:r>
      <w:bookmarkEnd w:id="10"/>
    </w:p>
    <w:p w14:paraId="7E4E9396" w14:textId="77777777" w:rsidR="00757146" w:rsidRDefault="00757146" w:rsidP="00757146">
      <w:pPr>
        <w:pStyle w:val="ListParagraph"/>
        <w:spacing w:after="0" w:line="240" w:lineRule="auto"/>
        <w:ind w:left="720"/>
        <w:rPr>
          <w:u w:val="single"/>
          <w:lang w:eastAsia="ja-JP"/>
        </w:rPr>
      </w:pPr>
    </w:p>
    <w:p w14:paraId="2780E465" w14:textId="77777777" w:rsidR="00757146" w:rsidRDefault="00757146" w:rsidP="00757146">
      <w:pPr>
        <w:pStyle w:val="ListParagraph"/>
        <w:spacing w:after="0" w:line="240" w:lineRule="auto"/>
        <w:ind w:left="720"/>
        <w:rPr>
          <w:lang w:eastAsia="ja-JP"/>
        </w:rPr>
      </w:pPr>
      <w:r w:rsidRPr="00EE5E0D">
        <w:rPr>
          <w:u w:val="single"/>
          <w:lang w:eastAsia="ja-JP"/>
        </w:rPr>
        <w:t>Objectifs</w:t>
      </w:r>
      <w:r>
        <w:rPr>
          <w:lang w:eastAsia="ja-JP"/>
        </w:rPr>
        <w:t> : Travailler en ligne (Online) avec la CPU</w:t>
      </w:r>
    </w:p>
    <w:p w14:paraId="16C6B6C2" w14:textId="77777777" w:rsidR="00757146" w:rsidRDefault="00757146" w:rsidP="00757146">
      <w:pPr>
        <w:pStyle w:val="ListParagraph"/>
        <w:spacing w:after="0" w:line="240" w:lineRule="auto"/>
        <w:ind w:left="720"/>
        <w:rPr>
          <w:lang w:eastAsia="ja-JP"/>
        </w:rPr>
      </w:pPr>
    </w:p>
    <w:p w14:paraId="605DEF91" w14:textId="77777777" w:rsidR="00757146" w:rsidRDefault="00757146" w:rsidP="00757146">
      <w:pPr>
        <w:pStyle w:val="ListParagraph"/>
        <w:numPr>
          <w:ilvl w:val="0"/>
          <w:numId w:val="17"/>
        </w:numPr>
        <w:spacing w:after="0" w:line="240" w:lineRule="auto"/>
        <w:rPr>
          <w:lang w:eastAsia="ja-JP"/>
        </w:rPr>
      </w:pPr>
      <w:r>
        <w:rPr>
          <w:lang w:eastAsia="ja-JP"/>
        </w:rPr>
        <w:t>Mettre la CPU hors tension / retirer la CF</w:t>
      </w:r>
    </w:p>
    <w:p w14:paraId="0EBC6545" w14:textId="77777777" w:rsidR="00757146" w:rsidRDefault="00757146" w:rsidP="00757146">
      <w:pPr>
        <w:pStyle w:val="ListParagraph"/>
        <w:spacing w:after="0" w:line="240" w:lineRule="auto"/>
        <w:ind w:left="720"/>
        <w:rPr>
          <w:lang w:eastAsia="ja-JP"/>
        </w:rPr>
      </w:pPr>
      <w:r>
        <w:rPr>
          <w:lang w:eastAsia="ja-JP"/>
        </w:rPr>
        <w:sym w:font="Wingdings" w:char="F0C4"/>
      </w:r>
      <w:r>
        <w:rPr>
          <w:lang w:eastAsia="ja-JP"/>
        </w:rPr>
        <w:t xml:space="preserve"> Glisser la CF dans le lecteur (étiquette CF visible sur le dessus) puis insérer le tout dans la prise USB de votre PC</w:t>
      </w:r>
    </w:p>
    <w:p w14:paraId="6C85C881" w14:textId="77777777" w:rsidR="00757146" w:rsidRDefault="00757146" w:rsidP="00757146">
      <w:pPr>
        <w:pStyle w:val="ListParagraph"/>
        <w:spacing w:after="0" w:line="240" w:lineRule="auto"/>
        <w:ind w:left="720"/>
        <w:rPr>
          <w:lang w:eastAsia="ja-JP"/>
        </w:rPr>
      </w:pPr>
      <w:r>
        <w:rPr>
          <w:lang w:eastAsia="ja-JP"/>
        </w:rPr>
        <w:t>Avec AS4.3</w:t>
      </w:r>
    </w:p>
    <w:p w14:paraId="6369DECB" w14:textId="77777777" w:rsidR="00757146" w:rsidRDefault="00757146" w:rsidP="00757146">
      <w:pPr>
        <w:pStyle w:val="ListParagraph"/>
        <w:spacing w:after="0" w:line="240" w:lineRule="auto"/>
        <w:ind w:left="720"/>
        <w:rPr>
          <w:lang w:eastAsia="ja-JP"/>
        </w:rPr>
      </w:pPr>
      <w:r>
        <w:rPr>
          <w:lang w:eastAsia="ja-JP"/>
        </w:rPr>
        <w:t>/ Project / Project Installation / Offline Installation :</w:t>
      </w:r>
    </w:p>
    <w:p w14:paraId="6F94FB2B" w14:textId="77777777" w:rsidR="00757146" w:rsidRDefault="00757146" w:rsidP="00757146">
      <w:pPr>
        <w:pStyle w:val="ListParagraph"/>
        <w:spacing w:after="0" w:line="240" w:lineRule="auto"/>
        <w:ind w:left="720"/>
        <w:jc w:val="center"/>
        <w:rPr>
          <w:lang w:eastAsia="ja-JP"/>
        </w:rPr>
      </w:pPr>
      <w:r>
        <w:rPr>
          <w:noProof/>
          <w:lang w:eastAsia="ja-JP"/>
        </w:rPr>
        <w:drawing>
          <wp:inline distT="0" distB="0" distL="0" distR="0" wp14:anchorId="5DB01699" wp14:editId="475FE6FD">
            <wp:extent cx="4638616" cy="2063087"/>
            <wp:effectExtent l="0" t="0" r="0" b="0"/>
            <wp:docPr id="2515" name="Image 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9416" cy="2067890"/>
                    </a:xfrm>
                    <a:prstGeom prst="rect">
                      <a:avLst/>
                    </a:prstGeom>
                    <a:noFill/>
                    <a:ln>
                      <a:noFill/>
                    </a:ln>
                  </pic:spPr>
                </pic:pic>
              </a:graphicData>
            </a:graphic>
          </wp:inline>
        </w:drawing>
      </w:r>
    </w:p>
    <w:p w14:paraId="41749044" w14:textId="77777777" w:rsidR="00757146" w:rsidRDefault="00757146" w:rsidP="00757146">
      <w:pPr>
        <w:pStyle w:val="ListParagraph"/>
        <w:spacing w:after="0" w:line="240" w:lineRule="auto"/>
        <w:ind w:left="0" w:firstLine="696"/>
        <w:rPr>
          <w:lang w:eastAsia="ja-JP"/>
        </w:rPr>
      </w:pPr>
    </w:p>
    <w:p w14:paraId="2FCF4D0E" w14:textId="77777777" w:rsidR="00757146" w:rsidRDefault="00757146" w:rsidP="00757146">
      <w:pPr>
        <w:pStyle w:val="ListParagraph"/>
        <w:spacing w:after="0" w:line="240" w:lineRule="auto"/>
        <w:ind w:firstLine="708"/>
        <w:rPr>
          <w:lang w:eastAsia="ja-JP"/>
        </w:rPr>
      </w:pPr>
      <w:r>
        <w:rPr>
          <w:lang w:eastAsia="ja-JP"/>
        </w:rPr>
        <w:sym w:font="Wingdings" w:char="F0C4"/>
      </w:r>
      <w:r>
        <w:rPr>
          <w:lang w:eastAsia="ja-JP"/>
        </w:rPr>
        <w:t xml:space="preserve"> Le projet est compilé spécialement puis une nouvelle fenêtre apparait …</w:t>
      </w:r>
    </w:p>
    <w:p w14:paraId="3ECBEF72" w14:textId="77777777" w:rsidR="00757146" w:rsidRPr="005F494D" w:rsidRDefault="00757146" w:rsidP="00757146">
      <w:pPr>
        <w:pStyle w:val="ListParagraph"/>
        <w:spacing w:after="0" w:line="240" w:lineRule="auto"/>
        <w:ind w:left="1418" w:hanging="2"/>
        <w:rPr>
          <w:lang w:eastAsia="ja-JP"/>
        </w:rPr>
      </w:pPr>
      <w:r>
        <w:rPr>
          <w:lang w:eastAsia="ja-JP"/>
        </w:rPr>
        <w:sym w:font="Wingdings" w:char="F0C4"/>
      </w:r>
      <w:r>
        <w:rPr>
          <w:lang w:eastAsia="ja-JP"/>
        </w:rPr>
        <w:t xml:space="preserve"> Vérifier le paramétrage par défaut, puis / </w:t>
      </w:r>
      <w:r w:rsidRPr="005F494D">
        <w:rPr>
          <w:b/>
          <w:lang w:eastAsia="ja-JP"/>
        </w:rPr>
        <w:t>Create CF</w:t>
      </w:r>
      <w:r>
        <w:rPr>
          <w:b/>
          <w:lang w:eastAsia="ja-JP"/>
        </w:rPr>
        <w:t xml:space="preserve"> / OUI / OK </w:t>
      </w:r>
      <w:r w:rsidRPr="005F494D">
        <w:rPr>
          <w:lang w:eastAsia="ja-JP"/>
        </w:rPr>
        <w:t>et demander à retirer la clé USB en toute sécurité</w:t>
      </w:r>
    </w:p>
    <w:p w14:paraId="30ADCEB1" w14:textId="77777777" w:rsidR="00757146" w:rsidRDefault="00757146" w:rsidP="00757146">
      <w:pPr>
        <w:pStyle w:val="ListParagraph"/>
        <w:spacing w:after="0" w:line="240" w:lineRule="auto"/>
        <w:ind w:left="720"/>
        <w:jc w:val="center"/>
        <w:rPr>
          <w:lang w:eastAsia="ja-JP"/>
        </w:rPr>
      </w:pPr>
      <w:r w:rsidRPr="00735FF5">
        <w:rPr>
          <w:noProof/>
        </w:rPr>
        <w:drawing>
          <wp:inline distT="0" distB="0" distL="0" distR="0" wp14:anchorId="452D636F" wp14:editId="794C65E6">
            <wp:extent cx="3457214" cy="3262924"/>
            <wp:effectExtent l="0" t="0" r="0" b="0"/>
            <wp:docPr id="2514" name="Image 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9565" cy="3274581"/>
                    </a:xfrm>
                    <a:prstGeom prst="rect">
                      <a:avLst/>
                    </a:prstGeom>
                  </pic:spPr>
                </pic:pic>
              </a:graphicData>
            </a:graphic>
          </wp:inline>
        </w:drawing>
      </w:r>
    </w:p>
    <w:p w14:paraId="16DF33D2" w14:textId="77777777" w:rsidR="00757146" w:rsidRDefault="00757146" w:rsidP="00757146">
      <w:pPr>
        <w:pStyle w:val="ListParagraph"/>
        <w:spacing w:after="0" w:line="240" w:lineRule="auto"/>
        <w:ind w:left="720"/>
        <w:rPr>
          <w:lang w:eastAsia="ja-JP"/>
        </w:rPr>
      </w:pPr>
    </w:p>
    <w:p w14:paraId="0BD3B8C3" w14:textId="77777777" w:rsidR="00757146" w:rsidRDefault="00757146" w:rsidP="00757146">
      <w:pPr>
        <w:pStyle w:val="ListParagraph"/>
        <w:numPr>
          <w:ilvl w:val="0"/>
          <w:numId w:val="17"/>
        </w:numPr>
        <w:spacing w:after="0" w:line="240" w:lineRule="auto"/>
        <w:rPr>
          <w:lang w:eastAsia="ja-JP"/>
        </w:rPr>
      </w:pPr>
      <w:r>
        <w:rPr>
          <w:lang w:eastAsia="ja-JP"/>
        </w:rPr>
        <w:t>Vérifier que la CPU hors tension / insérer la CF l’étiquette vers la gauche</w:t>
      </w:r>
    </w:p>
    <w:p w14:paraId="5463D087" w14:textId="77777777" w:rsidR="00757146" w:rsidRDefault="00757146" w:rsidP="00757146">
      <w:pPr>
        <w:spacing w:after="0" w:line="240" w:lineRule="auto"/>
        <w:ind w:left="360"/>
        <w:rPr>
          <w:lang w:eastAsia="ja-JP"/>
        </w:rPr>
      </w:pPr>
      <w:r>
        <w:rPr>
          <w:lang w:eastAsia="ja-JP"/>
        </w:rPr>
        <w:t xml:space="preserve">/ mettre la CPU sous tension </w:t>
      </w:r>
      <w:r>
        <w:rPr>
          <w:lang w:eastAsia="ja-JP"/>
        </w:rPr>
        <w:sym w:font="Wingdings" w:char="F0E8"/>
      </w:r>
      <w:r>
        <w:rPr>
          <w:lang w:eastAsia="ja-JP"/>
        </w:rPr>
        <w:t xml:space="preserve"> </w:t>
      </w:r>
      <w:r w:rsidRPr="005F494D">
        <w:rPr>
          <w:b/>
          <w:lang w:eastAsia="ja-JP"/>
        </w:rPr>
        <w:t>RUN</w:t>
      </w:r>
      <w:r>
        <w:rPr>
          <w:lang w:eastAsia="ja-JP"/>
        </w:rPr>
        <w:t xml:space="preserve"> dans la barre d’état</w:t>
      </w:r>
    </w:p>
    <w:p w14:paraId="1443B405" w14:textId="77777777" w:rsidR="00757146" w:rsidRDefault="00757146" w:rsidP="00757146">
      <w:pPr>
        <w:spacing w:after="0" w:line="240" w:lineRule="auto"/>
        <w:ind w:left="360"/>
        <w:rPr>
          <w:lang w:eastAsia="ja-JP"/>
        </w:rPr>
      </w:pPr>
      <w:r>
        <w:rPr>
          <w:lang w:eastAsia="ja-JP"/>
        </w:rPr>
        <w:t>/ Si pas de connexion, retournez dans Online / Settings / Browse / Sélectionner votre connexion et faire</w:t>
      </w:r>
      <w:r>
        <w:rPr>
          <w:lang w:eastAsia="ja-JP"/>
        </w:rPr>
        <w:sym w:font="Wingdings" w:char="F0E8"/>
      </w:r>
      <w:r>
        <w:rPr>
          <w:lang w:eastAsia="ja-JP"/>
        </w:rPr>
        <w:t xml:space="preserve"> Connect</w:t>
      </w:r>
    </w:p>
    <w:p w14:paraId="045DE9A7" w14:textId="77777777" w:rsidR="00757146" w:rsidRDefault="00757146" w:rsidP="00757146">
      <w:pPr>
        <w:spacing w:after="0" w:line="240" w:lineRule="auto"/>
        <w:ind w:left="360"/>
        <w:rPr>
          <w:lang w:eastAsia="ja-JP"/>
        </w:rPr>
      </w:pPr>
      <w:r>
        <w:rPr>
          <w:noProof/>
        </w:rPr>
        <w:drawing>
          <wp:inline distT="0" distB="0" distL="0" distR="0" wp14:anchorId="02EE1AD3" wp14:editId="0387C448">
            <wp:extent cx="4210050" cy="190500"/>
            <wp:effectExtent l="0" t="0" r="0" b="0"/>
            <wp:docPr id="2516" name="Image 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0050" cy="190500"/>
                    </a:xfrm>
                    <a:prstGeom prst="rect">
                      <a:avLst/>
                    </a:prstGeom>
                  </pic:spPr>
                </pic:pic>
              </a:graphicData>
            </a:graphic>
          </wp:inline>
        </w:drawing>
      </w:r>
    </w:p>
    <w:p w14:paraId="21D96A3C" w14:textId="77777777" w:rsidR="00757146" w:rsidRDefault="00757146">
      <w:pPr>
        <w:spacing w:after="0" w:line="240" w:lineRule="auto"/>
        <w:rPr>
          <w:b/>
          <w:lang w:eastAsia="ja-JP"/>
        </w:rPr>
      </w:pPr>
      <w:r>
        <w:rPr>
          <w:b/>
          <w:lang w:eastAsia="ja-JP"/>
        </w:rPr>
        <w:br w:type="page"/>
      </w:r>
    </w:p>
    <w:p w14:paraId="2CCD4CF9" w14:textId="77777777" w:rsidR="00535C85" w:rsidRDefault="00535C85" w:rsidP="00043293">
      <w:pPr>
        <w:pStyle w:val="Heading1"/>
      </w:pPr>
      <w:bookmarkStart w:id="11" w:name="_Toc21518956"/>
      <w:r>
        <w:lastRenderedPageBreak/>
        <w:t xml:space="preserve">Configuration des paramètres d’un </w:t>
      </w:r>
      <w:r w:rsidR="00043293">
        <w:t>module</w:t>
      </w:r>
      <w:r>
        <w:t xml:space="preserve"> de sortie</w:t>
      </w:r>
      <w:bookmarkEnd w:id="11"/>
    </w:p>
    <w:p w14:paraId="5B0EC9BE" w14:textId="77777777" w:rsidR="00043293" w:rsidRDefault="00043293" w:rsidP="00043293">
      <w:pPr>
        <w:pStyle w:val="Heading2"/>
      </w:pPr>
      <w:bookmarkStart w:id="12" w:name="_Toc21518957"/>
      <w:r>
        <w:t>Le module X20DO9322</w:t>
      </w:r>
      <w:r w:rsidR="00B945A8">
        <w:t> : 12 DOutput en 1 mot USINT</w:t>
      </w:r>
      <w:bookmarkEnd w:id="12"/>
    </w:p>
    <w:p w14:paraId="615E5D55" w14:textId="77777777" w:rsidR="000521DE" w:rsidRPr="002B7604" w:rsidRDefault="001F7606" w:rsidP="000521DE">
      <w:pPr>
        <w:spacing w:after="0" w:line="240" w:lineRule="auto"/>
        <w:rPr>
          <w:lang w:val="en-GB" w:eastAsia="ja-JP"/>
        </w:rPr>
      </w:pPr>
      <w:r>
        <w:rPr>
          <w:noProof/>
        </w:rPr>
        <w:drawing>
          <wp:anchor distT="0" distB="0" distL="114300" distR="114300" simplePos="0" relativeHeight="251673600" behindDoc="0" locked="0" layoutInCell="1" allowOverlap="1" wp14:anchorId="0A81B768" wp14:editId="2D65D28F">
            <wp:simplePos x="0" y="0"/>
            <wp:positionH relativeFrom="margin">
              <wp:posOffset>4541520</wp:posOffset>
            </wp:positionH>
            <wp:positionV relativeFrom="paragraph">
              <wp:posOffset>8890</wp:posOffset>
            </wp:positionV>
            <wp:extent cx="2106295" cy="3543300"/>
            <wp:effectExtent l="0" t="0" r="825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06295" cy="3543300"/>
                    </a:xfrm>
                    <a:prstGeom prst="rect">
                      <a:avLst/>
                    </a:prstGeom>
                  </pic:spPr>
                </pic:pic>
              </a:graphicData>
            </a:graphic>
            <wp14:sizeRelH relativeFrom="margin">
              <wp14:pctWidth>0</wp14:pctWidth>
            </wp14:sizeRelH>
            <wp14:sizeRelV relativeFrom="margin">
              <wp14:pctHeight>0</wp14:pctHeight>
            </wp14:sizeRelV>
          </wp:anchor>
        </w:drawing>
      </w:r>
      <w:r w:rsidR="00B54E02">
        <w:rPr>
          <w:lang w:eastAsia="ja-JP"/>
        </w:rPr>
        <w:sym w:font="Wingdings" w:char="F0C4"/>
      </w:r>
      <w:r w:rsidR="00B54E02" w:rsidRPr="002B7604">
        <w:rPr>
          <w:lang w:val="en-GB" w:eastAsia="ja-JP"/>
        </w:rPr>
        <w:t xml:space="preserve"> </w:t>
      </w:r>
      <w:r w:rsidR="00BF7594" w:rsidRPr="002B7604">
        <w:rPr>
          <w:lang w:val="en-GB" w:eastAsia="ja-JP"/>
        </w:rPr>
        <w:t>Ph</w:t>
      </w:r>
      <w:r w:rsidR="00B54E02" w:rsidRPr="002B7604">
        <w:rPr>
          <w:lang w:val="en-GB" w:eastAsia="ja-JP"/>
        </w:rPr>
        <w:t xml:space="preserve">ysicalView / ClicD sur le module DO / </w:t>
      </w:r>
      <w:r w:rsidR="00B54E02" w:rsidRPr="002B7604">
        <w:rPr>
          <w:b/>
          <w:lang w:val="en-GB" w:eastAsia="ja-JP"/>
        </w:rPr>
        <w:t>I/O Mapping</w:t>
      </w:r>
    </w:p>
    <w:p w14:paraId="7C2F6183" w14:textId="77777777" w:rsidR="00B54E02" w:rsidRPr="002B7604" w:rsidRDefault="001F7606" w:rsidP="000521DE">
      <w:pPr>
        <w:spacing w:after="0" w:line="240" w:lineRule="auto"/>
        <w:rPr>
          <w:lang w:val="en-GB" w:eastAsia="ja-JP"/>
        </w:rPr>
      </w:pPr>
      <w:r>
        <w:rPr>
          <w:noProof/>
          <w:lang w:eastAsia="ja-JP"/>
        </w:rPr>
        <w:drawing>
          <wp:anchor distT="0" distB="0" distL="114300" distR="114300" simplePos="0" relativeHeight="251672576" behindDoc="0" locked="0" layoutInCell="1" allowOverlap="1" wp14:anchorId="364B94F7" wp14:editId="0C9E9296">
            <wp:simplePos x="0" y="0"/>
            <wp:positionH relativeFrom="margin">
              <wp:posOffset>971550</wp:posOffset>
            </wp:positionH>
            <wp:positionV relativeFrom="paragraph">
              <wp:posOffset>132715</wp:posOffset>
            </wp:positionV>
            <wp:extent cx="2781300" cy="2164080"/>
            <wp:effectExtent l="0" t="0" r="0" b="762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81300"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CE469" w14:textId="77777777" w:rsidR="001F7606" w:rsidRPr="002B7604" w:rsidRDefault="001F7606" w:rsidP="000521DE">
      <w:pPr>
        <w:spacing w:after="0" w:line="240" w:lineRule="auto"/>
        <w:rPr>
          <w:lang w:val="en-GB" w:eastAsia="ja-JP"/>
        </w:rPr>
      </w:pPr>
    </w:p>
    <w:p w14:paraId="299379DF" w14:textId="77777777" w:rsidR="001F7606" w:rsidRPr="002B7604" w:rsidRDefault="001F7606" w:rsidP="000521DE">
      <w:pPr>
        <w:spacing w:after="0" w:line="240" w:lineRule="auto"/>
        <w:rPr>
          <w:lang w:val="en-GB" w:eastAsia="ja-JP"/>
        </w:rPr>
      </w:pPr>
    </w:p>
    <w:p w14:paraId="19B71ECE" w14:textId="77777777" w:rsidR="001F7606" w:rsidRPr="002B7604" w:rsidRDefault="001F7606" w:rsidP="000521DE">
      <w:pPr>
        <w:spacing w:after="0" w:line="240" w:lineRule="auto"/>
        <w:rPr>
          <w:lang w:val="en-GB" w:eastAsia="ja-JP"/>
        </w:rPr>
      </w:pPr>
    </w:p>
    <w:p w14:paraId="2125808E" w14:textId="77777777" w:rsidR="001F7606" w:rsidRPr="002B7604" w:rsidRDefault="001F7606" w:rsidP="000521DE">
      <w:pPr>
        <w:spacing w:after="0" w:line="240" w:lineRule="auto"/>
        <w:rPr>
          <w:lang w:val="en-GB" w:eastAsia="ja-JP"/>
        </w:rPr>
      </w:pPr>
    </w:p>
    <w:p w14:paraId="36C19882" w14:textId="77777777" w:rsidR="001F7606" w:rsidRPr="002B7604" w:rsidRDefault="001F7606" w:rsidP="000521DE">
      <w:pPr>
        <w:spacing w:after="0" w:line="240" w:lineRule="auto"/>
        <w:rPr>
          <w:lang w:val="en-GB" w:eastAsia="ja-JP"/>
        </w:rPr>
      </w:pPr>
    </w:p>
    <w:p w14:paraId="3C0493A9" w14:textId="77777777" w:rsidR="001F7606" w:rsidRPr="002B7604" w:rsidRDefault="001F7606" w:rsidP="000521DE">
      <w:pPr>
        <w:spacing w:after="0" w:line="240" w:lineRule="auto"/>
        <w:rPr>
          <w:lang w:val="en-GB" w:eastAsia="ja-JP"/>
        </w:rPr>
      </w:pPr>
    </w:p>
    <w:p w14:paraId="16A18B78" w14:textId="77777777" w:rsidR="001F7606" w:rsidRPr="002B7604" w:rsidRDefault="001F7606" w:rsidP="000521DE">
      <w:pPr>
        <w:spacing w:after="0" w:line="240" w:lineRule="auto"/>
        <w:rPr>
          <w:lang w:val="en-GB" w:eastAsia="ja-JP"/>
        </w:rPr>
      </w:pPr>
    </w:p>
    <w:p w14:paraId="4E704299" w14:textId="77777777" w:rsidR="001F7606" w:rsidRPr="002B7604" w:rsidRDefault="001F7606" w:rsidP="000521DE">
      <w:pPr>
        <w:spacing w:after="0" w:line="240" w:lineRule="auto"/>
        <w:rPr>
          <w:lang w:val="en-GB" w:eastAsia="ja-JP"/>
        </w:rPr>
      </w:pPr>
    </w:p>
    <w:p w14:paraId="43B7D6C7" w14:textId="77777777" w:rsidR="001F7606" w:rsidRPr="002B7604" w:rsidRDefault="001F7606" w:rsidP="000521DE">
      <w:pPr>
        <w:spacing w:after="0" w:line="240" w:lineRule="auto"/>
        <w:rPr>
          <w:lang w:val="en-GB" w:eastAsia="ja-JP"/>
        </w:rPr>
      </w:pPr>
    </w:p>
    <w:p w14:paraId="7EB7590B" w14:textId="77777777" w:rsidR="001F7606" w:rsidRPr="002B7604" w:rsidRDefault="001F7606" w:rsidP="000521DE">
      <w:pPr>
        <w:spacing w:after="0" w:line="240" w:lineRule="auto"/>
        <w:rPr>
          <w:lang w:val="en-GB" w:eastAsia="ja-JP"/>
        </w:rPr>
      </w:pPr>
    </w:p>
    <w:p w14:paraId="5AE00982" w14:textId="77777777" w:rsidR="001F7606" w:rsidRPr="002B7604" w:rsidRDefault="001F7606" w:rsidP="000521DE">
      <w:pPr>
        <w:spacing w:after="0" w:line="240" w:lineRule="auto"/>
        <w:rPr>
          <w:lang w:val="en-GB" w:eastAsia="ja-JP"/>
        </w:rPr>
      </w:pPr>
    </w:p>
    <w:p w14:paraId="5FD9ACA5" w14:textId="77777777" w:rsidR="001F7606" w:rsidRPr="002B7604" w:rsidRDefault="001F7606" w:rsidP="000521DE">
      <w:pPr>
        <w:spacing w:after="0" w:line="240" w:lineRule="auto"/>
        <w:rPr>
          <w:lang w:val="en-GB" w:eastAsia="ja-JP"/>
        </w:rPr>
      </w:pPr>
    </w:p>
    <w:p w14:paraId="3CC12FC6" w14:textId="77777777" w:rsidR="001F7606" w:rsidRPr="002B7604" w:rsidRDefault="001F7606" w:rsidP="000521DE">
      <w:pPr>
        <w:spacing w:after="0" w:line="240" w:lineRule="auto"/>
        <w:rPr>
          <w:lang w:val="en-GB" w:eastAsia="ja-JP"/>
        </w:rPr>
      </w:pPr>
    </w:p>
    <w:p w14:paraId="5A52A61B" w14:textId="77777777" w:rsidR="000521DE" w:rsidRDefault="00B54E02" w:rsidP="000521DE">
      <w:pPr>
        <w:spacing w:after="0" w:line="240" w:lineRule="auto"/>
        <w:rPr>
          <w:lang w:eastAsia="ja-JP"/>
        </w:rPr>
      </w:pPr>
      <w:r>
        <w:rPr>
          <w:lang w:eastAsia="ja-JP"/>
        </w:rPr>
        <w:t>Par défaut, le module DO donne un accès individuel aux 12 sorties via autant de variables booléennes</w:t>
      </w:r>
    </w:p>
    <w:p w14:paraId="2FBB3838" w14:textId="77777777" w:rsidR="000521DE" w:rsidRDefault="00B54E02" w:rsidP="000521DE">
      <w:pPr>
        <w:spacing w:after="0" w:line="240" w:lineRule="auto"/>
        <w:rPr>
          <w:lang w:eastAsia="ja-JP"/>
        </w:rPr>
      </w:pPr>
      <w:r>
        <w:rPr>
          <w:lang w:eastAsia="ja-JP"/>
        </w:rPr>
        <w:t>On souhaite ici, regrouper les 12 bits dans un mot unique pour visualiser une variable compteur (entier non signé sur 16bits). Pour cela, nous pouvons modifier la configuration logique du module afin que les 12 bits soient regroupés au sein d’une variable unique.</w:t>
      </w:r>
    </w:p>
    <w:p w14:paraId="3C689117" w14:textId="77777777" w:rsidR="001F7606" w:rsidRDefault="001F7606" w:rsidP="000521DE">
      <w:pPr>
        <w:spacing w:after="0" w:line="240" w:lineRule="auto"/>
        <w:rPr>
          <w:lang w:eastAsia="ja-JP"/>
        </w:rPr>
      </w:pPr>
    </w:p>
    <w:p w14:paraId="1292E38B" w14:textId="77777777" w:rsidR="00B54E02" w:rsidRDefault="00B54E02" w:rsidP="000521DE">
      <w:pPr>
        <w:spacing w:after="0" w:line="240" w:lineRule="auto"/>
        <w:rPr>
          <w:lang w:eastAsia="ja-JP"/>
        </w:rPr>
      </w:pPr>
      <w:r>
        <w:rPr>
          <w:lang w:eastAsia="ja-JP"/>
        </w:rPr>
        <w:sym w:font="Wingdings" w:char="F0C4"/>
      </w:r>
      <w:r>
        <w:rPr>
          <w:lang w:eastAsia="ja-JP"/>
        </w:rPr>
        <w:t xml:space="preserve"> </w:t>
      </w:r>
      <w:r w:rsidR="006C6FA4">
        <w:rPr>
          <w:lang w:eastAsia="ja-JP"/>
        </w:rPr>
        <w:t xml:space="preserve">PhysicalView / ClicD sur le module DO / </w:t>
      </w:r>
      <w:r w:rsidR="006C6FA4" w:rsidRPr="006C6FA4">
        <w:rPr>
          <w:b/>
          <w:lang w:eastAsia="ja-JP"/>
        </w:rPr>
        <w:t>Configuration</w:t>
      </w:r>
    </w:p>
    <w:p w14:paraId="28300A36" w14:textId="77777777" w:rsidR="00246FCA" w:rsidRDefault="006C6FA4" w:rsidP="000521DE">
      <w:pPr>
        <w:spacing w:after="0" w:line="240" w:lineRule="auto"/>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sym w:font="Wingdings" w:char="F0C4"/>
      </w:r>
      <w:r>
        <w:rPr>
          <w:lang w:eastAsia="ja-JP"/>
        </w:rPr>
        <w:t>Le paramètre « </w:t>
      </w:r>
      <w:r w:rsidRPr="006C6FA4">
        <w:rPr>
          <w:b/>
          <w:lang w:eastAsia="ja-JP"/>
        </w:rPr>
        <w:t>Packed Outputs</w:t>
      </w:r>
      <w:r>
        <w:rPr>
          <w:lang w:eastAsia="ja-JP"/>
        </w:rPr>
        <w:t xml:space="preserve"> » est passé sur </w:t>
      </w:r>
      <w:r w:rsidRPr="006C6FA4">
        <w:rPr>
          <w:b/>
          <w:lang w:eastAsia="ja-JP"/>
        </w:rPr>
        <w:t>ON</w:t>
      </w:r>
      <w:r>
        <w:rPr>
          <w:lang w:eastAsia="ja-JP"/>
        </w:rPr>
        <w:t xml:space="preserve"> / Enter</w:t>
      </w:r>
    </w:p>
    <w:p w14:paraId="560494BB" w14:textId="77777777" w:rsidR="001F7606" w:rsidRDefault="001F7606" w:rsidP="000521DE">
      <w:pPr>
        <w:spacing w:after="0" w:line="240" w:lineRule="auto"/>
        <w:rPr>
          <w:lang w:eastAsia="ja-JP"/>
        </w:rPr>
      </w:pPr>
      <w:r>
        <w:rPr>
          <w:noProof/>
          <w:lang w:eastAsia="ja-JP"/>
        </w:rPr>
        <w:drawing>
          <wp:inline distT="0" distB="0" distL="0" distR="0" wp14:anchorId="3A6A4994" wp14:editId="1A957860">
            <wp:extent cx="2562225" cy="1692621"/>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2911" cy="1712892"/>
                    </a:xfrm>
                    <a:prstGeom prst="rect">
                      <a:avLst/>
                    </a:prstGeom>
                    <a:noFill/>
                    <a:ln>
                      <a:noFill/>
                    </a:ln>
                  </pic:spPr>
                </pic:pic>
              </a:graphicData>
            </a:graphic>
          </wp:inline>
        </w:drawing>
      </w:r>
      <w:r w:rsidR="006E142D">
        <w:rPr>
          <w:lang w:eastAsia="ja-JP"/>
        </w:rPr>
        <w:t xml:space="preserve"> </w:t>
      </w:r>
      <w:r w:rsidR="00246FCA">
        <w:rPr>
          <w:lang w:eastAsia="ja-JP"/>
        </w:rPr>
        <w:tab/>
      </w:r>
      <w:r w:rsidR="00246FCA">
        <w:rPr>
          <w:lang w:eastAsia="ja-JP"/>
        </w:rPr>
        <w:tab/>
      </w:r>
      <w:r w:rsidR="00246FCA" w:rsidRPr="006E142D">
        <w:rPr>
          <w:noProof/>
        </w:rPr>
        <w:drawing>
          <wp:inline distT="0" distB="0" distL="0" distR="0" wp14:anchorId="7337CAE5" wp14:editId="3E6FB318">
            <wp:extent cx="2133600" cy="170688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4024" cy="1707219"/>
                    </a:xfrm>
                    <a:prstGeom prst="rect">
                      <a:avLst/>
                    </a:prstGeom>
                  </pic:spPr>
                </pic:pic>
              </a:graphicData>
            </a:graphic>
          </wp:inline>
        </w:drawing>
      </w:r>
    </w:p>
    <w:p w14:paraId="08CA9EFB" w14:textId="77777777" w:rsidR="001F7606" w:rsidRDefault="001F7606" w:rsidP="000521DE">
      <w:pPr>
        <w:spacing w:after="0" w:line="240" w:lineRule="auto"/>
        <w:rPr>
          <w:lang w:eastAsia="ja-JP"/>
        </w:rPr>
      </w:pPr>
    </w:p>
    <w:p w14:paraId="6041BCE0" w14:textId="77777777" w:rsidR="006C6FA4" w:rsidRDefault="006C6FA4" w:rsidP="000521DE">
      <w:pPr>
        <w:spacing w:after="0" w:line="240" w:lineRule="auto"/>
        <w:rPr>
          <w:lang w:eastAsia="ja-JP"/>
        </w:rPr>
      </w:pPr>
      <w:r>
        <w:rPr>
          <w:lang w:eastAsia="ja-JP"/>
        </w:rPr>
        <w:t>/ Save / fermer la configuration puis rouvrir le mapping</w:t>
      </w:r>
    </w:p>
    <w:p w14:paraId="54F7D855" w14:textId="77777777" w:rsidR="006C6FA4" w:rsidRDefault="006C6FA4" w:rsidP="000521DE">
      <w:pPr>
        <w:spacing w:after="0" w:line="240" w:lineRule="auto"/>
        <w:rPr>
          <w:lang w:eastAsia="ja-JP"/>
        </w:rPr>
      </w:pPr>
    </w:p>
    <w:p w14:paraId="4333117E" w14:textId="77777777" w:rsidR="00246FCA" w:rsidRDefault="00246FCA" w:rsidP="00246FCA">
      <w:pPr>
        <w:spacing w:after="0" w:line="240" w:lineRule="auto"/>
        <w:rPr>
          <w:lang w:eastAsia="ja-JP"/>
        </w:rPr>
      </w:pPr>
      <w:r w:rsidRPr="00246FCA">
        <w:rPr>
          <w:noProof/>
        </w:rPr>
        <w:drawing>
          <wp:inline distT="0" distB="0" distL="0" distR="0" wp14:anchorId="5E367BF4" wp14:editId="6B3E307B">
            <wp:extent cx="2686050" cy="12470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9914" cy="1281389"/>
                    </a:xfrm>
                    <a:prstGeom prst="rect">
                      <a:avLst/>
                    </a:prstGeom>
                  </pic:spPr>
                </pic:pic>
              </a:graphicData>
            </a:graphic>
          </wp:inline>
        </w:drawing>
      </w:r>
      <w:r>
        <w:rPr>
          <w:lang w:eastAsia="ja-JP"/>
        </w:rPr>
        <w:tab/>
      </w:r>
      <w:r>
        <w:rPr>
          <w:lang w:eastAsia="ja-JP"/>
        </w:rPr>
        <w:tab/>
      </w:r>
      <w:r w:rsidRPr="00246FCA">
        <w:rPr>
          <w:noProof/>
        </w:rPr>
        <w:drawing>
          <wp:inline distT="0" distB="0" distL="0" distR="0" wp14:anchorId="4BD6CDA7" wp14:editId="0A9C59F6">
            <wp:extent cx="2237884" cy="1634628"/>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47798" cy="1641870"/>
                    </a:xfrm>
                    <a:prstGeom prst="rect">
                      <a:avLst/>
                    </a:prstGeom>
                  </pic:spPr>
                </pic:pic>
              </a:graphicData>
            </a:graphic>
          </wp:inline>
        </w:drawing>
      </w:r>
    </w:p>
    <w:p w14:paraId="1932D5BC" w14:textId="77777777" w:rsidR="00246FCA" w:rsidRDefault="00246FCA">
      <w:pPr>
        <w:spacing w:after="0" w:line="240" w:lineRule="auto"/>
        <w:rPr>
          <w:lang w:eastAsia="ja-JP"/>
        </w:rPr>
      </w:pPr>
      <w:r>
        <w:rPr>
          <w:lang w:eastAsia="ja-JP"/>
        </w:rPr>
        <w:br w:type="page"/>
      </w:r>
    </w:p>
    <w:p w14:paraId="4E3E414C" w14:textId="77777777" w:rsidR="004F38D7" w:rsidRDefault="004F38D7" w:rsidP="00043293">
      <w:pPr>
        <w:pStyle w:val="Heading2"/>
      </w:pPr>
      <w:r>
        <w:lastRenderedPageBreak/>
        <w:t xml:space="preserve"> </w:t>
      </w:r>
      <w:bookmarkStart w:id="13" w:name="_Toc21518958"/>
      <w:r>
        <w:t xml:space="preserve">Ajout d’un programme </w:t>
      </w:r>
      <w:r w:rsidR="0092686E">
        <w:t xml:space="preserve">de comptage décimal </w:t>
      </w:r>
      <w:r>
        <w:t>en langage ST et compilation</w:t>
      </w:r>
      <w:bookmarkEnd w:id="13"/>
    </w:p>
    <w:p w14:paraId="455BDCB2" w14:textId="77777777" w:rsidR="00C62DF1" w:rsidRDefault="00C62DF1" w:rsidP="00C62DF1">
      <w:pPr>
        <w:spacing w:after="0" w:line="240" w:lineRule="auto"/>
        <w:ind w:left="360"/>
        <w:rPr>
          <w:u w:val="single"/>
          <w:lang w:eastAsia="ja-JP"/>
        </w:rPr>
      </w:pPr>
    </w:p>
    <w:p w14:paraId="702E7B91" w14:textId="77777777" w:rsidR="004F38D7" w:rsidRDefault="004F38D7" w:rsidP="00C62DF1">
      <w:pPr>
        <w:spacing w:after="0" w:line="240" w:lineRule="auto"/>
        <w:ind w:left="360"/>
        <w:rPr>
          <w:lang w:eastAsia="ja-JP"/>
        </w:rPr>
      </w:pPr>
      <w:r w:rsidRPr="00C62DF1">
        <w:rPr>
          <w:u w:val="single"/>
          <w:lang w:eastAsia="ja-JP"/>
        </w:rPr>
        <w:t>Objectifs</w:t>
      </w:r>
      <w:r>
        <w:rPr>
          <w:lang w:eastAsia="ja-JP"/>
        </w:rPr>
        <w:t xml:space="preserve"> : utiliser le </w:t>
      </w:r>
      <w:r w:rsidR="0092686E">
        <w:rPr>
          <w:lang w:eastAsia="ja-JP"/>
        </w:rPr>
        <w:t>langage</w:t>
      </w:r>
      <w:r>
        <w:rPr>
          <w:lang w:eastAsia="ja-JP"/>
        </w:rPr>
        <w:t xml:space="preserve"> ST (Structured Text ou texte structuré) pour développer un programme de comptage décimal</w:t>
      </w:r>
    </w:p>
    <w:p w14:paraId="424760E3" w14:textId="77777777" w:rsidR="00627F73" w:rsidRDefault="00627F73" w:rsidP="00C62DF1">
      <w:pPr>
        <w:spacing w:after="0" w:line="240" w:lineRule="auto"/>
        <w:ind w:left="360"/>
        <w:rPr>
          <w:lang w:eastAsia="ja-JP"/>
        </w:rPr>
      </w:pPr>
    </w:p>
    <w:p w14:paraId="475CBE01" w14:textId="77777777" w:rsidR="004F38D7" w:rsidRDefault="004F38D7" w:rsidP="004F38D7">
      <w:pPr>
        <w:pStyle w:val="ListParagraph"/>
        <w:spacing w:after="0" w:line="240" w:lineRule="auto"/>
        <w:ind w:left="720"/>
        <w:rPr>
          <w:lang w:eastAsia="ja-JP"/>
        </w:rPr>
      </w:pPr>
      <w:r w:rsidRPr="004F38D7">
        <w:rPr>
          <w:lang w:eastAsia="ja-JP"/>
        </w:rPr>
        <w:sym w:font="Wingdings" w:char="F0C4"/>
      </w:r>
      <w:r>
        <w:rPr>
          <w:lang w:eastAsia="ja-JP"/>
        </w:rPr>
        <w:t xml:space="preserve"> LogicalView / clicD sur le projet / Toolbox : Cocher </w:t>
      </w:r>
      <w:r>
        <w:rPr>
          <w:lang w:eastAsia="ja-JP"/>
        </w:rPr>
        <w:sym w:font="Wingdings" w:char="F0FE"/>
      </w:r>
      <w:r>
        <w:rPr>
          <w:lang w:eastAsia="ja-JP"/>
        </w:rPr>
        <w:t xml:space="preserve"> Program / Sélectionner ST Program</w:t>
      </w:r>
      <w:r w:rsidR="00D32970">
        <w:rPr>
          <w:lang w:eastAsia="ja-JP"/>
        </w:rPr>
        <w:t xml:space="preserve"> </w:t>
      </w:r>
    </w:p>
    <w:p w14:paraId="4BF20886" w14:textId="77777777" w:rsidR="00627F73" w:rsidRDefault="00627F73" w:rsidP="004F38D7">
      <w:pPr>
        <w:pStyle w:val="ListParagraph"/>
        <w:spacing w:after="0" w:line="240" w:lineRule="auto"/>
        <w:ind w:left="720"/>
        <w:rPr>
          <w:lang w:eastAsia="ja-JP"/>
        </w:rPr>
      </w:pPr>
    </w:p>
    <w:p w14:paraId="1F3DE68E" w14:textId="77777777" w:rsidR="004F38D7" w:rsidRDefault="00C62DF1" w:rsidP="004F38D7">
      <w:pPr>
        <w:pStyle w:val="ListParagraph"/>
        <w:spacing w:after="0" w:line="240" w:lineRule="auto"/>
        <w:ind w:left="0"/>
        <w:rPr>
          <w:lang w:eastAsia="ja-JP"/>
        </w:rPr>
      </w:pPr>
      <w:r w:rsidRPr="00C62DF1">
        <w:rPr>
          <w:noProof/>
        </w:rPr>
        <w:drawing>
          <wp:inline distT="0" distB="0" distL="0" distR="0" wp14:anchorId="2B33E120" wp14:editId="0050494B">
            <wp:extent cx="6645910" cy="2925445"/>
            <wp:effectExtent l="0" t="0" r="254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925445"/>
                    </a:xfrm>
                    <a:prstGeom prst="rect">
                      <a:avLst/>
                    </a:prstGeom>
                  </pic:spPr>
                </pic:pic>
              </a:graphicData>
            </a:graphic>
          </wp:inline>
        </w:drawing>
      </w:r>
    </w:p>
    <w:p w14:paraId="24C2A251" w14:textId="77777777" w:rsidR="00D32970" w:rsidRDefault="00D32970" w:rsidP="00D32970">
      <w:pPr>
        <w:pStyle w:val="ListParagraph"/>
        <w:spacing w:after="0" w:line="240" w:lineRule="auto"/>
        <w:ind w:left="720"/>
        <w:rPr>
          <w:lang w:eastAsia="ja-JP"/>
        </w:rPr>
      </w:pPr>
    </w:p>
    <w:p w14:paraId="59D9B0E6" w14:textId="77777777" w:rsidR="00D32970" w:rsidRDefault="00D32970" w:rsidP="00D32970">
      <w:pPr>
        <w:pStyle w:val="ListParagraph"/>
        <w:spacing w:after="0" w:line="240" w:lineRule="auto"/>
        <w:ind w:left="720"/>
        <w:rPr>
          <w:lang w:eastAsia="ja-JP"/>
        </w:rPr>
      </w:pPr>
      <w:r>
        <w:rPr>
          <w:lang w:eastAsia="ja-JP"/>
        </w:rPr>
        <w:tab/>
        <w:t>/ DoubleClicG sur ST Programm / Donner un nom : « PgComptDec »</w:t>
      </w:r>
    </w:p>
    <w:p w14:paraId="0F645F98" w14:textId="77777777" w:rsidR="00D32970" w:rsidRPr="004F38D7" w:rsidRDefault="00AB24A5" w:rsidP="00D32970">
      <w:pPr>
        <w:pStyle w:val="ListParagraph"/>
        <w:spacing w:after="0" w:line="240" w:lineRule="auto"/>
        <w:ind w:left="720"/>
        <w:rPr>
          <w:lang w:eastAsia="ja-JP"/>
        </w:rPr>
      </w:pPr>
      <w:r w:rsidRPr="00AB24A5">
        <w:rPr>
          <w:noProof/>
          <w:sz w:val="20"/>
          <w:szCs w:val="20"/>
        </w:rPr>
        <w:drawing>
          <wp:anchor distT="0" distB="0" distL="114300" distR="114300" simplePos="0" relativeHeight="251677696" behindDoc="0" locked="0" layoutInCell="1" allowOverlap="1" wp14:anchorId="23186C5C" wp14:editId="7B01BC0B">
            <wp:simplePos x="0" y="0"/>
            <wp:positionH relativeFrom="margin">
              <wp:align>left</wp:align>
            </wp:positionH>
            <wp:positionV relativeFrom="paragraph">
              <wp:posOffset>170815</wp:posOffset>
            </wp:positionV>
            <wp:extent cx="2076450" cy="1463675"/>
            <wp:effectExtent l="0" t="0" r="0" b="317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77961" cy="1464802"/>
                    </a:xfrm>
                    <a:prstGeom prst="rect">
                      <a:avLst/>
                    </a:prstGeom>
                  </pic:spPr>
                </pic:pic>
              </a:graphicData>
            </a:graphic>
            <wp14:sizeRelH relativeFrom="margin">
              <wp14:pctWidth>0</wp14:pctWidth>
            </wp14:sizeRelH>
            <wp14:sizeRelV relativeFrom="margin">
              <wp14:pctHeight>0</wp14:pctHeight>
            </wp14:sizeRelV>
          </wp:anchor>
        </w:drawing>
      </w:r>
    </w:p>
    <w:p w14:paraId="18B3FD3F" w14:textId="77777777" w:rsidR="00C62DF1" w:rsidRPr="00AB24A5" w:rsidRDefault="004A7604" w:rsidP="00AB24A5">
      <w:pPr>
        <w:pStyle w:val="ListParagraph"/>
        <w:spacing w:after="0" w:line="240" w:lineRule="auto"/>
        <w:ind w:left="0"/>
        <w:rPr>
          <w:lang w:eastAsia="ja-JP"/>
        </w:rPr>
      </w:pPr>
      <w:bookmarkStart w:id="14" w:name="_Hlk505351489"/>
      <w:r>
        <w:rPr>
          <w:lang w:eastAsia="ja-JP"/>
        </w:rPr>
        <w:sym w:font="Wingdings" w:char="F0C4"/>
      </w:r>
      <w:r>
        <w:rPr>
          <w:lang w:eastAsia="ja-JP"/>
        </w:rPr>
        <w:t xml:space="preserve"> </w:t>
      </w:r>
      <w:r w:rsidR="00D32970" w:rsidRPr="004A7604">
        <w:rPr>
          <w:u w:val="single"/>
          <w:lang w:eastAsia="ja-JP"/>
        </w:rPr>
        <w:t xml:space="preserve">Définir une variable locale </w:t>
      </w:r>
      <w:r w:rsidRPr="004A7604">
        <w:rPr>
          <w:u w:val="single"/>
          <w:lang w:eastAsia="ja-JP"/>
        </w:rPr>
        <w:t>« </w:t>
      </w:r>
      <w:r w:rsidR="00D32970" w:rsidRPr="004A7604">
        <w:rPr>
          <w:b/>
          <w:u w:val="single"/>
          <w:lang w:eastAsia="ja-JP"/>
        </w:rPr>
        <w:t>counter</w:t>
      </w:r>
      <w:r w:rsidRPr="004A7604">
        <w:rPr>
          <w:u w:val="single"/>
          <w:lang w:eastAsia="ja-JP"/>
        </w:rPr>
        <w:t> »</w:t>
      </w:r>
      <w:r w:rsidR="00D32970" w:rsidRPr="004A7604">
        <w:rPr>
          <w:u w:val="single"/>
          <w:lang w:eastAsia="ja-JP"/>
        </w:rPr>
        <w:t xml:space="preserve"> de type </w:t>
      </w:r>
      <w:r w:rsidR="00D32970" w:rsidRPr="004A7604">
        <w:rPr>
          <w:b/>
          <w:u w:val="single"/>
          <w:lang w:eastAsia="ja-JP"/>
        </w:rPr>
        <w:t>UINT</w:t>
      </w:r>
    </w:p>
    <w:p w14:paraId="4C07281D" w14:textId="77777777" w:rsidR="00D32970" w:rsidRPr="00AB24A5" w:rsidRDefault="00AB24A5" w:rsidP="004F38D7">
      <w:pPr>
        <w:pStyle w:val="ListParagraph"/>
        <w:spacing w:after="0" w:line="240" w:lineRule="auto"/>
        <w:ind w:left="0"/>
        <w:rPr>
          <w:lang w:eastAsia="ja-JP"/>
        </w:rPr>
      </w:pPr>
      <w:r>
        <w:rPr>
          <w:lang w:eastAsia="ja-JP"/>
        </w:rPr>
        <w:tab/>
      </w:r>
      <w:r w:rsidR="00D32970" w:rsidRPr="00AB24A5">
        <w:rPr>
          <w:lang w:eastAsia="ja-JP"/>
        </w:rPr>
        <w:tab/>
        <w:t>/DoubleCliG sur Variables.Var</w:t>
      </w:r>
    </w:p>
    <w:p w14:paraId="499AAC4A" w14:textId="77777777" w:rsidR="00AB24A5" w:rsidRPr="00AB24A5" w:rsidRDefault="00AB24A5" w:rsidP="00AB24A5">
      <w:pPr>
        <w:pStyle w:val="ListParagraph"/>
        <w:spacing w:after="0" w:line="240" w:lineRule="auto"/>
        <w:ind w:left="360"/>
        <w:rPr>
          <w:lang w:eastAsia="ja-JP"/>
        </w:rPr>
      </w:pPr>
      <w:r>
        <w:rPr>
          <w:lang w:eastAsia="ja-JP"/>
        </w:rPr>
        <w:tab/>
      </w:r>
      <w:r w:rsidRPr="00AB24A5">
        <w:rPr>
          <w:lang w:eastAsia="ja-JP"/>
        </w:rPr>
        <w:tab/>
        <w:t xml:space="preserve">/ClicD dans la fenêtre centrale sous l’onglet : </w:t>
      </w:r>
    </w:p>
    <w:p w14:paraId="4DD05EDC" w14:textId="77777777" w:rsidR="00AB24A5" w:rsidRPr="00AB24A5" w:rsidRDefault="00AB24A5" w:rsidP="00AB24A5">
      <w:pPr>
        <w:pStyle w:val="ListParagraph"/>
        <w:spacing w:after="0" w:line="240" w:lineRule="auto"/>
        <w:ind w:left="4608" w:firstLine="348"/>
        <w:rPr>
          <w:b/>
          <w:lang w:eastAsia="ja-JP"/>
        </w:rPr>
      </w:pPr>
      <w:r w:rsidRPr="00AB24A5">
        <w:rPr>
          <w:b/>
          <w:lang w:eastAsia="ja-JP"/>
        </w:rPr>
        <w:t>PgCompt ::Variables.var [Variable Declaration]</w:t>
      </w:r>
    </w:p>
    <w:p w14:paraId="4DD3FECE" w14:textId="77777777" w:rsidR="004A7604" w:rsidRDefault="004A7604" w:rsidP="00AB24A5">
      <w:pPr>
        <w:pStyle w:val="ListParagraph"/>
        <w:spacing w:after="0" w:line="240" w:lineRule="auto"/>
        <w:ind w:left="360"/>
        <w:rPr>
          <w:lang w:eastAsia="ja-JP"/>
        </w:rPr>
      </w:pPr>
      <w:r>
        <w:rPr>
          <w:noProof/>
          <w:lang w:eastAsia="ja-JP"/>
        </w:rPr>
        <mc:AlternateContent>
          <mc:Choice Requires="wps">
            <w:drawing>
              <wp:anchor distT="0" distB="0" distL="114300" distR="114300" simplePos="0" relativeHeight="251727872" behindDoc="0" locked="0" layoutInCell="1" allowOverlap="1" wp14:anchorId="0C97EA2F" wp14:editId="3AFFCE0A">
                <wp:simplePos x="0" y="0"/>
                <wp:positionH relativeFrom="column">
                  <wp:posOffset>3333750</wp:posOffset>
                </wp:positionH>
                <wp:positionV relativeFrom="paragraph">
                  <wp:posOffset>172720</wp:posOffset>
                </wp:positionV>
                <wp:extent cx="1000125" cy="914400"/>
                <wp:effectExtent l="38100" t="0" r="28575" b="57150"/>
                <wp:wrapNone/>
                <wp:docPr id="2559" name="Connecteur droit avec flèche 2559"/>
                <wp:cNvGraphicFramePr/>
                <a:graphic xmlns:a="http://schemas.openxmlformats.org/drawingml/2006/main">
                  <a:graphicData uri="http://schemas.microsoft.com/office/word/2010/wordprocessingShape">
                    <wps:wsp>
                      <wps:cNvCnPr/>
                      <wps:spPr>
                        <a:xfrm flipH="1">
                          <a:off x="0" y="0"/>
                          <a:ext cx="1000125" cy="914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2D417B" id="_x0000_t32" coordsize="21600,21600" o:spt="32" o:oned="t" path="m,l21600,21600e" filled="f">
                <v:path arrowok="t" fillok="f" o:connecttype="none"/>
                <o:lock v:ext="edit" shapetype="t"/>
              </v:shapetype>
              <v:shape id="Connecteur droit avec flèche 2559" o:spid="_x0000_s1026" type="#_x0000_t32" style="position:absolute;margin-left:262.5pt;margin-top:13.6pt;width:78.75pt;height:1in;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" strokecolor="red">
                <v:stroke endarrow="block"/>
              </v:shape>
            </w:pict>
          </mc:Fallback>
        </mc:AlternateContent>
      </w:r>
      <w:r w:rsidR="00AB24A5">
        <w:rPr>
          <w:lang w:eastAsia="ja-JP"/>
        </w:rPr>
        <w:tab/>
      </w:r>
      <w:r w:rsidR="00AB24A5" w:rsidRPr="00AB24A5">
        <w:rPr>
          <w:lang w:eastAsia="ja-JP"/>
        </w:rPr>
        <w:tab/>
        <w:t xml:space="preserve">/Add Variables </w:t>
      </w:r>
      <w:r>
        <w:rPr>
          <w:lang w:eastAsia="ja-JP"/>
        </w:rPr>
        <w:t xml:space="preserve">ou clic sur le bouton </w:t>
      </w:r>
      <w:r w:rsidR="00AB24A5" w:rsidRPr="00AB24A5">
        <w:rPr>
          <w:lang w:eastAsia="ja-JP"/>
        </w:rPr>
        <w:tab/>
      </w:r>
    </w:p>
    <w:p w14:paraId="58E2F95B" w14:textId="77777777" w:rsidR="00AB24A5" w:rsidRPr="00AB24A5" w:rsidRDefault="00AB24A5" w:rsidP="004A7604">
      <w:pPr>
        <w:pStyle w:val="ListParagraph"/>
        <w:spacing w:after="0" w:line="240" w:lineRule="auto"/>
        <w:ind w:left="4608" w:firstLine="348"/>
        <w:rPr>
          <w:lang w:eastAsia="ja-JP"/>
        </w:rPr>
      </w:pPr>
      <w:r w:rsidRPr="00AB24A5">
        <w:rPr>
          <w:lang w:eastAsia="ja-JP"/>
        </w:rPr>
        <w:t xml:space="preserve">/Saisir le nom de la variable et son type : </w:t>
      </w:r>
    </w:p>
    <w:p w14:paraId="1684EDB4" w14:textId="77777777" w:rsidR="00AB24A5" w:rsidRPr="00AB24A5" w:rsidRDefault="00C74302" w:rsidP="00AB24A5">
      <w:pPr>
        <w:pStyle w:val="ListParagraph"/>
        <w:spacing w:after="0" w:line="240" w:lineRule="auto"/>
        <w:ind w:left="360"/>
        <w:rPr>
          <w:lang w:eastAsia="ja-JP"/>
        </w:rPr>
      </w:pPr>
      <w:r>
        <w:rPr>
          <w:lang w:eastAsia="ja-JP"/>
        </w:rPr>
        <w:tab/>
      </w:r>
      <w:r>
        <w:rPr>
          <w:lang w:eastAsia="ja-JP"/>
        </w:rPr>
        <w:tab/>
        <w:t>/Save</w:t>
      </w:r>
    </w:p>
    <w:bookmarkEnd w:id="14"/>
    <w:p w14:paraId="049FDD79" w14:textId="77777777" w:rsidR="00AB24A5" w:rsidRDefault="00AB24A5">
      <w:pPr>
        <w:spacing w:after="0" w:line="240" w:lineRule="auto"/>
        <w:rPr>
          <w:lang w:eastAsia="ja-JP"/>
        </w:rPr>
      </w:pPr>
      <w:r w:rsidRPr="00AB24A5">
        <w:rPr>
          <w:noProof/>
        </w:rPr>
        <w:drawing>
          <wp:inline distT="0" distB="0" distL="0" distR="0" wp14:anchorId="02901B9F" wp14:editId="6D8048E6">
            <wp:extent cx="6076950" cy="2188453"/>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86528" cy="2191902"/>
                    </a:xfrm>
                    <a:prstGeom prst="rect">
                      <a:avLst/>
                    </a:prstGeom>
                  </pic:spPr>
                </pic:pic>
              </a:graphicData>
            </a:graphic>
          </wp:inline>
        </w:drawing>
      </w:r>
    </w:p>
    <w:p w14:paraId="04001E96" w14:textId="77777777" w:rsidR="00AB24A5" w:rsidRDefault="00AB24A5">
      <w:pPr>
        <w:spacing w:after="0" w:line="240" w:lineRule="auto"/>
        <w:rPr>
          <w:lang w:eastAsia="ja-JP"/>
        </w:rPr>
      </w:pPr>
      <w:r>
        <w:rPr>
          <w:lang w:eastAsia="ja-JP"/>
        </w:rPr>
        <w:br w:type="page"/>
      </w:r>
    </w:p>
    <w:p w14:paraId="13A219BE" w14:textId="77777777" w:rsidR="00AB24A5" w:rsidRDefault="00AB24A5">
      <w:pPr>
        <w:spacing w:after="0" w:line="240" w:lineRule="auto"/>
        <w:rPr>
          <w:lang w:eastAsia="ja-JP"/>
        </w:rPr>
      </w:pPr>
      <w:r w:rsidRPr="00627F73">
        <w:rPr>
          <w:u w:val="single"/>
          <w:lang w:eastAsia="ja-JP"/>
        </w:rPr>
        <w:lastRenderedPageBreak/>
        <w:t>Saisir le programme</w:t>
      </w:r>
      <w:r w:rsidR="00627F73">
        <w:rPr>
          <w:lang w:eastAsia="ja-JP"/>
        </w:rPr>
        <w:t> :</w:t>
      </w:r>
      <w:r w:rsidR="00C74302">
        <w:rPr>
          <w:lang w:eastAsia="ja-JP"/>
        </w:rPr>
        <w:t xml:space="preserve"> </w:t>
      </w:r>
    </w:p>
    <w:p w14:paraId="4CC238CF" w14:textId="77777777" w:rsidR="00C74302" w:rsidRDefault="00C74302">
      <w:pPr>
        <w:spacing w:after="0" w:line="240" w:lineRule="auto"/>
        <w:rPr>
          <w:lang w:eastAsia="ja-JP"/>
        </w:rPr>
      </w:pPr>
    </w:p>
    <w:p w14:paraId="520A2C2C" w14:textId="77777777" w:rsidR="00C74302" w:rsidRDefault="00C74302" w:rsidP="00C74302">
      <w:pPr>
        <w:pStyle w:val="ListParagraph"/>
        <w:numPr>
          <w:ilvl w:val="0"/>
          <w:numId w:val="15"/>
        </w:numPr>
        <w:spacing w:after="0" w:line="240" w:lineRule="auto"/>
        <w:rPr>
          <w:lang w:eastAsia="ja-JP"/>
        </w:rPr>
      </w:pPr>
      <w:r>
        <w:rPr>
          <w:lang w:eastAsia="ja-JP"/>
        </w:rPr>
        <w:t>Saisir la partie INIT du programme</w:t>
      </w:r>
    </w:p>
    <w:p w14:paraId="6B4D7F0E" w14:textId="77777777" w:rsidR="00AB24A5" w:rsidRDefault="00C74302" w:rsidP="00C74302">
      <w:pPr>
        <w:spacing w:after="0" w:line="240" w:lineRule="auto"/>
        <w:ind w:firstLine="708"/>
        <w:rPr>
          <w:lang w:eastAsia="ja-JP"/>
        </w:rPr>
      </w:pPr>
      <w:r>
        <w:rPr>
          <w:lang w:eastAsia="ja-JP"/>
        </w:rPr>
        <w:sym w:font="Wingdings" w:char="F0C4"/>
      </w:r>
      <w:r>
        <w:rPr>
          <w:lang w:eastAsia="ja-JP"/>
        </w:rPr>
        <w:t xml:space="preserve"> LogicalView / Double clic sur </w:t>
      </w:r>
      <w:r w:rsidRPr="009A0138">
        <w:rPr>
          <w:b/>
          <w:lang w:eastAsia="ja-JP"/>
        </w:rPr>
        <w:t>Init.st</w:t>
      </w:r>
    </w:p>
    <w:p w14:paraId="17102B95" w14:textId="77777777" w:rsidR="00C74302" w:rsidRDefault="00C74302">
      <w:pPr>
        <w:spacing w:after="0" w:line="240" w:lineRule="auto"/>
        <w:rPr>
          <w:lang w:eastAsia="ja-JP"/>
        </w:rPr>
      </w:pPr>
      <w:r w:rsidRPr="00C74302">
        <w:rPr>
          <w:noProof/>
        </w:rPr>
        <w:drawing>
          <wp:inline distT="0" distB="0" distL="0" distR="0" wp14:anchorId="6D798ADA" wp14:editId="6AD0C24E">
            <wp:extent cx="5524500" cy="2362200"/>
            <wp:effectExtent l="0" t="0" r="0" b="0"/>
            <wp:docPr id="2500" name="Image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4500" cy="2362200"/>
                    </a:xfrm>
                    <a:prstGeom prst="rect">
                      <a:avLst/>
                    </a:prstGeom>
                  </pic:spPr>
                </pic:pic>
              </a:graphicData>
            </a:graphic>
          </wp:inline>
        </w:drawing>
      </w:r>
    </w:p>
    <w:p w14:paraId="6264B164" w14:textId="77777777" w:rsidR="00C74302" w:rsidRDefault="00C74302" w:rsidP="00C74302">
      <w:pPr>
        <w:pStyle w:val="ListParagraph"/>
        <w:numPr>
          <w:ilvl w:val="0"/>
          <w:numId w:val="15"/>
        </w:numPr>
        <w:spacing w:after="0" w:line="240" w:lineRule="auto"/>
        <w:rPr>
          <w:lang w:eastAsia="ja-JP"/>
        </w:rPr>
      </w:pPr>
      <w:r>
        <w:rPr>
          <w:lang w:eastAsia="ja-JP"/>
        </w:rPr>
        <w:t>Saisir la partie Cyclic du programme</w:t>
      </w:r>
    </w:p>
    <w:p w14:paraId="4BF6475B" w14:textId="77777777" w:rsidR="009A0138" w:rsidRDefault="009A0138" w:rsidP="009A0138">
      <w:pPr>
        <w:pStyle w:val="ListParagraph"/>
        <w:spacing w:after="0" w:line="240" w:lineRule="auto"/>
        <w:ind w:left="720"/>
        <w:rPr>
          <w:lang w:eastAsia="ja-JP"/>
        </w:rPr>
      </w:pPr>
      <w:r>
        <w:rPr>
          <w:lang w:eastAsia="ja-JP"/>
        </w:rPr>
        <w:sym w:font="Wingdings" w:char="F0C4"/>
      </w:r>
      <w:r>
        <w:rPr>
          <w:lang w:eastAsia="ja-JP"/>
        </w:rPr>
        <w:t xml:space="preserve"> LogicalView / Double clic sur </w:t>
      </w:r>
      <w:r w:rsidRPr="009A0138">
        <w:rPr>
          <w:b/>
          <w:lang w:eastAsia="ja-JP"/>
        </w:rPr>
        <w:t>Cyclic.st</w:t>
      </w:r>
    </w:p>
    <w:p w14:paraId="421C5BD4" w14:textId="77777777" w:rsidR="00C74302" w:rsidRDefault="009A0138" w:rsidP="009A0138">
      <w:pPr>
        <w:pStyle w:val="ListParagraph"/>
        <w:spacing w:after="0" w:line="240" w:lineRule="auto"/>
        <w:ind w:left="0"/>
        <w:rPr>
          <w:lang w:eastAsia="ja-JP"/>
        </w:rPr>
      </w:pPr>
      <w:r w:rsidRPr="009A0138">
        <w:rPr>
          <w:noProof/>
        </w:rPr>
        <w:drawing>
          <wp:inline distT="0" distB="0" distL="0" distR="0" wp14:anchorId="65BB26F1" wp14:editId="57D1C816">
            <wp:extent cx="5848350" cy="2352675"/>
            <wp:effectExtent l="0" t="0" r="0" b="9525"/>
            <wp:docPr id="2501" name="Image 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48350" cy="2352675"/>
                    </a:xfrm>
                    <a:prstGeom prst="rect">
                      <a:avLst/>
                    </a:prstGeom>
                  </pic:spPr>
                </pic:pic>
              </a:graphicData>
            </a:graphic>
          </wp:inline>
        </w:drawing>
      </w:r>
    </w:p>
    <w:p w14:paraId="54FBB1D3" w14:textId="77777777" w:rsidR="009A0138" w:rsidRDefault="00356C9D" w:rsidP="009A0138">
      <w:pPr>
        <w:pStyle w:val="ListParagraph"/>
        <w:spacing w:after="0" w:line="240" w:lineRule="auto"/>
        <w:ind w:left="0"/>
        <w:rPr>
          <w:lang w:eastAsia="ja-JP"/>
        </w:rPr>
      </w:pPr>
      <w:r>
        <w:rPr>
          <w:noProof/>
          <w:lang w:eastAsia="ja-JP"/>
        </w:rPr>
        <w:drawing>
          <wp:anchor distT="0" distB="0" distL="114300" distR="114300" simplePos="0" relativeHeight="251678720" behindDoc="0" locked="0" layoutInCell="1" allowOverlap="1" wp14:anchorId="25F5DA59" wp14:editId="63C64074">
            <wp:simplePos x="0" y="0"/>
            <wp:positionH relativeFrom="margin">
              <wp:align>right</wp:align>
            </wp:positionH>
            <wp:positionV relativeFrom="paragraph">
              <wp:posOffset>7620</wp:posOffset>
            </wp:positionV>
            <wp:extent cx="2486025" cy="771525"/>
            <wp:effectExtent l="0" t="0" r="9525" b="9525"/>
            <wp:wrapSquare wrapText="bothSides"/>
            <wp:docPr id="2502" name="Image 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86025" cy="771525"/>
                    </a:xfrm>
                    <a:prstGeom prst="rect">
                      <a:avLst/>
                    </a:prstGeom>
                    <a:noFill/>
                    <a:ln>
                      <a:noFill/>
                    </a:ln>
                  </pic:spPr>
                </pic:pic>
              </a:graphicData>
            </a:graphic>
          </wp:anchor>
        </w:drawing>
      </w:r>
    </w:p>
    <w:p w14:paraId="56E1D560" w14:textId="77777777" w:rsidR="009A0138" w:rsidRDefault="001F7258" w:rsidP="009A0138">
      <w:pPr>
        <w:pStyle w:val="ListParagraph"/>
        <w:spacing w:after="0" w:line="240" w:lineRule="auto"/>
        <w:ind w:left="0"/>
        <w:rPr>
          <w:lang w:eastAsia="ja-JP"/>
        </w:rPr>
      </w:pPr>
      <w:r>
        <w:rPr>
          <w:lang w:eastAsia="ja-JP"/>
        </w:rPr>
        <w:t xml:space="preserve">/ Compiler le programme avec </w:t>
      </w:r>
      <w:r>
        <w:rPr>
          <w:lang w:eastAsia="ja-JP"/>
        </w:rPr>
        <w:sym w:font="Wingdings" w:char="F0E8"/>
      </w:r>
      <w:r>
        <w:rPr>
          <w:lang w:eastAsia="ja-JP"/>
        </w:rPr>
        <w:t xml:space="preserve"> Build</w:t>
      </w:r>
    </w:p>
    <w:p w14:paraId="30C3A908" w14:textId="77777777" w:rsidR="001F7258" w:rsidRDefault="001F7258" w:rsidP="009A0138">
      <w:pPr>
        <w:pStyle w:val="ListParagraph"/>
        <w:spacing w:after="0" w:line="240" w:lineRule="auto"/>
        <w:ind w:left="0"/>
        <w:rPr>
          <w:lang w:eastAsia="ja-JP"/>
        </w:rPr>
      </w:pPr>
    </w:p>
    <w:p w14:paraId="5D38539F" w14:textId="77777777" w:rsidR="00356C9D" w:rsidRDefault="00356C9D" w:rsidP="009A0138">
      <w:pPr>
        <w:pStyle w:val="ListParagraph"/>
        <w:spacing w:after="0" w:line="240" w:lineRule="auto"/>
        <w:ind w:left="0"/>
        <w:rPr>
          <w:lang w:eastAsia="ja-JP"/>
        </w:rPr>
      </w:pPr>
      <w:r w:rsidRPr="001F7258">
        <w:rPr>
          <w:noProof/>
        </w:rPr>
        <w:drawing>
          <wp:anchor distT="0" distB="0" distL="114300" distR="114300" simplePos="0" relativeHeight="251679744" behindDoc="0" locked="0" layoutInCell="1" allowOverlap="1" wp14:anchorId="47A37DDA" wp14:editId="661FFA9F">
            <wp:simplePos x="0" y="0"/>
            <wp:positionH relativeFrom="margin">
              <wp:align>left</wp:align>
            </wp:positionH>
            <wp:positionV relativeFrom="paragraph">
              <wp:posOffset>237490</wp:posOffset>
            </wp:positionV>
            <wp:extent cx="3933825" cy="1082944"/>
            <wp:effectExtent l="0" t="0" r="0" b="3175"/>
            <wp:wrapSquare wrapText="bothSides"/>
            <wp:docPr id="2504" name="Image 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33825" cy="1082944"/>
                    </a:xfrm>
                    <a:prstGeom prst="rect">
                      <a:avLst/>
                    </a:prstGeom>
                  </pic:spPr>
                </pic:pic>
              </a:graphicData>
            </a:graphic>
          </wp:anchor>
        </w:drawing>
      </w:r>
      <w:r>
        <w:rPr>
          <w:lang w:eastAsia="ja-JP"/>
        </w:rPr>
        <w:t>/ La fenêtre de sortie indique le résultat</w:t>
      </w:r>
    </w:p>
    <w:p w14:paraId="54ECF20C" w14:textId="77777777" w:rsidR="00356C9D" w:rsidRDefault="00356C9D" w:rsidP="009A0138">
      <w:pPr>
        <w:pStyle w:val="ListParagraph"/>
        <w:spacing w:after="0" w:line="240" w:lineRule="auto"/>
        <w:ind w:left="0"/>
        <w:rPr>
          <w:lang w:eastAsia="ja-JP"/>
        </w:rPr>
      </w:pPr>
    </w:p>
    <w:p w14:paraId="210E96CB" w14:textId="77777777" w:rsidR="00356C9D" w:rsidRDefault="00356C9D" w:rsidP="009A0138">
      <w:pPr>
        <w:pStyle w:val="ListParagraph"/>
        <w:spacing w:after="0" w:line="240" w:lineRule="auto"/>
        <w:ind w:left="0"/>
        <w:rPr>
          <w:lang w:eastAsia="ja-JP"/>
        </w:rPr>
      </w:pPr>
    </w:p>
    <w:p w14:paraId="47BBBAD2" w14:textId="77777777" w:rsidR="00356C9D" w:rsidRDefault="00356C9D" w:rsidP="009A0138">
      <w:pPr>
        <w:pStyle w:val="ListParagraph"/>
        <w:spacing w:after="0" w:line="240" w:lineRule="auto"/>
        <w:ind w:left="0"/>
        <w:rPr>
          <w:lang w:eastAsia="ja-JP"/>
        </w:rPr>
      </w:pPr>
      <w:r>
        <w:rPr>
          <w:noProof/>
        </w:rPr>
        <w:drawing>
          <wp:anchor distT="0" distB="0" distL="114300" distR="114300" simplePos="0" relativeHeight="251680768" behindDoc="0" locked="0" layoutInCell="1" allowOverlap="1" wp14:anchorId="73DE8B36" wp14:editId="3B8F9492">
            <wp:simplePos x="0" y="0"/>
            <wp:positionH relativeFrom="margin">
              <wp:posOffset>4445635</wp:posOffset>
            </wp:positionH>
            <wp:positionV relativeFrom="paragraph">
              <wp:posOffset>160020</wp:posOffset>
            </wp:positionV>
            <wp:extent cx="2028825" cy="1450975"/>
            <wp:effectExtent l="0" t="0" r="9525" b="0"/>
            <wp:wrapSquare wrapText="bothSides"/>
            <wp:docPr id="2503" name="Image 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28825" cy="1450975"/>
                    </a:xfrm>
                    <a:prstGeom prst="rect">
                      <a:avLst/>
                    </a:prstGeom>
                  </pic:spPr>
                </pic:pic>
              </a:graphicData>
            </a:graphic>
            <wp14:sizeRelH relativeFrom="margin">
              <wp14:pctWidth>0</wp14:pctWidth>
            </wp14:sizeRelH>
            <wp14:sizeRelV relativeFrom="margin">
              <wp14:pctHeight>0</wp14:pctHeight>
            </wp14:sizeRelV>
          </wp:anchor>
        </w:drawing>
      </w:r>
    </w:p>
    <w:p w14:paraId="07FAD24D" w14:textId="77777777" w:rsidR="00356C9D" w:rsidRDefault="00356C9D" w:rsidP="009A0138">
      <w:pPr>
        <w:pStyle w:val="ListParagraph"/>
        <w:spacing w:after="0" w:line="240" w:lineRule="auto"/>
        <w:ind w:left="0"/>
        <w:rPr>
          <w:lang w:eastAsia="ja-JP"/>
        </w:rPr>
      </w:pPr>
    </w:p>
    <w:p w14:paraId="3C627671" w14:textId="77777777" w:rsidR="00356C9D" w:rsidRDefault="00356C9D" w:rsidP="009A0138">
      <w:pPr>
        <w:pStyle w:val="ListParagraph"/>
        <w:spacing w:after="0" w:line="240" w:lineRule="auto"/>
        <w:ind w:left="0"/>
        <w:rPr>
          <w:lang w:eastAsia="ja-JP"/>
        </w:rPr>
      </w:pPr>
    </w:p>
    <w:p w14:paraId="286695CF" w14:textId="77777777" w:rsidR="001F7258" w:rsidRDefault="001F7258" w:rsidP="009A0138">
      <w:pPr>
        <w:pStyle w:val="ListParagraph"/>
        <w:spacing w:after="0" w:line="240" w:lineRule="auto"/>
        <w:ind w:left="0"/>
        <w:rPr>
          <w:lang w:eastAsia="ja-JP"/>
        </w:rPr>
      </w:pPr>
    </w:p>
    <w:p w14:paraId="028DE7FE" w14:textId="77777777" w:rsidR="00356C9D" w:rsidRDefault="00356C9D" w:rsidP="009A0138">
      <w:pPr>
        <w:pStyle w:val="ListParagraph"/>
        <w:spacing w:after="0" w:line="240" w:lineRule="auto"/>
        <w:ind w:left="0"/>
        <w:rPr>
          <w:lang w:eastAsia="ja-JP"/>
        </w:rPr>
      </w:pPr>
    </w:p>
    <w:p w14:paraId="19099AD2" w14:textId="77777777" w:rsidR="001F7258" w:rsidRDefault="00356C9D" w:rsidP="009A0138">
      <w:pPr>
        <w:pStyle w:val="ListParagraph"/>
        <w:spacing w:after="0" w:line="240" w:lineRule="auto"/>
        <w:ind w:left="0"/>
        <w:rPr>
          <w:lang w:eastAsia="ja-JP"/>
        </w:rPr>
      </w:pPr>
      <w:r>
        <w:rPr>
          <w:lang w:eastAsia="ja-JP"/>
        </w:rPr>
        <w:t>/ Pas de transfert pour l’instant</w:t>
      </w:r>
    </w:p>
    <w:p w14:paraId="20852FD4" w14:textId="77777777" w:rsidR="001F7258" w:rsidRDefault="001F7258" w:rsidP="009A0138">
      <w:pPr>
        <w:pStyle w:val="ListParagraph"/>
        <w:spacing w:after="0" w:line="240" w:lineRule="auto"/>
        <w:ind w:left="0"/>
        <w:rPr>
          <w:lang w:eastAsia="ja-JP"/>
        </w:rPr>
      </w:pPr>
    </w:p>
    <w:p w14:paraId="308891B6" w14:textId="77777777" w:rsidR="004F38D7" w:rsidRDefault="004F38D7">
      <w:pPr>
        <w:spacing w:after="0" w:line="240" w:lineRule="auto"/>
        <w:rPr>
          <w:lang w:eastAsia="ja-JP"/>
        </w:rPr>
      </w:pPr>
      <w:r>
        <w:rPr>
          <w:lang w:eastAsia="ja-JP"/>
        </w:rPr>
        <w:br w:type="page"/>
      </w:r>
    </w:p>
    <w:p w14:paraId="024AC7B7" w14:textId="77777777" w:rsidR="0046733D" w:rsidRDefault="00986F86">
      <w:pPr>
        <w:spacing w:after="0" w:line="240" w:lineRule="auto"/>
        <w:rPr>
          <w:lang w:eastAsia="ja-JP"/>
        </w:rPr>
      </w:pPr>
      <w:r>
        <w:rPr>
          <w:lang w:eastAsia="ja-JP"/>
        </w:rPr>
        <w:lastRenderedPageBreak/>
        <w:t xml:space="preserve">/ PhysicalView / Ouvrir la fenêtre </w:t>
      </w:r>
      <w:r w:rsidRPr="00986F86">
        <w:rPr>
          <w:b/>
          <w:lang w:eastAsia="ja-JP"/>
        </w:rPr>
        <w:t>I/O Mapping</w:t>
      </w:r>
      <w:r>
        <w:rPr>
          <w:lang w:eastAsia="ja-JP"/>
        </w:rPr>
        <w:t xml:space="preserve"> du module de sortie DO9322</w:t>
      </w:r>
    </w:p>
    <w:p w14:paraId="09DC6DBB" w14:textId="77777777" w:rsidR="00986F86" w:rsidRDefault="00986F86">
      <w:pPr>
        <w:spacing w:after="0" w:line="240" w:lineRule="auto"/>
        <w:rPr>
          <w:lang w:eastAsia="ja-JP"/>
        </w:rPr>
      </w:pPr>
      <w:r>
        <w:rPr>
          <w:lang w:eastAsia="ja-JP"/>
        </w:rPr>
        <w:tab/>
        <w:t xml:space="preserve">/Se positionner sur la colonne Process Variable / Clic à la hauteur de DigitalOutput </w:t>
      </w:r>
    </w:p>
    <w:p w14:paraId="686A65E4" w14:textId="77777777" w:rsidR="00735618" w:rsidRDefault="00986F86" w:rsidP="00986F86">
      <w:pPr>
        <w:spacing w:after="0" w:line="240" w:lineRule="auto"/>
        <w:ind w:left="708" w:firstLine="708"/>
        <w:rPr>
          <w:lang w:eastAsia="ja-JP"/>
        </w:rPr>
      </w:pPr>
      <w:r>
        <w:rPr>
          <w:lang w:eastAsia="ja-JP"/>
        </w:rPr>
        <w:t>/</w:t>
      </w:r>
      <w:r w:rsidR="00735618">
        <w:rPr>
          <w:lang w:eastAsia="ja-JP"/>
        </w:rPr>
        <w:t>Clic à nouveau puis sur le menu déroulant : …</w:t>
      </w:r>
    </w:p>
    <w:p w14:paraId="54D3CD2F" w14:textId="77777777" w:rsidR="0046733D" w:rsidRDefault="00735618" w:rsidP="00986F86">
      <w:pPr>
        <w:spacing w:after="0" w:line="240" w:lineRule="auto"/>
        <w:ind w:left="708" w:firstLine="708"/>
        <w:rPr>
          <w:lang w:eastAsia="ja-JP"/>
        </w:rPr>
      </w:pPr>
      <w:r>
        <w:rPr>
          <w:lang w:eastAsia="ja-JP"/>
        </w:rPr>
        <w:t>/C</w:t>
      </w:r>
      <w:r w:rsidR="00986F86">
        <w:rPr>
          <w:lang w:eastAsia="ja-JP"/>
        </w:rPr>
        <w:t>hoisir la variable « </w:t>
      </w:r>
      <w:r w:rsidR="00986F86" w:rsidRPr="00735618">
        <w:rPr>
          <w:b/>
          <w:lang w:eastAsia="ja-JP"/>
        </w:rPr>
        <w:t>counter</w:t>
      </w:r>
      <w:r w:rsidR="00986F86">
        <w:rPr>
          <w:lang w:eastAsia="ja-JP"/>
        </w:rPr>
        <w:t> » du programme PgComptDec</w:t>
      </w:r>
      <w:r>
        <w:rPr>
          <w:lang w:eastAsia="ja-JP"/>
        </w:rPr>
        <w:t xml:space="preserve"> / Enter</w:t>
      </w:r>
    </w:p>
    <w:p w14:paraId="5C736E2C" w14:textId="77777777" w:rsidR="00735618" w:rsidRDefault="00735618" w:rsidP="00B700B6">
      <w:pPr>
        <w:spacing w:after="0" w:line="240" w:lineRule="auto"/>
        <w:jc w:val="center"/>
        <w:rPr>
          <w:lang w:eastAsia="ja-JP"/>
        </w:rPr>
      </w:pPr>
      <w:r w:rsidRPr="00735618">
        <w:rPr>
          <w:noProof/>
        </w:rPr>
        <w:drawing>
          <wp:inline distT="0" distB="0" distL="0" distR="0" wp14:anchorId="0E438BEB" wp14:editId="505B78E8">
            <wp:extent cx="4895561" cy="1872462"/>
            <wp:effectExtent l="0" t="0" r="635" b="0"/>
            <wp:docPr id="2505" name="Image 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1883" cy="1886355"/>
                    </a:xfrm>
                    <a:prstGeom prst="rect">
                      <a:avLst/>
                    </a:prstGeom>
                  </pic:spPr>
                </pic:pic>
              </a:graphicData>
            </a:graphic>
          </wp:inline>
        </w:drawing>
      </w:r>
    </w:p>
    <w:p w14:paraId="53566F9D" w14:textId="77777777" w:rsidR="00735618" w:rsidRDefault="00735618" w:rsidP="00735618">
      <w:pPr>
        <w:spacing w:after="0" w:line="240" w:lineRule="auto"/>
        <w:ind w:firstLine="360"/>
        <w:rPr>
          <w:lang w:eastAsia="ja-JP"/>
        </w:rPr>
      </w:pPr>
    </w:p>
    <w:p w14:paraId="3604CDE0" w14:textId="77777777" w:rsidR="00735618" w:rsidRDefault="00735618" w:rsidP="00735618">
      <w:pPr>
        <w:spacing w:after="0" w:line="240" w:lineRule="auto"/>
        <w:ind w:firstLine="360"/>
        <w:rPr>
          <w:lang w:eastAsia="ja-JP"/>
        </w:rPr>
      </w:pPr>
      <w:r>
        <w:rPr>
          <w:lang w:eastAsia="ja-JP"/>
        </w:rPr>
        <w:t xml:space="preserve">/ La variable </w:t>
      </w:r>
      <w:r w:rsidRPr="00735618">
        <w:rPr>
          <w:b/>
          <w:lang w:eastAsia="ja-JP"/>
        </w:rPr>
        <w:t>counter</w:t>
      </w:r>
      <w:r>
        <w:rPr>
          <w:lang w:eastAsia="ja-JP"/>
        </w:rPr>
        <w:t xml:space="preserve"> pilotera le mot de sortie </w:t>
      </w:r>
    </w:p>
    <w:p w14:paraId="715ADD2B" w14:textId="77777777" w:rsidR="00735618" w:rsidRDefault="00735618" w:rsidP="00735618">
      <w:pPr>
        <w:spacing w:after="0" w:line="240" w:lineRule="auto"/>
        <w:ind w:firstLine="708"/>
        <w:rPr>
          <w:lang w:eastAsia="ja-JP"/>
        </w:rPr>
      </w:pPr>
      <w:r>
        <w:rPr>
          <w:lang w:eastAsia="ja-JP"/>
        </w:rPr>
        <w:t>/ Sauvegarder et fermer la fenêtre I/O Mapping</w:t>
      </w:r>
    </w:p>
    <w:p w14:paraId="45E3AFCF" w14:textId="77777777" w:rsidR="00735618" w:rsidRDefault="00735618" w:rsidP="00735618">
      <w:pPr>
        <w:spacing w:after="0" w:line="240" w:lineRule="auto"/>
        <w:rPr>
          <w:lang w:eastAsia="ja-JP"/>
        </w:rPr>
      </w:pPr>
      <w:r>
        <w:rPr>
          <w:lang w:eastAsia="ja-JP"/>
        </w:rPr>
        <w:t>/Compiler le programme avec Build  / La fenêtre de sortie indique le résultat</w:t>
      </w:r>
    </w:p>
    <w:p w14:paraId="4ADC7556" w14:textId="77777777" w:rsidR="00735618" w:rsidRDefault="00735618" w:rsidP="00735618">
      <w:pPr>
        <w:spacing w:after="0" w:line="240" w:lineRule="auto"/>
        <w:rPr>
          <w:lang w:eastAsia="ja-JP"/>
        </w:rPr>
      </w:pPr>
      <w:r w:rsidRPr="00735618">
        <w:rPr>
          <w:noProof/>
        </w:rPr>
        <w:drawing>
          <wp:inline distT="0" distB="0" distL="0" distR="0" wp14:anchorId="603A4182" wp14:editId="35F00147">
            <wp:extent cx="4591050" cy="1543050"/>
            <wp:effectExtent l="0" t="0" r="0" b="0"/>
            <wp:docPr id="2506" name="Image 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1050" cy="1543050"/>
                    </a:xfrm>
                    <a:prstGeom prst="rect">
                      <a:avLst/>
                    </a:prstGeom>
                  </pic:spPr>
                </pic:pic>
              </a:graphicData>
            </a:graphic>
          </wp:inline>
        </w:drawing>
      </w:r>
    </w:p>
    <w:p w14:paraId="068E359E" w14:textId="77777777" w:rsidR="00735618" w:rsidRDefault="00735618" w:rsidP="00735618">
      <w:pPr>
        <w:spacing w:after="0" w:line="240" w:lineRule="auto"/>
        <w:rPr>
          <w:lang w:eastAsia="ja-JP"/>
        </w:rPr>
      </w:pPr>
      <w:r>
        <w:rPr>
          <w:lang w:eastAsia="ja-JP"/>
        </w:rPr>
        <w:t xml:space="preserve">/ transfert </w:t>
      </w:r>
      <w:r w:rsidR="00E82FCB">
        <w:rPr>
          <w:lang w:eastAsia="ja-JP"/>
        </w:rPr>
        <w:t>vers la CF de la CPU</w:t>
      </w:r>
    </w:p>
    <w:p w14:paraId="18ABABEB" w14:textId="77777777" w:rsidR="00E82FCB" w:rsidRDefault="00E82FCB" w:rsidP="00735618">
      <w:pPr>
        <w:spacing w:after="0" w:line="240" w:lineRule="auto"/>
        <w:rPr>
          <w:lang w:eastAsia="ja-JP"/>
        </w:rPr>
      </w:pPr>
      <w:r>
        <w:rPr>
          <w:lang w:eastAsia="ja-JP"/>
        </w:rPr>
        <w:sym w:font="Wingdings" w:char="F0C4"/>
      </w:r>
      <w:r>
        <w:rPr>
          <w:lang w:eastAsia="ja-JP"/>
        </w:rPr>
        <w:t xml:space="preserve"> On peut </w:t>
      </w:r>
      <w:r w:rsidRPr="00563668">
        <w:rPr>
          <w:b/>
          <w:lang w:eastAsia="ja-JP"/>
        </w:rPr>
        <w:t>observer le clignotement des Leds 1,2,3 et 4 sur le module de sortie X20DO9322</w:t>
      </w:r>
    </w:p>
    <w:p w14:paraId="0CEF0EB8" w14:textId="77777777" w:rsidR="00E82FCB" w:rsidRDefault="00E82FCB" w:rsidP="00735618">
      <w:pPr>
        <w:spacing w:after="0" w:line="240" w:lineRule="auto"/>
        <w:rPr>
          <w:lang w:eastAsia="ja-JP"/>
        </w:rPr>
      </w:pPr>
      <w:r>
        <w:rPr>
          <w:lang w:eastAsia="ja-JP"/>
        </w:rPr>
        <w:tab/>
      </w:r>
      <w:r>
        <w:rPr>
          <w:lang w:eastAsia="ja-JP"/>
        </w:rPr>
        <w:sym w:font="Wingdings" w:char="F0C4"/>
      </w:r>
      <w:r>
        <w:rPr>
          <w:lang w:eastAsia="ja-JP"/>
        </w:rPr>
        <w:t xml:space="preserve"> </w:t>
      </w:r>
      <w:r w:rsidR="00627F73">
        <w:rPr>
          <w:lang w:eastAsia="ja-JP"/>
        </w:rPr>
        <w:t>De</w:t>
      </w:r>
      <w:r>
        <w:rPr>
          <w:lang w:eastAsia="ja-JP"/>
        </w:rPr>
        <w:t xml:space="preserve"> 0 à 15</w:t>
      </w:r>
      <w:r w:rsidR="00B9648B">
        <w:rPr>
          <w:lang w:eastAsia="ja-JP"/>
        </w:rPr>
        <w:t xml:space="preserve"> (décimal)</w:t>
      </w:r>
    </w:p>
    <w:p w14:paraId="4A147319" w14:textId="77777777" w:rsidR="00627F73" w:rsidRDefault="00627F73" w:rsidP="00627F73">
      <w:pPr>
        <w:pStyle w:val="Heading2"/>
      </w:pPr>
      <w:bookmarkStart w:id="15" w:name="_Toc21518959"/>
      <w:r>
        <w:t>Modification de programme et monitoring de programme</w:t>
      </w:r>
      <w:bookmarkEnd w:id="15"/>
    </w:p>
    <w:p w14:paraId="0D906026" w14:textId="77777777" w:rsidR="00627F73" w:rsidRDefault="00627F73" w:rsidP="00AE60EB">
      <w:pPr>
        <w:spacing w:after="0" w:line="240" w:lineRule="auto"/>
      </w:pPr>
      <w:r w:rsidRPr="00627F73">
        <w:rPr>
          <w:u w:val="single"/>
        </w:rPr>
        <w:t>Objectifs </w:t>
      </w:r>
      <w:r>
        <w:t>: Modifier et tester rapidement un programme</w:t>
      </w:r>
    </w:p>
    <w:p w14:paraId="76C55204" w14:textId="77777777" w:rsidR="00AE60EB" w:rsidRDefault="00FC046F" w:rsidP="00D9721B">
      <w:pPr>
        <w:pStyle w:val="Heading3"/>
      </w:pPr>
      <w:bookmarkStart w:id="16" w:name="_Toc21518960"/>
      <w:r>
        <w:rPr>
          <w:noProof/>
        </w:rPr>
        <w:drawing>
          <wp:anchor distT="0" distB="0" distL="114300" distR="114300" simplePos="0" relativeHeight="251689984" behindDoc="0" locked="0" layoutInCell="1" allowOverlap="1" wp14:anchorId="536DCD98" wp14:editId="36752107">
            <wp:simplePos x="0" y="0"/>
            <wp:positionH relativeFrom="margin">
              <wp:align>right</wp:align>
            </wp:positionH>
            <wp:positionV relativeFrom="paragraph">
              <wp:posOffset>158115</wp:posOffset>
            </wp:positionV>
            <wp:extent cx="2047875" cy="1219200"/>
            <wp:effectExtent l="0" t="0" r="9525" b="0"/>
            <wp:wrapSquare wrapText="bothSides"/>
            <wp:docPr id="2519" name="Image 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047875" cy="1219200"/>
                    </a:xfrm>
                    <a:prstGeom prst="rect">
                      <a:avLst/>
                    </a:prstGeom>
                  </pic:spPr>
                </pic:pic>
              </a:graphicData>
            </a:graphic>
          </wp:anchor>
        </w:drawing>
      </w:r>
      <w:r w:rsidR="00D9721B">
        <w:t>Modification du programme</w:t>
      </w:r>
      <w:bookmarkEnd w:id="16"/>
      <w:r w:rsidR="00D9721B">
        <w:t xml:space="preserve"> </w:t>
      </w:r>
    </w:p>
    <w:p w14:paraId="0AE856D9" w14:textId="77777777" w:rsidR="00627F73" w:rsidRDefault="00627F73" w:rsidP="00AE60EB">
      <w:pPr>
        <w:spacing w:after="0" w:line="240" w:lineRule="auto"/>
      </w:pPr>
      <w:r>
        <w:sym w:font="Wingdings" w:char="F0C4"/>
      </w:r>
      <w:r>
        <w:t xml:space="preserve"> LogicalView / ouvrir la partie Cyclic du programme « PgComptDec » / Modifier la valeur 16 </w:t>
      </w:r>
      <w:r w:rsidR="00AE60EB">
        <w:t>(=2</w:t>
      </w:r>
      <w:r w:rsidR="00AE60EB">
        <w:rPr>
          <w:vertAlign w:val="superscript"/>
        </w:rPr>
        <w:t>4</w:t>
      </w:r>
      <w:r w:rsidR="00AE60EB">
        <w:t xml:space="preserve">) en </w:t>
      </w:r>
      <w:r w:rsidRPr="00A50A84">
        <w:rPr>
          <w:b/>
        </w:rPr>
        <w:t>4096</w:t>
      </w:r>
      <w:r w:rsidR="00AE60EB">
        <w:t xml:space="preserve"> (=2</w:t>
      </w:r>
      <w:r w:rsidR="00AE60EB">
        <w:rPr>
          <w:vertAlign w:val="superscript"/>
        </w:rPr>
        <w:t>12</w:t>
      </w:r>
      <w:r w:rsidR="00AE60EB">
        <w:t>)</w:t>
      </w:r>
    </w:p>
    <w:p w14:paraId="0E586BD2" w14:textId="77777777" w:rsidR="00627F73" w:rsidRDefault="00627F73" w:rsidP="00FC046F">
      <w:pPr>
        <w:spacing w:after="0" w:line="240" w:lineRule="auto"/>
        <w:jc w:val="center"/>
      </w:pPr>
    </w:p>
    <w:p w14:paraId="712D1879" w14:textId="77777777" w:rsidR="00AE60EB" w:rsidRDefault="00563668" w:rsidP="00AE60EB">
      <w:pPr>
        <w:spacing w:after="0" w:line="240" w:lineRule="auto"/>
      </w:pPr>
      <w:r>
        <w:rPr>
          <w:noProof/>
        </w:rPr>
        <w:drawing>
          <wp:anchor distT="0" distB="0" distL="114300" distR="114300" simplePos="0" relativeHeight="251693056" behindDoc="0" locked="0" layoutInCell="1" allowOverlap="1" wp14:anchorId="4680D718" wp14:editId="57C88D7B">
            <wp:simplePos x="0" y="0"/>
            <wp:positionH relativeFrom="column">
              <wp:posOffset>2091055</wp:posOffset>
            </wp:positionH>
            <wp:positionV relativeFrom="paragraph">
              <wp:posOffset>208280</wp:posOffset>
            </wp:positionV>
            <wp:extent cx="1070610" cy="1471930"/>
            <wp:effectExtent l="0" t="0" r="0" b="0"/>
            <wp:wrapSquare wrapText="bothSides"/>
            <wp:docPr id="2528" name="Imag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70610" cy="1471930"/>
                    </a:xfrm>
                    <a:prstGeom prst="rect">
                      <a:avLst/>
                    </a:prstGeom>
                    <a:noFill/>
                  </pic:spPr>
                </pic:pic>
              </a:graphicData>
            </a:graphic>
            <wp14:sizeRelH relativeFrom="margin">
              <wp14:pctWidth>0</wp14:pctWidth>
            </wp14:sizeRelH>
            <wp14:sizeRelV relativeFrom="margin">
              <wp14:pctHeight>0</wp14:pctHeight>
            </wp14:sizeRelV>
          </wp:anchor>
        </w:drawing>
      </w:r>
      <w:r w:rsidR="00AE60EB">
        <w:t xml:space="preserve">/ Sauvegarder : </w:t>
      </w:r>
      <w:r w:rsidR="00AE60EB" w:rsidRPr="00AE60EB">
        <w:rPr>
          <w:b/>
        </w:rPr>
        <w:t>Save</w:t>
      </w:r>
      <w:r w:rsidR="00AE60EB">
        <w:t xml:space="preserve"> / </w:t>
      </w:r>
      <w:r w:rsidR="00AE60EB" w:rsidRPr="00AE60EB">
        <w:rPr>
          <w:b/>
        </w:rPr>
        <w:t xml:space="preserve">BUILD </w:t>
      </w:r>
      <w:r w:rsidR="00AE60EB">
        <w:t>et à l’invite, faire transférer pour mettre à jour votre programme en ligne</w:t>
      </w:r>
    </w:p>
    <w:p w14:paraId="6A10DB35" w14:textId="77777777" w:rsidR="00FC046F" w:rsidRDefault="00022008" w:rsidP="00AE60EB">
      <w:pPr>
        <w:spacing w:after="0" w:line="240" w:lineRule="auto"/>
      </w:pPr>
      <w:r>
        <w:rPr>
          <w:noProof/>
        </w:rPr>
        <w:drawing>
          <wp:anchor distT="0" distB="0" distL="114300" distR="114300" simplePos="0" relativeHeight="251725824" behindDoc="0" locked="0" layoutInCell="1" allowOverlap="1" wp14:anchorId="43E898C0" wp14:editId="4D38DB43">
            <wp:simplePos x="0" y="0"/>
            <wp:positionH relativeFrom="margin">
              <wp:align>right</wp:align>
            </wp:positionH>
            <wp:positionV relativeFrom="paragraph">
              <wp:posOffset>238760</wp:posOffset>
            </wp:positionV>
            <wp:extent cx="671830" cy="1276350"/>
            <wp:effectExtent l="0" t="0" r="0" b="0"/>
            <wp:wrapSquare wrapText="bothSides"/>
            <wp:docPr id="2556" name="Image 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71830" cy="1276350"/>
                    </a:xfrm>
                    <a:prstGeom prst="rect">
                      <a:avLst/>
                    </a:prstGeom>
                  </pic:spPr>
                </pic:pic>
              </a:graphicData>
            </a:graphic>
            <wp14:sizeRelH relativeFrom="margin">
              <wp14:pctWidth>0</wp14:pctWidth>
            </wp14:sizeRelH>
            <wp14:sizeRelV relativeFrom="margin">
              <wp14:pctHeight>0</wp14:pctHeight>
            </wp14:sizeRelV>
          </wp:anchor>
        </w:drawing>
      </w:r>
      <w:r w:rsidR="00022D06" w:rsidRPr="00FC046F">
        <w:rPr>
          <w:noProof/>
        </w:rPr>
        <w:drawing>
          <wp:anchor distT="0" distB="0" distL="114300" distR="114300" simplePos="0" relativeHeight="251691008" behindDoc="0" locked="0" layoutInCell="1" allowOverlap="1" wp14:anchorId="19406731" wp14:editId="56C39213">
            <wp:simplePos x="0" y="0"/>
            <wp:positionH relativeFrom="margin">
              <wp:align>left</wp:align>
            </wp:positionH>
            <wp:positionV relativeFrom="paragraph">
              <wp:posOffset>108585</wp:posOffset>
            </wp:positionV>
            <wp:extent cx="1638300" cy="1195070"/>
            <wp:effectExtent l="0" t="0" r="0" b="5080"/>
            <wp:wrapSquare wrapText="bothSides"/>
            <wp:docPr id="2520" name="Image 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638300" cy="1195070"/>
                    </a:xfrm>
                    <a:prstGeom prst="rect">
                      <a:avLst/>
                    </a:prstGeom>
                  </pic:spPr>
                </pic:pic>
              </a:graphicData>
            </a:graphic>
            <wp14:sizeRelH relativeFrom="margin">
              <wp14:pctWidth>0</wp14:pctWidth>
            </wp14:sizeRelH>
            <wp14:sizeRelV relativeFrom="margin">
              <wp14:pctHeight>0</wp14:pctHeight>
            </wp14:sizeRelV>
          </wp:anchor>
        </w:drawing>
      </w:r>
    </w:p>
    <w:p w14:paraId="23B666D5" w14:textId="77777777" w:rsidR="00FC046F" w:rsidRDefault="00FC046F" w:rsidP="00AE60EB">
      <w:pPr>
        <w:spacing w:after="0" w:line="240" w:lineRule="auto"/>
      </w:pPr>
    </w:p>
    <w:p w14:paraId="2793C668" w14:textId="77777777" w:rsidR="00850379" w:rsidRDefault="00022008" w:rsidP="00AE60EB">
      <w:pPr>
        <w:spacing w:after="0" w:line="240" w:lineRule="auto"/>
      </w:pPr>
      <w:r w:rsidRPr="00FC046F">
        <w:rPr>
          <w:noProof/>
        </w:rPr>
        <w:drawing>
          <wp:anchor distT="0" distB="0" distL="114300" distR="114300" simplePos="0" relativeHeight="251692032" behindDoc="0" locked="0" layoutInCell="1" allowOverlap="1" wp14:anchorId="27C7C37D" wp14:editId="35A34B0F">
            <wp:simplePos x="0" y="0"/>
            <wp:positionH relativeFrom="margin">
              <wp:posOffset>3829050</wp:posOffset>
            </wp:positionH>
            <wp:positionV relativeFrom="paragraph">
              <wp:posOffset>16510</wp:posOffset>
            </wp:positionV>
            <wp:extent cx="1435735" cy="876300"/>
            <wp:effectExtent l="0" t="0" r="0" b="0"/>
            <wp:wrapSquare wrapText="bothSides"/>
            <wp:docPr id="2521" name="Image 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435735" cy="876300"/>
                    </a:xfrm>
                    <a:prstGeom prst="rect">
                      <a:avLst/>
                    </a:prstGeom>
                  </pic:spPr>
                </pic:pic>
              </a:graphicData>
            </a:graphic>
            <wp14:sizeRelH relativeFrom="margin">
              <wp14:pctWidth>0</wp14:pctWidth>
            </wp14:sizeRelH>
            <wp14:sizeRelV relativeFrom="margin">
              <wp14:pctHeight>0</wp14:pctHeight>
            </wp14:sizeRelV>
          </wp:anchor>
        </w:drawing>
      </w:r>
    </w:p>
    <w:p w14:paraId="6B2F5321" w14:textId="77777777" w:rsidR="00850379" w:rsidRDefault="00850379" w:rsidP="00AE60EB">
      <w:pPr>
        <w:spacing w:after="0" w:line="240" w:lineRule="auto"/>
      </w:pPr>
    </w:p>
    <w:p w14:paraId="1195008B" w14:textId="77777777" w:rsidR="00850379" w:rsidRDefault="00850379" w:rsidP="00AE60EB">
      <w:pPr>
        <w:spacing w:after="0" w:line="240" w:lineRule="auto"/>
      </w:pPr>
    </w:p>
    <w:p w14:paraId="1C42892C" w14:textId="77777777" w:rsidR="00850379" w:rsidRDefault="00850379" w:rsidP="00AE60EB">
      <w:pPr>
        <w:spacing w:after="0" w:line="240" w:lineRule="auto"/>
      </w:pPr>
    </w:p>
    <w:p w14:paraId="3F952B0F" w14:textId="77777777" w:rsidR="00850379" w:rsidRDefault="00850379" w:rsidP="00AE60EB">
      <w:pPr>
        <w:spacing w:after="0" w:line="240" w:lineRule="auto"/>
      </w:pPr>
    </w:p>
    <w:p w14:paraId="58A1C2A1" w14:textId="77777777" w:rsidR="00850379" w:rsidRDefault="00850379" w:rsidP="00AE60EB">
      <w:pPr>
        <w:spacing w:after="0" w:line="240" w:lineRule="auto"/>
      </w:pPr>
    </w:p>
    <w:p w14:paraId="50B46EB5" w14:textId="77777777" w:rsidR="00FC046F" w:rsidRDefault="00D9721B" w:rsidP="00AE60EB">
      <w:pPr>
        <w:spacing w:after="0" w:line="240" w:lineRule="auto"/>
      </w:pPr>
      <w:r>
        <w:t xml:space="preserve">/ Faire </w:t>
      </w:r>
      <w:r w:rsidRPr="00D9721B">
        <w:rPr>
          <w:b/>
        </w:rPr>
        <w:t>OK</w:t>
      </w:r>
      <w:r>
        <w:t xml:space="preserve"> / puis </w:t>
      </w:r>
      <w:r w:rsidRPr="00D9721B">
        <w:rPr>
          <w:b/>
        </w:rPr>
        <w:t>OK</w:t>
      </w:r>
      <w:r>
        <w:t xml:space="preserve"> / et </w:t>
      </w:r>
      <w:r w:rsidRPr="00563668">
        <w:rPr>
          <w:b/>
        </w:rPr>
        <w:t>voyer l’évolution de votre compteur sur les 12 sorties du module X20DO</w:t>
      </w:r>
      <w:r>
        <w:t>.</w:t>
      </w:r>
    </w:p>
    <w:p w14:paraId="3507F5E3" w14:textId="77777777" w:rsidR="00850379" w:rsidRDefault="00850379">
      <w:pPr>
        <w:spacing w:after="0" w:line="240" w:lineRule="auto"/>
      </w:pPr>
      <w:r>
        <w:br w:type="page"/>
      </w:r>
    </w:p>
    <w:p w14:paraId="0D70E108" w14:textId="77777777" w:rsidR="00D9721B" w:rsidRDefault="00D9721B" w:rsidP="00D9721B">
      <w:pPr>
        <w:pStyle w:val="Heading3"/>
      </w:pPr>
      <w:bookmarkStart w:id="17" w:name="_Toc21518961"/>
      <w:r>
        <w:lastRenderedPageBreak/>
        <w:t>Visualiser les variables en exécution</w:t>
      </w:r>
      <w:bookmarkEnd w:id="17"/>
    </w:p>
    <w:p w14:paraId="3E75A209" w14:textId="77777777" w:rsidR="00D9721B" w:rsidRPr="003D4CC1" w:rsidRDefault="00D9721B" w:rsidP="003D4CC1">
      <w:pPr>
        <w:spacing w:after="0" w:line="240" w:lineRule="auto"/>
        <w:rPr>
          <w:b/>
          <w:lang w:eastAsia="ja-JP"/>
        </w:rPr>
      </w:pPr>
      <w:r w:rsidRPr="003D4CC1">
        <w:rPr>
          <w:b/>
          <w:lang w:eastAsia="ja-JP"/>
        </w:rPr>
        <w:t>Pour visualiser les variables en exécution </w:t>
      </w:r>
      <w:r w:rsidR="001E03B9" w:rsidRPr="003D4CC1">
        <w:rPr>
          <w:b/>
          <w:lang w:eastAsia="ja-JP"/>
        </w:rPr>
        <w:t>avec le Watch</w:t>
      </w:r>
    </w:p>
    <w:p w14:paraId="41D5FA9A" w14:textId="77777777" w:rsidR="00D9721B" w:rsidRPr="002B7604" w:rsidRDefault="00D9721B" w:rsidP="001E03B9">
      <w:pPr>
        <w:spacing w:after="0" w:line="240" w:lineRule="auto"/>
        <w:ind w:firstLine="708"/>
        <w:rPr>
          <w:lang w:val="en-GB" w:eastAsia="ja-JP"/>
        </w:rPr>
      </w:pPr>
      <w:r>
        <w:rPr>
          <w:lang w:eastAsia="ja-JP"/>
        </w:rPr>
        <w:sym w:font="Wingdings" w:char="F0C4"/>
      </w:r>
      <w:r w:rsidRPr="002B7604">
        <w:rPr>
          <w:lang w:val="en-GB" w:eastAsia="ja-JP"/>
        </w:rPr>
        <w:t xml:space="preserve"> </w:t>
      </w:r>
      <w:r w:rsidR="003D4CC1" w:rsidRPr="002B7604">
        <w:rPr>
          <w:lang w:val="en-GB" w:eastAsia="ja-JP"/>
        </w:rPr>
        <w:t xml:space="preserve">LogicaView / </w:t>
      </w:r>
      <w:r w:rsidR="001E03B9" w:rsidRPr="002B7604">
        <w:rPr>
          <w:lang w:val="en-GB" w:eastAsia="ja-JP"/>
        </w:rPr>
        <w:t xml:space="preserve">ClicD sur le programme / </w:t>
      </w:r>
      <w:r w:rsidR="001E03B9" w:rsidRPr="002B7604">
        <w:rPr>
          <w:b/>
          <w:lang w:val="en-GB" w:eastAsia="ja-JP"/>
        </w:rPr>
        <w:t xml:space="preserve">Open </w:t>
      </w:r>
      <w:r w:rsidR="003D4CC1" w:rsidRPr="002B7604">
        <w:rPr>
          <w:b/>
          <w:lang w:val="en-GB" w:eastAsia="ja-JP"/>
        </w:rPr>
        <w:t xml:space="preserve">/ </w:t>
      </w:r>
      <w:r w:rsidR="001E03B9" w:rsidRPr="002B7604">
        <w:rPr>
          <w:b/>
          <w:lang w:val="en-GB" w:eastAsia="ja-JP"/>
        </w:rPr>
        <w:t>Watch</w:t>
      </w:r>
    </w:p>
    <w:p w14:paraId="48FBBCC9" w14:textId="77777777" w:rsidR="001E03B9" w:rsidRPr="002B7604" w:rsidRDefault="003D4CC1" w:rsidP="00D9721B">
      <w:pPr>
        <w:spacing w:after="0" w:line="240" w:lineRule="auto"/>
        <w:rPr>
          <w:lang w:val="en-GB" w:eastAsia="ja-JP"/>
        </w:rPr>
      </w:pPr>
      <w:r>
        <w:rPr>
          <w:noProof/>
        </w:rPr>
        <w:drawing>
          <wp:anchor distT="0" distB="0" distL="114300" distR="114300" simplePos="0" relativeHeight="251695104" behindDoc="0" locked="0" layoutInCell="1" allowOverlap="1" wp14:anchorId="54833E36" wp14:editId="49F68D8F">
            <wp:simplePos x="0" y="0"/>
            <wp:positionH relativeFrom="margin">
              <wp:align>right</wp:align>
            </wp:positionH>
            <wp:positionV relativeFrom="paragraph">
              <wp:posOffset>3175</wp:posOffset>
            </wp:positionV>
            <wp:extent cx="3419475" cy="1351110"/>
            <wp:effectExtent l="0" t="0" r="0" b="1905"/>
            <wp:wrapSquare wrapText="bothSides"/>
            <wp:docPr id="2522" name="Image 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19475" cy="1351110"/>
                    </a:xfrm>
                    <a:prstGeom prst="rect">
                      <a:avLst/>
                    </a:prstGeom>
                    <a:noFill/>
                    <a:ln>
                      <a:noFill/>
                    </a:ln>
                  </pic:spPr>
                </pic:pic>
              </a:graphicData>
            </a:graphic>
          </wp:anchor>
        </w:drawing>
      </w:r>
    </w:p>
    <w:p w14:paraId="7C8658DC" w14:textId="77777777" w:rsidR="003D4CC1" w:rsidRPr="002B7604" w:rsidRDefault="003D4CC1" w:rsidP="003D4CC1">
      <w:pPr>
        <w:spacing w:after="0" w:line="240" w:lineRule="auto"/>
        <w:rPr>
          <w:lang w:val="en-GB"/>
        </w:rPr>
      </w:pPr>
    </w:p>
    <w:p w14:paraId="490BFB10" w14:textId="77777777" w:rsidR="003D4CC1" w:rsidRDefault="003D4CC1" w:rsidP="003D4CC1">
      <w:pPr>
        <w:spacing w:after="0" w:line="240" w:lineRule="auto"/>
      </w:pPr>
      <w:r>
        <w:t xml:space="preserve">/ Faire Insert variable dans la fenêtre watch </w:t>
      </w:r>
    </w:p>
    <w:p w14:paraId="6BAB7A7D" w14:textId="77777777" w:rsidR="003D4CC1" w:rsidRDefault="003D4CC1" w:rsidP="003D4CC1">
      <w:pPr>
        <w:spacing w:after="0" w:line="240" w:lineRule="auto"/>
      </w:pPr>
      <w:r>
        <w:rPr>
          <w:lang w:eastAsia="ja-JP"/>
        </w:rPr>
        <w:t>(du programme compteur : PgComptDec)</w:t>
      </w:r>
    </w:p>
    <w:p w14:paraId="2C86F9E8" w14:textId="77777777" w:rsidR="003D4CC1" w:rsidRDefault="003D4CC1" w:rsidP="003D4CC1">
      <w:pPr>
        <w:spacing w:after="0" w:line="240" w:lineRule="auto"/>
      </w:pPr>
      <w:r w:rsidRPr="00841604">
        <w:rPr>
          <w:b/>
        </w:rPr>
        <w:t>ou</w:t>
      </w:r>
      <w:r>
        <w:t xml:space="preserve"> clicG sur le bouton « Insert Variable »</w:t>
      </w:r>
    </w:p>
    <w:p w14:paraId="512E13B8" w14:textId="77777777" w:rsidR="003D4CC1" w:rsidRDefault="003D4CC1" w:rsidP="003D4CC1">
      <w:pPr>
        <w:spacing w:after="0" w:line="240" w:lineRule="auto"/>
      </w:pPr>
      <w:r>
        <w:rPr>
          <w:noProof/>
        </w:rPr>
        <w:drawing>
          <wp:inline distT="0" distB="0" distL="0" distR="0" wp14:anchorId="12A18F07" wp14:editId="5AF8BE7B">
            <wp:extent cx="1838325" cy="990600"/>
            <wp:effectExtent l="0" t="0" r="9525" b="0"/>
            <wp:docPr id="2523" name="Image 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38325" cy="990600"/>
                    </a:xfrm>
                    <a:prstGeom prst="rect">
                      <a:avLst/>
                    </a:prstGeom>
                    <a:noFill/>
                    <a:ln>
                      <a:noFill/>
                    </a:ln>
                  </pic:spPr>
                </pic:pic>
              </a:graphicData>
            </a:graphic>
          </wp:inline>
        </w:drawing>
      </w:r>
    </w:p>
    <w:p w14:paraId="6FB75CE5" w14:textId="77777777" w:rsidR="003D4CC1" w:rsidRDefault="003D4CC1" w:rsidP="003D4CC1">
      <w:pPr>
        <w:spacing w:after="0" w:line="240" w:lineRule="auto"/>
      </w:pPr>
      <w:r>
        <w:t>/ Sélectionner votre variable et faire Add</w:t>
      </w:r>
    </w:p>
    <w:p w14:paraId="6873C256" w14:textId="77777777" w:rsidR="003D4CC1" w:rsidRDefault="003D4CC1" w:rsidP="003D4CC1">
      <w:pPr>
        <w:spacing w:after="0" w:line="240" w:lineRule="auto"/>
      </w:pPr>
      <w:r>
        <w:rPr>
          <w:noProof/>
        </w:rPr>
        <mc:AlternateContent>
          <mc:Choice Requires="wps">
            <w:drawing>
              <wp:anchor distT="0" distB="0" distL="114300" distR="114300" simplePos="0" relativeHeight="251696128" behindDoc="0" locked="0" layoutInCell="1" allowOverlap="1" wp14:anchorId="13B064B4" wp14:editId="71141612">
                <wp:simplePos x="0" y="0"/>
                <wp:positionH relativeFrom="column">
                  <wp:posOffset>4419600</wp:posOffset>
                </wp:positionH>
                <wp:positionV relativeFrom="paragraph">
                  <wp:posOffset>715010</wp:posOffset>
                </wp:positionV>
                <wp:extent cx="885825" cy="836930"/>
                <wp:effectExtent l="38100" t="19050" r="47625" b="58420"/>
                <wp:wrapNone/>
                <wp:docPr id="2529" name="Connecteur droit avec flèche 2529"/>
                <wp:cNvGraphicFramePr/>
                <a:graphic xmlns:a="http://schemas.openxmlformats.org/drawingml/2006/main">
                  <a:graphicData uri="http://schemas.microsoft.com/office/word/2010/wordprocessingShape">
                    <wps:wsp>
                      <wps:cNvCnPr/>
                      <wps:spPr>
                        <a:xfrm flipH="1">
                          <a:off x="0" y="0"/>
                          <a:ext cx="885825" cy="83693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95CF8" id="Connecteur droit avec flèche 2529" o:spid="_x0000_s1026" type="#_x0000_t32" style="position:absolute;margin-left:348pt;margin-top:56.3pt;width:69.75pt;height:65.9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" strokecolor="red" strokeweight="4.5pt">
                <v:stroke endarrow="block"/>
              </v:shape>
            </w:pict>
          </mc:Fallback>
        </mc:AlternateContent>
      </w:r>
      <w:r w:rsidRPr="00FC046F">
        <w:rPr>
          <w:noProof/>
        </w:rPr>
        <w:drawing>
          <wp:inline distT="0" distB="0" distL="0" distR="0" wp14:anchorId="2A9F91B9" wp14:editId="46A63050">
            <wp:extent cx="2905125" cy="715668"/>
            <wp:effectExtent l="0" t="0" r="0" b="8255"/>
            <wp:docPr id="2524" name="Image 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26543" cy="720944"/>
                    </a:xfrm>
                    <a:prstGeom prst="rect">
                      <a:avLst/>
                    </a:prstGeom>
                  </pic:spPr>
                </pic:pic>
              </a:graphicData>
            </a:graphic>
          </wp:inline>
        </w:drawing>
      </w:r>
    </w:p>
    <w:p w14:paraId="3BF354E7" w14:textId="77777777" w:rsidR="003D4CC1" w:rsidRDefault="003D4CC1" w:rsidP="003D4CC1">
      <w:pPr>
        <w:spacing w:after="0" w:line="240" w:lineRule="auto"/>
      </w:pPr>
      <w:r>
        <w:t>/ Instantanément, mise à jour de votre variable : de 0 à 4096</w:t>
      </w:r>
    </w:p>
    <w:p w14:paraId="010CFED5" w14:textId="77777777" w:rsidR="003D4CC1" w:rsidRDefault="003D4CC1" w:rsidP="003D4CC1">
      <w:pPr>
        <w:spacing w:after="0" w:line="240" w:lineRule="auto"/>
      </w:pPr>
      <w:r w:rsidRPr="00022D06">
        <w:rPr>
          <w:noProof/>
        </w:rPr>
        <w:drawing>
          <wp:inline distT="0" distB="0" distL="0" distR="0" wp14:anchorId="70983930" wp14:editId="1AD6D542">
            <wp:extent cx="4552950" cy="826176"/>
            <wp:effectExtent l="0" t="0" r="0" b="0"/>
            <wp:docPr id="2525" name="Image 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5438" cy="832071"/>
                    </a:xfrm>
                    <a:prstGeom prst="rect">
                      <a:avLst/>
                    </a:prstGeom>
                  </pic:spPr>
                </pic:pic>
              </a:graphicData>
            </a:graphic>
          </wp:inline>
        </w:drawing>
      </w:r>
    </w:p>
    <w:p w14:paraId="6A98EDD8" w14:textId="77777777" w:rsidR="003D4CC1" w:rsidRDefault="003D4CC1" w:rsidP="003D4CC1">
      <w:pPr>
        <w:spacing w:after="0" w:line="240" w:lineRule="auto"/>
      </w:pPr>
      <w:r>
        <w:t>/ Régler le temps de cycle de votre programme à 20 ms</w:t>
      </w:r>
    </w:p>
    <w:p w14:paraId="07E967B7" w14:textId="77777777" w:rsidR="003D4CC1" w:rsidRDefault="003D4CC1" w:rsidP="003D4CC1">
      <w:pPr>
        <w:spacing w:after="0" w:line="240" w:lineRule="auto"/>
      </w:pPr>
      <w:r>
        <w:t xml:space="preserve">/ Compiler et transférer pour voir le résultat </w:t>
      </w:r>
      <w:r>
        <w:sym w:font="Wingdings" w:char="F0E8"/>
      </w:r>
      <w:r>
        <w:t xml:space="preserve"> La Vitesse d’exécution augmente et les leds 1 à 12 clignotent plus rapidement.</w:t>
      </w:r>
    </w:p>
    <w:p w14:paraId="203C9A2B" w14:textId="77777777" w:rsidR="003D4CC1" w:rsidRDefault="003D4CC1" w:rsidP="003D4CC1">
      <w:pPr>
        <w:spacing w:after="0" w:line="240" w:lineRule="auto"/>
      </w:pPr>
      <w:r w:rsidRPr="00850379">
        <w:rPr>
          <w:noProof/>
        </w:rPr>
        <w:drawing>
          <wp:inline distT="0" distB="0" distL="0" distR="0" wp14:anchorId="3EC01154" wp14:editId="6965A0E0">
            <wp:extent cx="6019800" cy="1752600"/>
            <wp:effectExtent l="0" t="0" r="0" b="0"/>
            <wp:docPr id="2526" name="Image 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19800" cy="1752600"/>
                    </a:xfrm>
                    <a:prstGeom prst="rect">
                      <a:avLst/>
                    </a:prstGeom>
                  </pic:spPr>
                </pic:pic>
              </a:graphicData>
            </a:graphic>
          </wp:inline>
        </w:drawing>
      </w:r>
    </w:p>
    <w:p w14:paraId="4FF3306C" w14:textId="77777777" w:rsidR="001E03B9" w:rsidRDefault="001E03B9" w:rsidP="001E03B9">
      <w:pPr>
        <w:spacing w:after="0" w:line="240" w:lineRule="auto"/>
        <w:rPr>
          <w:lang w:eastAsia="ja-JP"/>
        </w:rPr>
      </w:pPr>
    </w:p>
    <w:p w14:paraId="3F95800B" w14:textId="77777777" w:rsidR="00466ED6" w:rsidRDefault="00466ED6" w:rsidP="001E03B9">
      <w:pPr>
        <w:spacing w:after="0" w:line="240" w:lineRule="auto"/>
        <w:rPr>
          <w:lang w:eastAsia="ja-JP"/>
        </w:rPr>
      </w:pPr>
    </w:p>
    <w:p w14:paraId="655DF38C" w14:textId="77777777" w:rsidR="001E03B9" w:rsidRDefault="001E03B9" w:rsidP="001E03B9">
      <w:pPr>
        <w:pStyle w:val="ListParagraph"/>
        <w:numPr>
          <w:ilvl w:val="0"/>
          <w:numId w:val="15"/>
        </w:numPr>
        <w:spacing w:after="0" w:line="240" w:lineRule="auto"/>
        <w:rPr>
          <w:lang w:eastAsia="ja-JP"/>
        </w:rPr>
      </w:pPr>
      <w:r w:rsidRPr="00D02192">
        <w:rPr>
          <w:b/>
          <w:lang w:eastAsia="ja-JP"/>
        </w:rPr>
        <w:t>Pour visualiser les variables en exécution avec le mode Monitorin</w:t>
      </w:r>
      <w:r>
        <w:rPr>
          <w:lang w:eastAsia="ja-JP"/>
        </w:rPr>
        <w:t>g</w:t>
      </w:r>
    </w:p>
    <w:p w14:paraId="60551B9F" w14:textId="77777777" w:rsidR="001E03B9" w:rsidRDefault="001E03B9" w:rsidP="001E03B9">
      <w:pPr>
        <w:spacing w:after="0" w:line="240" w:lineRule="auto"/>
        <w:ind w:left="708"/>
        <w:rPr>
          <w:b/>
          <w:lang w:eastAsia="ja-JP"/>
        </w:rPr>
      </w:pPr>
      <w:r>
        <w:rPr>
          <w:lang w:eastAsia="ja-JP"/>
        </w:rPr>
        <w:sym w:font="Wingdings" w:char="F0C4"/>
      </w:r>
      <w:r>
        <w:rPr>
          <w:lang w:eastAsia="ja-JP"/>
        </w:rPr>
        <w:t xml:space="preserve"> </w:t>
      </w:r>
      <w:r w:rsidR="00DE1803">
        <w:rPr>
          <w:lang w:eastAsia="ja-JP"/>
        </w:rPr>
        <w:t xml:space="preserve"> </w:t>
      </w:r>
      <w:r>
        <w:rPr>
          <w:lang w:eastAsia="ja-JP"/>
        </w:rPr>
        <w:t xml:space="preserve">Clic sur l’onglet </w:t>
      </w:r>
      <w:r w:rsidRPr="001E03B9">
        <w:rPr>
          <w:b/>
          <w:lang w:eastAsia="ja-JP"/>
        </w:rPr>
        <w:t>Monitor</w:t>
      </w:r>
    </w:p>
    <w:p w14:paraId="3C1193D4" w14:textId="77777777" w:rsidR="001E03B9" w:rsidRDefault="00466ED6" w:rsidP="001871EA">
      <w:pPr>
        <w:spacing w:after="0" w:line="240" w:lineRule="auto"/>
        <w:ind w:left="851" w:hanging="143"/>
        <w:rPr>
          <w:lang w:eastAsia="ja-JP"/>
        </w:rPr>
      </w:pPr>
      <w:r>
        <w:rPr>
          <w:noProof/>
          <w:lang w:eastAsia="ja-JP"/>
        </w:rPr>
        <mc:AlternateContent>
          <mc:Choice Requires="wps">
            <w:drawing>
              <wp:anchor distT="0" distB="0" distL="114300" distR="114300" simplePos="0" relativeHeight="251698176" behindDoc="0" locked="0" layoutInCell="1" allowOverlap="1" wp14:anchorId="7AD997A6" wp14:editId="089BB930">
                <wp:simplePos x="0" y="0"/>
                <wp:positionH relativeFrom="column">
                  <wp:posOffset>3638550</wp:posOffset>
                </wp:positionH>
                <wp:positionV relativeFrom="paragraph">
                  <wp:posOffset>324485</wp:posOffset>
                </wp:positionV>
                <wp:extent cx="1485900" cy="600075"/>
                <wp:effectExtent l="19050" t="19050" r="38100" b="66675"/>
                <wp:wrapNone/>
                <wp:docPr id="2531" name="Connecteur droit avec flèche 2531"/>
                <wp:cNvGraphicFramePr/>
                <a:graphic xmlns:a="http://schemas.openxmlformats.org/drawingml/2006/main">
                  <a:graphicData uri="http://schemas.microsoft.com/office/word/2010/wordprocessingShape">
                    <wps:wsp>
                      <wps:cNvCnPr/>
                      <wps:spPr>
                        <a:xfrm>
                          <a:off x="0" y="0"/>
                          <a:ext cx="1485900" cy="6000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3A013" id="Connecteur droit avec flèche 2531" o:spid="_x0000_s1026" type="#_x0000_t32" style="position:absolute;margin-left:286.5pt;margin-top:25.55pt;width:117pt;height:47.2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" strokecolor="red" strokeweight="3pt">
                <v:stroke endarrow="block"/>
              </v:shape>
            </w:pict>
          </mc:Fallback>
        </mc:AlternateContent>
      </w:r>
      <w:r>
        <w:rPr>
          <w:noProof/>
          <w:lang w:eastAsia="ja-JP"/>
        </w:rPr>
        <w:drawing>
          <wp:anchor distT="0" distB="0" distL="114300" distR="114300" simplePos="0" relativeHeight="251697152" behindDoc="0" locked="0" layoutInCell="1" allowOverlap="1" wp14:anchorId="591C1FE8" wp14:editId="2700ED56">
            <wp:simplePos x="0" y="0"/>
            <wp:positionH relativeFrom="margin">
              <wp:align>right</wp:align>
            </wp:positionH>
            <wp:positionV relativeFrom="paragraph">
              <wp:posOffset>238760</wp:posOffset>
            </wp:positionV>
            <wp:extent cx="2171700" cy="1304925"/>
            <wp:effectExtent l="0" t="0" r="0" b="9525"/>
            <wp:wrapSquare wrapText="bothSides"/>
            <wp:docPr id="2530" name="Image 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71700" cy="1304925"/>
                    </a:xfrm>
                    <a:prstGeom prst="rect">
                      <a:avLst/>
                    </a:prstGeom>
                    <a:noFill/>
                    <a:ln>
                      <a:noFill/>
                    </a:ln>
                  </pic:spPr>
                </pic:pic>
              </a:graphicData>
            </a:graphic>
          </wp:anchor>
        </w:drawing>
      </w:r>
      <w:r w:rsidR="001871EA">
        <w:rPr>
          <w:lang w:eastAsia="ja-JP"/>
        </w:rPr>
        <w:t xml:space="preserve">/ </w:t>
      </w:r>
      <w:r w:rsidR="00D02192">
        <w:rPr>
          <w:lang w:eastAsia="ja-JP"/>
        </w:rPr>
        <w:t>Ce mode vous met les fenêtres en grisé et vous permet entre autres de visualiser rapidement vos variables en les pointant simplement avec la souris</w:t>
      </w:r>
    </w:p>
    <w:p w14:paraId="09610988" w14:textId="77777777" w:rsidR="00466ED6" w:rsidRDefault="00466ED6" w:rsidP="001871EA">
      <w:pPr>
        <w:spacing w:after="0" w:line="240" w:lineRule="auto"/>
        <w:ind w:left="851" w:hanging="143"/>
        <w:rPr>
          <w:lang w:eastAsia="ja-JP"/>
        </w:rPr>
      </w:pPr>
    </w:p>
    <w:p w14:paraId="6AB74DE4" w14:textId="77777777" w:rsidR="00466ED6" w:rsidRDefault="00466ED6">
      <w:pPr>
        <w:spacing w:after="0" w:line="240" w:lineRule="auto"/>
        <w:rPr>
          <w:lang w:eastAsia="ja-JP"/>
        </w:rPr>
      </w:pPr>
      <w:r>
        <w:rPr>
          <w:lang w:eastAsia="ja-JP"/>
        </w:rPr>
        <w:br w:type="page"/>
      </w:r>
    </w:p>
    <w:p w14:paraId="15341978" w14:textId="77777777" w:rsidR="00466ED6" w:rsidRDefault="00466ED6" w:rsidP="001871EA">
      <w:pPr>
        <w:spacing w:after="0" w:line="240" w:lineRule="auto"/>
        <w:ind w:left="851" w:hanging="143"/>
        <w:rPr>
          <w:lang w:eastAsia="ja-JP"/>
        </w:rPr>
      </w:pPr>
    </w:p>
    <w:p w14:paraId="0AC1CAD1" w14:textId="77777777" w:rsidR="00D02192" w:rsidRDefault="00DE1803" w:rsidP="001E03B9">
      <w:pPr>
        <w:spacing w:after="0" w:line="240" w:lineRule="auto"/>
        <w:ind w:left="708"/>
        <w:rPr>
          <w:lang w:eastAsia="ja-JP"/>
        </w:rPr>
      </w:pPr>
      <w:r>
        <w:rPr>
          <w:lang w:eastAsia="ja-JP"/>
        </w:rPr>
        <w:t xml:space="preserve">/ </w:t>
      </w:r>
      <w:r w:rsidR="00D02192">
        <w:rPr>
          <w:lang w:eastAsia="ja-JP"/>
        </w:rPr>
        <w:t xml:space="preserve">En mode monitoring, ouvrez la fenêtre </w:t>
      </w:r>
      <w:r w:rsidR="00D02192" w:rsidRPr="00E91541">
        <w:rPr>
          <w:b/>
          <w:lang w:eastAsia="ja-JP"/>
        </w:rPr>
        <w:t xml:space="preserve">I/O </w:t>
      </w:r>
      <w:r w:rsidRPr="00E91541">
        <w:rPr>
          <w:b/>
          <w:lang w:eastAsia="ja-JP"/>
        </w:rPr>
        <w:t>M</w:t>
      </w:r>
      <w:r w:rsidR="00D02192" w:rsidRPr="00E91541">
        <w:rPr>
          <w:b/>
          <w:lang w:eastAsia="ja-JP"/>
        </w:rPr>
        <w:t>apping</w:t>
      </w:r>
      <w:r w:rsidR="00D02192">
        <w:rPr>
          <w:lang w:eastAsia="ja-JP"/>
        </w:rPr>
        <w:t xml:space="preserve"> du module X20DO</w:t>
      </w:r>
      <w:r>
        <w:rPr>
          <w:lang w:eastAsia="ja-JP"/>
        </w:rPr>
        <w:t>9322 via la PhysicalView.</w:t>
      </w:r>
    </w:p>
    <w:p w14:paraId="478E6C92" w14:textId="77777777" w:rsidR="00962F8B" w:rsidRDefault="00962F8B" w:rsidP="00962F8B">
      <w:pPr>
        <w:spacing w:after="0" w:line="240" w:lineRule="auto"/>
        <w:rPr>
          <w:lang w:eastAsia="ja-JP"/>
        </w:rPr>
      </w:pPr>
    </w:p>
    <w:p w14:paraId="3DE8032B" w14:textId="77777777" w:rsidR="00962F8B" w:rsidRDefault="003E7BFC" w:rsidP="003E7BFC">
      <w:pPr>
        <w:spacing w:after="0" w:line="240" w:lineRule="auto"/>
        <w:ind w:firstLine="1"/>
        <w:rPr>
          <w:lang w:eastAsia="ja-JP"/>
        </w:rPr>
      </w:pPr>
      <w:r w:rsidRPr="003E7BFC">
        <w:rPr>
          <w:noProof/>
        </w:rPr>
        <w:drawing>
          <wp:inline distT="0" distB="0" distL="0" distR="0" wp14:anchorId="699DBEDA" wp14:editId="63AF9D64">
            <wp:extent cx="6645910" cy="1551305"/>
            <wp:effectExtent l="0" t="0" r="2540" b="0"/>
            <wp:docPr id="2539" name="Imag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1551305"/>
                    </a:xfrm>
                    <a:prstGeom prst="rect">
                      <a:avLst/>
                    </a:prstGeom>
                  </pic:spPr>
                </pic:pic>
              </a:graphicData>
            </a:graphic>
          </wp:inline>
        </w:drawing>
      </w:r>
    </w:p>
    <w:p w14:paraId="08CE5234" w14:textId="77777777" w:rsidR="00DE1803" w:rsidRDefault="00DE1803" w:rsidP="00DE1803">
      <w:pPr>
        <w:spacing w:after="0" w:line="240" w:lineRule="auto"/>
        <w:ind w:left="708" w:firstLine="708"/>
        <w:rPr>
          <w:lang w:eastAsia="ja-JP"/>
        </w:rPr>
      </w:pPr>
      <w:r>
        <w:rPr>
          <w:lang w:eastAsia="ja-JP"/>
        </w:rPr>
        <w:sym w:font="Wingdings" w:char="F0C4"/>
      </w:r>
      <w:r>
        <w:rPr>
          <w:lang w:eastAsia="ja-JP"/>
        </w:rPr>
        <w:t xml:space="preserve"> C’est la vue de diagnostic qui permet de </w:t>
      </w:r>
      <w:r w:rsidR="001871EA">
        <w:rPr>
          <w:lang w:eastAsia="ja-JP"/>
        </w:rPr>
        <w:t>voir,</w:t>
      </w:r>
      <w:r>
        <w:rPr>
          <w:lang w:eastAsia="ja-JP"/>
        </w:rPr>
        <w:t xml:space="preserve"> dans la colonne « Physical Value » </w:t>
      </w:r>
      <w:r w:rsidR="001871EA">
        <w:rPr>
          <w:lang w:eastAsia="ja-JP"/>
        </w:rPr>
        <w:t xml:space="preserve">que </w:t>
      </w:r>
      <w:r>
        <w:rPr>
          <w:lang w:eastAsia="ja-JP"/>
        </w:rPr>
        <w:t xml:space="preserve">: </w:t>
      </w:r>
    </w:p>
    <w:p w14:paraId="6E34569A" w14:textId="77777777" w:rsidR="00DE1803" w:rsidRDefault="001871EA" w:rsidP="001871EA">
      <w:pPr>
        <w:spacing w:after="0" w:line="240" w:lineRule="auto"/>
        <w:rPr>
          <w:lang w:eastAsia="ja-JP"/>
        </w:rPr>
      </w:pPr>
      <w:r>
        <w:rPr>
          <w:lang w:eastAsia="ja-JP"/>
        </w:rPr>
        <w:tab/>
      </w:r>
      <w:r>
        <w:rPr>
          <w:lang w:eastAsia="ja-JP"/>
        </w:rPr>
        <w:tab/>
      </w:r>
      <w:r>
        <w:rPr>
          <w:lang w:eastAsia="ja-JP"/>
        </w:rPr>
        <w:tab/>
      </w:r>
      <w:r>
        <w:rPr>
          <w:lang w:eastAsia="ja-JP"/>
        </w:rPr>
        <w:sym w:font="Wingdings" w:char="F0FC"/>
      </w:r>
      <w:r>
        <w:rPr>
          <w:lang w:eastAsia="ja-JP"/>
        </w:rPr>
        <w:t xml:space="preserve"> Le module est OK : TRUE</w:t>
      </w:r>
    </w:p>
    <w:p w14:paraId="68EB373F" w14:textId="77777777" w:rsidR="001871EA" w:rsidRDefault="001871EA" w:rsidP="001871EA">
      <w:pPr>
        <w:spacing w:after="0" w:line="240" w:lineRule="auto"/>
        <w:rPr>
          <w:lang w:eastAsia="ja-JP"/>
        </w:rPr>
      </w:pPr>
      <w:r>
        <w:rPr>
          <w:lang w:eastAsia="ja-JP"/>
        </w:rPr>
        <w:tab/>
      </w:r>
      <w:r>
        <w:rPr>
          <w:lang w:eastAsia="ja-JP"/>
        </w:rPr>
        <w:tab/>
      </w:r>
      <w:r>
        <w:rPr>
          <w:lang w:eastAsia="ja-JP"/>
        </w:rPr>
        <w:tab/>
      </w:r>
      <w:r>
        <w:rPr>
          <w:lang w:eastAsia="ja-JP"/>
        </w:rPr>
        <w:sym w:font="Wingdings" w:char="F0FC"/>
      </w:r>
      <w:r>
        <w:rPr>
          <w:lang w:eastAsia="ja-JP"/>
        </w:rPr>
        <w:t xml:space="preserve"> Les sorties défilent</w:t>
      </w:r>
    </w:p>
    <w:p w14:paraId="22B35BE8" w14:textId="77777777" w:rsidR="001871EA" w:rsidRDefault="001871EA" w:rsidP="001871EA">
      <w:pPr>
        <w:spacing w:after="0" w:line="240" w:lineRule="auto"/>
        <w:rPr>
          <w:lang w:eastAsia="ja-JP"/>
        </w:rPr>
      </w:pPr>
      <w:r>
        <w:rPr>
          <w:lang w:eastAsia="ja-JP"/>
        </w:rPr>
        <w:tab/>
      </w:r>
      <w:r>
        <w:rPr>
          <w:lang w:eastAsia="ja-JP"/>
        </w:rPr>
        <w:tab/>
      </w:r>
      <w:r>
        <w:rPr>
          <w:lang w:eastAsia="ja-JP"/>
        </w:rPr>
        <w:tab/>
      </w:r>
      <w:r>
        <w:rPr>
          <w:lang w:eastAsia="ja-JP"/>
        </w:rPr>
        <w:sym w:font="Wingdings" w:char="F0FC"/>
      </w:r>
      <w:r>
        <w:rPr>
          <w:lang w:eastAsia="ja-JP"/>
        </w:rPr>
        <w:t xml:space="preserve"> Leur état est OK</w:t>
      </w:r>
    </w:p>
    <w:p w14:paraId="55D99BF6" w14:textId="77777777" w:rsidR="00DE1803" w:rsidRDefault="00962BFD" w:rsidP="001E03B9">
      <w:pPr>
        <w:spacing w:after="0" w:line="240" w:lineRule="auto"/>
        <w:ind w:left="708"/>
        <w:rPr>
          <w:lang w:eastAsia="ja-JP"/>
        </w:rPr>
      </w:pPr>
      <w:r>
        <w:rPr>
          <w:lang w:eastAsia="ja-JP"/>
        </w:rPr>
        <w:t>/ Quitter le mode monitoring</w:t>
      </w:r>
    </w:p>
    <w:p w14:paraId="18410D8D" w14:textId="77777777" w:rsidR="007D5949" w:rsidRDefault="007D5949">
      <w:pPr>
        <w:spacing w:after="0" w:line="240" w:lineRule="auto"/>
        <w:rPr>
          <w:lang w:eastAsia="ja-JP"/>
        </w:rPr>
      </w:pPr>
    </w:p>
    <w:p w14:paraId="12B1A441" w14:textId="77777777" w:rsidR="007D5949" w:rsidRDefault="007D5949">
      <w:pPr>
        <w:spacing w:after="0" w:line="240" w:lineRule="auto"/>
        <w:rPr>
          <w:lang w:eastAsia="ja-JP"/>
        </w:rPr>
      </w:pPr>
    </w:p>
    <w:p w14:paraId="43F716C6" w14:textId="77777777" w:rsidR="007D5949" w:rsidRDefault="007D5949">
      <w:pPr>
        <w:spacing w:after="0" w:line="240" w:lineRule="auto"/>
        <w:rPr>
          <w:lang w:eastAsia="ja-JP"/>
        </w:rPr>
      </w:pPr>
    </w:p>
    <w:p w14:paraId="79317681" w14:textId="77777777" w:rsidR="007D5949" w:rsidRDefault="007D5949">
      <w:pPr>
        <w:spacing w:after="0" w:line="240" w:lineRule="auto"/>
        <w:rPr>
          <w:lang w:eastAsia="ja-JP"/>
        </w:rPr>
      </w:pPr>
    </w:p>
    <w:p w14:paraId="799C2520" w14:textId="77777777" w:rsidR="007D5949" w:rsidRDefault="007D5949">
      <w:pPr>
        <w:spacing w:after="0" w:line="240" w:lineRule="auto"/>
        <w:rPr>
          <w:lang w:eastAsia="ja-JP"/>
        </w:rPr>
      </w:pPr>
    </w:p>
    <w:p w14:paraId="76493CF9" w14:textId="77777777" w:rsidR="007D5949" w:rsidRDefault="007D5949">
      <w:pPr>
        <w:spacing w:after="0" w:line="240" w:lineRule="auto"/>
        <w:rPr>
          <w:lang w:eastAsia="ja-JP"/>
        </w:rPr>
      </w:pPr>
    </w:p>
    <w:p w14:paraId="72B52280" w14:textId="77777777" w:rsidR="00C860F7" w:rsidRDefault="00C860F7">
      <w:pPr>
        <w:spacing w:after="0" w:line="240" w:lineRule="auto"/>
        <w:rPr>
          <w:lang w:eastAsia="ja-JP"/>
        </w:rPr>
      </w:pPr>
      <w:r>
        <w:rPr>
          <w:lang w:eastAsia="ja-JP"/>
        </w:rPr>
        <w:br w:type="page"/>
      </w:r>
    </w:p>
    <w:p w14:paraId="5B6116CB" w14:textId="77777777" w:rsidR="00FD3770" w:rsidRDefault="00FD3770" w:rsidP="00FD3770">
      <w:pPr>
        <w:pStyle w:val="Heading1"/>
      </w:pPr>
      <w:bookmarkStart w:id="18" w:name="_Toc21518962"/>
      <w:r>
        <w:lastRenderedPageBreak/>
        <w:t>Ajout d’une IHM avec un PP</w:t>
      </w:r>
      <w:r w:rsidR="000561E1">
        <w:t>400</w:t>
      </w:r>
      <w:bookmarkEnd w:id="18"/>
    </w:p>
    <w:p w14:paraId="36B4477B" w14:textId="77777777" w:rsidR="00FD3770" w:rsidRDefault="00FD3770" w:rsidP="00FD3770">
      <w:pPr>
        <w:spacing w:after="0" w:line="240" w:lineRule="auto"/>
        <w:rPr>
          <w:lang w:eastAsia="ja-JP"/>
        </w:rPr>
      </w:pPr>
      <w:r w:rsidRPr="00AB334F">
        <w:rPr>
          <w:u w:val="single"/>
          <w:lang w:eastAsia="ja-JP"/>
        </w:rPr>
        <w:t>Objectifs </w:t>
      </w:r>
      <w:r>
        <w:rPr>
          <w:lang w:eastAsia="ja-JP"/>
        </w:rPr>
        <w:t>: Ajouter une unité de visualisation pour créer un IHM</w:t>
      </w:r>
    </w:p>
    <w:p w14:paraId="3D271C71" w14:textId="77777777" w:rsidR="00FD3770" w:rsidRDefault="00FD3770" w:rsidP="00FD3770">
      <w:pPr>
        <w:spacing w:after="0" w:line="240" w:lineRule="auto"/>
        <w:rPr>
          <w:lang w:eastAsia="ja-JP"/>
        </w:rPr>
      </w:pPr>
      <w:r>
        <w:rPr>
          <w:lang w:eastAsia="ja-JP"/>
        </w:rPr>
        <w:t xml:space="preserve">Cahier des charges : </w:t>
      </w:r>
    </w:p>
    <w:p w14:paraId="207ADDF7" w14:textId="77777777" w:rsidR="00FD3770" w:rsidRDefault="00FD3770" w:rsidP="00FD3770">
      <w:pPr>
        <w:spacing w:after="0" w:line="240" w:lineRule="auto"/>
        <w:rPr>
          <w:lang w:eastAsia="ja-JP"/>
        </w:rPr>
      </w:pPr>
      <w:r>
        <w:rPr>
          <w:lang w:eastAsia="ja-JP"/>
        </w:rPr>
        <w:t>A l’aide du Tutoriel « AS Visu », développez une visualisation IHM</w:t>
      </w:r>
    </w:p>
    <w:p w14:paraId="24A20813" w14:textId="77777777" w:rsidR="003F1D0C" w:rsidRDefault="003F1D0C" w:rsidP="003F1D0C">
      <w:pPr>
        <w:pStyle w:val="ListParagraph"/>
        <w:numPr>
          <w:ilvl w:val="0"/>
          <w:numId w:val="15"/>
        </w:numPr>
        <w:spacing w:after="0" w:line="240" w:lineRule="auto"/>
        <w:rPr>
          <w:lang w:eastAsia="ja-JP"/>
        </w:rPr>
      </w:pPr>
      <w:r>
        <w:rPr>
          <w:lang w:eastAsia="ja-JP"/>
        </w:rPr>
        <w:t>Accessible sur un Terminal PP400</w:t>
      </w:r>
    </w:p>
    <w:p w14:paraId="771C9558" w14:textId="77777777" w:rsidR="00FD3770" w:rsidRDefault="00FD3770" w:rsidP="00FD3770">
      <w:pPr>
        <w:pStyle w:val="ListParagraph"/>
        <w:numPr>
          <w:ilvl w:val="0"/>
          <w:numId w:val="15"/>
        </w:numPr>
        <w:spacing w:after="0" w:line="240" w:lineRule="auto"/>
        <w:rPr>
          <w:lang w:eastAsia="ja-JP"/>
        </w:rPr>
      </w:pPr>
      <w:r>
        <w:rPr>
          <w:lang w:eastAsia="ja-JP"/>
        </w:rPr>
        <w:t>Accessible par un client VNC</w:t>
      </w:r>
    </w:p>
    <w:p w14:paraId="1E9A4602" w14:textId="77777777" w:rsidR="00FD3770" w:rsidRDefault="00FD3770" w:rsidP="00FD3770">
      <w:pPr>
        <w:pStyle w:val="ListParagraph"/>
        <w:numPr>
          <w:ilvl w:val="0"/>
          <w:numId w:val="15"/>
        </w:numPr>
        <w:spacing w:after="0" w:line="240" w:lineRule="auto"/>
        <w:rPr>
          <w:lang w:eastAsia="ja-JP"/>
        </w:rPr>
      </w:pPr>
      <w:r>
        <w:rPr>
          <w:lang w:eastAsia="ja-JP"/>
        </w:rPr>
        <w:t>Pour Indiquer la Température</w:t>
      </w:r>
    </w:p>
    <w:p w14:paraId="1F7C8A14" w14:textId="77777777" w:rsidR="00FD3770" w:rsidRDefault="00FD3770" w:rsidP="00FD3770">
      <w:pPr>
        <w:pStyle w:val="ListParagraph"/>
        <w:numPr>
          <w:ilvl w:val="0"/>
          <w:numId w:val="15"/>
        </w:numPr>
        <w:spacing w:after="0" w:line="240" w:lineRule="auto"/>
        <w:rPr>
          <w:lang w:eastAsia="ja-JP"/>
        </w:rPr>
      </w:pPr>
      <w:r>
        <w:rPr>
          <w:lang w:eastAsia="ja-JP"/>
        </w:rPr>
        <w:t>Pour Visualiser l’état de l’entrée 1 de la CPU</w:t>
      </w:r>
    </w:p>
    <w:p w14:paraId="07C9E275" w14:textId="77777777" w:rsidR="00FD3770" w:rsidRDefault="00FD3770" w:rsidP="00FD3770">
      <w:pPr>
        <w:pStyle w:val="ListParagraph"/>
        <w:numPr>
          <w:ilvl w:val="0"/>
          <w:numId w:val="15"/>
        </w:numPr>
        <w:spacing w:after="0" w:line="240" w:lineRule="auto"/>
        <w:rPr>
          <w:lang w:eastAsia="ja-JP"/>
        </w:rPr>
      </w:pPr>
      <w:r>
        <w:rPr>
          <w:lang w:eastAsia="ja-JP"/>
        </w:rPr>
        <w:t>Pour Visualiser l’état du bouton poussoir n°3 du Keypad</w:t>
      </w:r>
    </w:p>
    <w:p w14:paraId="67015707" w14:textId="77777777" w:rsidR="00FD3770" w:rsidRDefault="00FD3770" w:rsidP="00FD3770">
      <w:pPr>
        <w:pStyle w:val="ListParagraph"/>
        <w:numPr>
          <w:ilvl w:val="0"/>
          <w:numId w:val="15"/>
        </w:numPr>
        <w:spacing w:after="0" w:line="240" w:lineRule="auto"/>
        <w:rPr>
          <w:lang w:eastAsia="ja-JP"/>
        </w:rPr>
      </w:pPr>
      <w:r>
        <w:rPr>
          <w:lang w:eastAsia="ja-JP"/>
        </w:rPr>
        <w:t>Pour Visualiser la valeur du compteur ainsi que cette même valeur sur un graphe à barre verticale.</w:t>
      </w:r>
    </w:p>
    <w:p w14:paraId="39748E0C" w14:textId="77777777" w:rsidR="00FD3770" w:rsidRDefault="00FD3770" w:rsidP="00FD3770">
      <w:pPr>
        <w:pStyle w:val="ListParagraph"/>
        <w:numPr>
          <w:ilvl w:val="0"/>
          <w:numId w:val="15"/>
        </w:numPr>
        <w:spacing w:after="0" w:line="240" w:lineRule="auto"/>
        <w:rPr>
          <w:lang w:eastAsia="ja-JP"/>
        </w:rPr>
      </w:pPr>
      <w:r>
        <w:rPr>
          <w:lang w:eastAsia="ja-JP"/>
        </w:rPr>
        <w:t>Avec un bouton ON/OFF compteur</w:t>
      </w:r>
    </w:p>
    <w:p w14:paraId="477A286B" w14:textId="77777777" w:rsidR="00FD3770" w:rsidRDefault="00FD3770" w:rsidP="00FD3770">
      <w:pPr>
        <w:pStyle w:val="ListParagraph"/>
        <w:numPr>
          <w:ilvl w:val="0"/>
          <w:numId w:val="15"/>
        </w:numPr>
        <w:spacing w:after="0" w:line="240" w:lineRule="auto"/>
        <w:rPr>
          <w:lang w:eastAsia="ja-JP"/>
        </w:rPr>
      </w:pPr>
      <w:r>
        <w:rPr>
          <w:lang w:eastAsia="ja-JP"/>
        </w:rPr>
        <w:t>Avec un bouton RAZ Compteur</w:t>
      </w:r>
    </w:p>
    <w:p w14:paraId="346D6458" w14:textId="77777777" w:rsidR="0056420F" w:rsidRDefault="0056420F">
      <w:pPr>
        <w:spacing w:after="0" w:line="240" w:lineRule="auto"/>
        <w:rPr>
          <w:lang w:eastAsia="ja-JP"/>
        </w:rPr>
      </w:pPr>
    </w:p>
    <w:p w14:paraId="63AF44C8" w14:textId="77777777" w:rsidR="0056420F" w:rsidRDefault="0056420F" w:rsidP="0056420F">
      <w:pPr>
        <w:pStyle w:val="Heading2"/>
      </w:pPr>
      <w:bookmarkStart w:id="19" w:name="_Toc21518963"/>
      <w:r>
        <w:t>Ajout du PP400 dans le projet</w:t>
      </w:r>
      <w:bookmarkEnd w:id="19"/>
      <w:r>
        <w:t xml:space="preserve"> </w:t>
      </w:r>
    </w:p>
    <w:p w14:paraId="55EE8B11" w14:textId="77777777" w:rsidR="003F1D0C" w:rsidRDefault="003F1D0C" w:rsidP="003F1D0C">
      <w:pPr>
        <w:spacing w:after="0" w:line="240" w:lineRule="auto"/>
        <w:rPr>
          <w:lang w:eastAsia="ja-JP"/>
        </w:rPr>
      </w:pPr>
      <w:r w:rsidRPr="003F1D0C">
        <w:rPr>
          <w:u w:val="single"/>
          <w:lang w:eastAsia="ja-JP"/>
        </w:rPr>
        <w:t>Objectifs</w:t>
      </w:r>
      <w:r>
        <w:rPr>
          <w:lang w:eastAsia="ja-JP"/>
        </w:rPr>
        <w:t> : On souhaite accéder à la visu IHM sur un terminal PP400, développée sur une CPU X20CP1484 distante et raccordée via Ethernet.</w:t>
      </w:r>
    </w:p>
    <w:p w14:paraId="3B59DFEC" w14:textId="77777777" w:rsidR="003F1D0C" w:rsidRDefault="003F1D0C" w:rsidP="003F1D0C">
      <w:pPr>
        <w:spacing w:after="0" w:line="240" w:lineRule="auto"/>
        <w:rPr>
          <w:lang w:eastAsia="ja-JP"/>
        </w:rPr>
      </w:pPr>
      <w:r w:rsidRPr="003F1D0C">
        <w:rPr>
          <w:u w:val="single"/>
          <w:lang w:eastAsia="ja-JP"/>
        </w:rPr>
        <w:t>Cahier des charges</w:t>
      </w:r>
      <w:r>
        <w:rPr>
          <w:lang w:eastAsia="ja-JP"/>
        </w:rPr>
        <w:t xml:space="preserve"> : </w:t>
      </w:r>
    </w:p>
    <w:p w14:paraId="01F024EC" w14:textId="77777777" w:rsidR="003F1D0C" w:rsidRDefault="003F1D0C" w:rsidP="003F1D0C">
      <w:pPr>
        <w:spacing w:after="0" w:line="240" w:lineRule="auto"/>
        <w:rPr>
          <w:lang w:eastAsia="ja-JP"/>
        </w:rPr>
      </w:pPr>
      <w:r w:rsidRPr="003F1D0C">
        <w:rPr>
          <w:b/>
          <w:lang w:eastAsia="ja-JP"/>
        </w:rPr>
        <w:t>PP400</w:t>
      </w:r>
      <w:r>
        <w:rPr>
          <w:lang w:eastAsia="ja-JP"/>
        </w:rPr>
        <w:t> : 4PP420.10</w:t>
      </w:r>
      <w:r w:rsidR="004D04DA">
        <w:rPr>
          <w:lang w:eastAsia="ja-JP"/>
        </w:rPr>
        <w:t>43</w:t>
      </w:r>
      <w:r>
        <w:rPr>
          <w:lang w:eastAsia="ja-JP"/>
        </w:rPr>
        <w:t>-75</w:t>
      </w:r>
    </w:p>
    <w:p w14:paraId="74C53072" w14:textId="77777777" w:rsidR="003F1D0C" w:rsidRDefault="003F1D0C" w:rsidP="003F1D0C">
      <w:pPr>
        <w:spacing w:after="0" w:line="240" w:lineRule="auto"/>
        <w:ind w:firstLine="360"/>
        <w:rPr>
          <w:lang w:eastAsia="ja-JP"/>
        </w:rPr>
      </w:pPr>
      <w:r>
        <w:rPr>
          <w:lang w:eastAsia="ja-JP"/>
        </w:rPr>
        <w:t>@IP : 10.16.7.22/16</w:t>
      </w:r>
    </w:p>
    <w:p w14:paraId="4BE086E4" w14:textId="77777777" w:rsidR="003F1D0C" w:rsidRDefault="003F1D0C" w:rsidP="003F1D0C">
      <w:pPr>
        <w:spacing w:after="0" w:line="240" w:lineRule="auto"/>
        <w:ind w:firstLine="360"/>
        <w:rPr>
          <w:lang w:eastAsia="ja-JP"/>
        </w:rPr>
      </w:pPr>
      <w:r>
        <w:rPr>
          <w:lang w:eastAsia="ja-JP"/>
        </w:rPr>
        <w:t>Nœud : $ 06</w:t>
      </w:r>
    </w:p>
    <w:p w14:paraId="7FA3C4F2" w14:textId="77777777" w:rsidR="003F1D0C" w:rsidRPr="003F1D0C" w:rsidRDefault="003F1D0C" w:rsidP="003F1D0C">
      <w:pPr>
        <w:spacing w:after="0" w:line="240" w:lineRule="auto"/>
        <w:ind w:firstLine="360"/>
        <w:rPr>
          <w:lang w:eastAsia="ja-JP"/>
        </w:rPr>
      </w:pPr>
      <w:r>
        <w:rPr>
          <w:noProof/>
        </w:rPr>
        <w:drawing>
          <wp:anchor distT="0" distB="0" distL="114300" distR="114300" simplePos="0" relativeHeight="251812864" behindDoc="0" locked="0" layoutInCell="1" allowOverlap="1" wp14:anchorId="34A5F276" wp14:editId="5D537B9F">
            <wp:simplePos x="0" y="0"/>
            <wp:positionH relativeFrom="column">
              <wp:posOffset>4276725</wp:posOffset>
            </wp:positionH>
            <wp:positionV relativeFrom="paragraph">
              <wp:posOffset>5080</wp:posOffset>
            </wp:positionV>
            <wp:extent cx="2409825" cy="2426335"/>
            <wp:effectExtent l="0" t="0" r="952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09825" cy="2426335"/>
                    </a:xfrm>
                    <a:prstGeom prst="rect">
                      <a:avLst/>
                    </a:prstGeom>
                  </pic:spPr>
                </pic:pic>
              </a:graphicData>
            </a:graphic>
            <wp14:sizeRelH relativeFrom="margin">
              <wp14:pctWidth>0</wp14:pctWidth>
            </wp14:sizeRelH>
            <wp14:sizeRelV relativeFrom="margin">
              <wp14:pctHeight>0</wp14:pctHeight>
            </wp14:sizeRelV>
          </wp:anchor>
        </w:drawing>
      </w:r>
    </w:p>
    <w:p w14:paraId="48C77C3D" w14:textId="77777777" w:rsidR="00BD7F38" w:rsidRDefault="003F1D0C" w:rsidP="003F1D0C">
      <w:pPr>
        <w:spacing w:after="0" w:line="240" w:lineRule="auto"/>
        <w:rPr>
          <w:lang w:eastAsia="ja-JP"/>
        </w:rPr>
      </w:pPr>
      <w:r>
        <w:rPr>
          <w:lang w:eastAsia="ja-JP"/>
        </w:rPr>
        <w:sym w:font="Wingdings" w:char="F0C4"/>
      </w:r>
      <w:r>
        <w:rPr>
          <w:lang w:eastAsia="ja-JP"/>
        </w:rPr>
        <w:t xml:space="preserve"> PhysicalView / </w:t>
      </w:r>
      <w:r w:rsidR="00520209">
        <w:rPr>
          <w:lang w:eastAsia="ja-JP"/>
        </w:rPr>
        <w:t xml:space="preserve">Placer vous sur ETH </w:t>
      </w:r>
      <w:r>
        <w:rPr>
          <w:lang w:eastAsia="ja-JP"/>
        </w:rPr>
        <w:t xml:space="preserve">de la CPU X20CP1484-1 </w:t>
      </w:r>
      <w:r w:rsidR="00520209">
        <w:rPr>
          <w:lang w:eastAsia="ja-JP"/>
        </w:rPr>
        <w:t>et ajouter le pp400 avec la toolbox </w:t>
      </w:r>
    </w:p>
    <w:p w14:paraId="27F6019C" w14:textId="77777777" w:rsidR="004D04DA" w:rsidRDefault="004D04DA" w:rsidP="003F1D0C">
      <w:pPr>
        <w:spacing w:after="0" w:line="240" w:lineRule="auto"/>
        <w:rPr>
          <w:lang w:eastAsia="ja-JP"/>
        </w:rPr>
      </w:pPr>
    </w:p>
    <w:p w14:paraId="23A88229" w14:textId="77777777" w:rsidR="004D04DA" w:rsidRDefault="004D04DA" w:rsidP="003F1D0C">
      <w:pPr>
        <w:spacing w:after="0" w:line="240" w:lineRule="auto"/>
        <w:rPr>
          <w:lang w:eastAsia="ja-JP"/>
        </w:rPr>
      </w:pPr>
      <w:r w:rsidRPr="004D04DA">
        <w:rPr>
          <w:b/>
          <w:u w:val="single"/>
          <w:lang w:eastAsia="ja-JP"/>
        </w:rPr>
        <w:t>NB</w:t>
      </w:r>
      <w:r>
        <w:rPr>
          <w:lang w:eastAsia="ja-JP"/>
        </w:rPr>
        <w:t> : Impossible de lié la carte IF389… au PP400 car sa position dans l’arborescence (sous ETH) le défini comme un simple terminal et non un PC Industriel</w:t>
      </w:r>
    </w:p>
    <w:p w14:paraId="1296131F" w14:textId="77777777" w:rsidR="00AC0726" w:rsidRDefault="00AC0726" w:rsidP="003F1D0C">
      <w:pPr>
        <w:spacing w:after="0" w:line="240" w:lineRule="auto"/>
        <w:rPr>
          <w:lang w:eastAsia="ja-JP"/>
        </w:rPr>
      </w:pPr>
    </w:p>
    <w:p w14:paraId="226856E4" w14:textId="77777777" w:rsidR="00AC0726" w:rsidRDefault="00520209" w:rsidP="00AC0726">
      <w:pPr>
        <w:spacing w:after="0" w:line="240" w:lineRule="auto"/>
        <w:rPr>
          <w:lang w:eastAsia="ja-JP"/>
        </w:rPr>
      </w:pPr>
      <w:r>
        <w:rPr>
          <w:lang w:eastAsia="ja-JP"/>
        </w:rPr>
        <w:t xml:space="preserve"> </w:t>
      </w:r>
      <w:r w:rsidR="00AC0726">
        <w:rPr>
          <w:lang w:eastAsia="ja-JP"/>
        </w:rPr>
        <w:sym w:font="Wingdings" w:char="F0C4"/>
      </w:r>
      <w:r w:rsidR="00AC0726">
        <w:rPr>
          <w:lang w:eastAsia="ja-JP"/>
        </w:rPr>
        <w:t xml:space="preserve"> PhysicalView / clicG sur 4PP420 / Configuration </w:t>
      </w:r>
      <w:r w:rsidR="004D04DA">
        <w:rPr>
          <w:lang w:eastAsia="ja-JP"/>
        </w:rPr>
        <w:t xml:space="preserve">/ Attribuer </w:t>
      </w:r>
      <w:r w:rsidR="00AC0726">
        <w:rPr>
          <w:lang w:eastAsia="ja-JP"/>
        </w:rPr>
        <w:t>(dans</w:t>
      </w:r>
      <w:r w:rsidR="004D04DA">
        <w:rPr>
          <w:lang w:eastAsia="ja-JP"/>
        </w:rPr>
        <w:t xml:space="preserve"> AS</w:t>
      </w:r>
      <w:r w:rsidR="00AC0726">
        <w:rPr>
          <w:lang w:eastAsia="ja-JP"/>
        </w:rPr>
        <w:t>)</w:t>
      </w:r>
      <w:r w:rsidR="004D04DA">
        <w:rPr>
          <w:lang w:eastAsia="ja-JP"/>
        </w:rPr>
        <w:t xml:space="preserve"> : </w:t>
      </w:r>
    </w:p>
    <w:p w14:paraId="17DA3F60" w14:textId="77777777" w:rsidR="004D04DA" w:rsidRDefault="004D04DA" w:rsidP="00AC0726">
      <w:pPr>
        <w:pStyle w:val="ListParagraph"/>
        <w:numPr>
          <w:ilvl w:val="0"/>
          <w:numId w:val="15"/>
        </w:numPr>
        <w:spacing w:after="0" w:line="240" w:lineRule="auto"/>
        <w:rPr>
          <w:lang w:eastAsia="ja-JP"/>
        </w:rPr>
      </w:pPr>
      <w:r>
        <w:rPr>
          <w:lang w:eastAsia="ja-JP"/>
        </w:rPr>
        <w:t xml:space="preserve">Une </w:t>
      </w:r>
      <w:r w:rsidRPr="00AC0726">
        <w:rPr>
          <w:b/>
          <w:lang w:eastAsia="ja-JP"/>
        </w:rPr>
        <w:t>@IP</w:t>
      </w:r>
      <w:r>
        <w:rPr>
          <w:lang w:eastAsia="ja-JP"/>
        </w:rPr>
        <w:t xml:space="preserve"> au PP400 : </w:t>
      </w:r>
      <w:r w:rsidRPr="00AC0726">
        <w:rPr>
          <w:b/>
          <w:lang w:eastAsia="ja-JP"/>
        </w:rPr>
        <w:t>10.16.7.22</w:t>
      </w:r>
      <w:r>
        <w:rPr>
          <w:lang w:eastAsia="ja-JP"/>
        </w:rPr>
        <w:t xml:space="preserve"> (ici)</w:t>
      </w:r>
    </w:p>
    <w:p w14:paraId="2ABDF17C" w14:textId="77777777" w:rsidR="004D04DA" w:rsidRDefault="004D04DA" w:rsidP="004D04DA">
      <w:pPr>
        <w:pStyle w:val="ListParagraph"/>
        <w:numPr>
          <w:ilvl w:val="0"/>
          <w:numId w:val="15"/>
        </w:numPr>
        <w:spacing w:after="0" w:line="240" w:lineRule="auto"/>
        <w:rPr>
          <w:lang w:eastAsia="ja-JP"/>
        </w:rPr>
      </w:pPr>
      <w:r>
        <w:rPr>
          <w:lang w:eastAsia="ja-JP"/>
        </w:rPr>
        <w:t xml:space="preserve"> Vérifier la correspondance entre le </w:t>
      </w:r>
      <w:r w:rsidRPr="00AC0726">
        <w:rPr>
          <w:b/>
          <w:lang w:eastAsia="ja-JP"/>
        </w:rPr>
        <w:t>n° de nœud Logiciel</w:t>
      </w:r>
      <w:r>
        <w:rPr>
          <w:lang w:eastAsia="ja-JP"/>
        </w:rPr>
        <w:t xml:space="preserve"> et le </w:t>
      </w:r>
      <w:r w:rsidRPr="00AC0726">
        <w:rPr>
          <w:b/>
          <w:lang w:eastAsia="ja-JP"/>
        </w:rPr>
        <w:t>n°</w:t>
      </w:r>
      <w:r w:rsidR="00AC0726" w:rsidRPr="00AC0726">
        <w:rPr>
          <w:b/>
          <w:lang w:eastAsia="ja-JP"/>
        </w:rPr>
        <w:t xml:space="preserve"> </w:t>
      </w:r>
      <w:r w:rsidRPr="00AC0726">
        <w:rPr>
          <w:b/>
          <w:lang w:eastAsia="ja-JP"/>
        </w:rPr>
        <w:t>de nœud Physique</w:t>
      </w:r>
      <w:r>
        <w:rPr>
          <w:lang w:eastAsia="ja-JP"/>
        </w:rPr>
        <w:t xml:space="preserve"> : $ </w:t>
      </w:r>
      <w:r w:rsidRPr="00AC0726">
        <w:rPr>
          <w:b/>
          <w:lang w:eastAsia="ja-JP"/>
        </w:rPr>
        <w:t>06</w:t>
      </w:r>
    </w:p>
    <w:p w14:paraId="53E5F0F2" w14:textId="77777777" w:rsidR="004D04DA" w:rsidRDefault="004D04DA" w:rsidP="004D04DA">
      <w:pPr>
        <w:pStyle w:val="ListParagraph"/>
        <w:numPr>
          <w:ilvl w:val="0"/>
          <w:numId w:val="15"/>
        </w:numPr>
        <w:spacing w:after="0" w:line="240" w:lineRule="auto"/>
        <w:rPr>
          <w:lang w:eastAsia="ja-JP"/>
        </w:rPr>
      </w:pPr>
      <w:r>
        <w:rPr>
          <w:lang w:eastAsia="ja-JP"/>
        </w:rPr>
        <w:t>Une @ Gateway : pas utile (0.0.0.0)</w:t>
      </w:r>
    </w:p>
    <w:p w14:paraId="37595805" w14:textId="77777777" w:rsidR="00AC0726" w:rsidRDefault="00AC0726" w:rsidP="00AC0726">
      <w:pPr>
        <w:pStyle w:val="ListParagraph"/>
        <w:spacing w:after="0" w:line="240" w:lineRule="auto"/>
        <w:ind w:left="720"/>
        <w:rPr>
          <w:lang w:eastAsia="ja-JP"/>
        </w:rPr>
      </w:pPr>
    </w:p>
    <w:p w14:paraId="79928510" w14:textId="77777777" w:rsidR="00A856D4" w:rsidRDefault="00A856D4" w:rsidP="003F1D0C">
      <w:pPr>
        <w:spacing w:after="0" w:line="240" w:lineRule="auto"/>
        <w:ind w:left="709" w:hanging="1"/>
        <w:rPr>
          <w:lang w:eastAsia="ja-JP"/>
        </w:rPr>
      </w:pPr>
    </w:p>
    <w:p w14:paraId="0507C16F" w14:textId="77777777" w:rsidR="003F1D0C" w:rsidRDefault="00AC0726" w:rsidP="00AC0726">
      <w:pPr>
        <w:spacing w:after="0" w:line="240" w:lineRule="auto"/>
        <w:rPr>
          <w:lang w:eastAsia="ja-JP"/>
        </w:rPr>
      </w:pPr>
      <w:r>
        <w:rPr>
          <w:noProof/>
        </w:rPr>
        <w:drawing>
          <wp:anchor distT="0" distB="0" distL="114300" distR="114300" simplePos="0" relativeHeight="251813888" behindDoc="0" locked="0" layoutInCell="1" allowOverlap="1" wp14:anchorId="66BA6C09" wp14:editId="18CF76FB">
            <wp:simplePos x="0" y="0"/>
            <wp:positionH relativeFrom="margin">
              <wp:align>right</wp:align>
            </wp:positionH>
            <wp:positionV relativeFrom="paragraph">
              <wp:posOffset>276225</wp:posOffset>
            </wp:positionV>
            <wp:extent cx="3635375" cy="2018665"/>
            <wp:effectExtent l="0" t="0" r="3175" b="635"/>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35375" cy="2018665"/>
                    </a:xfrm>
                    <a:prstGeom prst="rect">
                      <a:avLst/>
                    </a:prstGeom>
                  </pic:spPr>
                </pic:pic>
              </a:graphicData>
            </a:graphic>
            <wp14:sizeRelH relativeFrom="margin">
              <wp14:pctWidth>0</wp14:pctWidth>
            </wp14:sizeRelH>
            <wp14:sizeRelV relativeFrom="margin">
              <wp14:pctHeight>0</wp14:pctHeight>
            </wp14:sizeRelV>
          </wp:anchor>
        </w:drawing>
      </w:r>
      <w:r>
        <w:rPr>
          <w:lang w:eastAsia="ja-JP"/>
        </w:rPr>
        <w:sym w:font="Wingdings" w:char="F0C4"/>
      </w:r>
      <w:r w:rsidR="003F1D0C">
        <w:rPr>
          <w:lang w:eastAsia="ja-JP"/>
        </w:rPr>
        <w:t xml:space="preserve"> </w:t>
      </w:r>
      <w:r w:rsidR="004D04DA">
        <w:rPr>
          <w:lang w:eastAsia="ja-JP"/>
        </w:rPr>
        <w:t xml:space="preserve">Créer en </w:t>
      </w:r>
      <w:r w:rsidR="004D04DA" w:rsidRPr="00AC0726">
        <w:rPr>
          <w:b/>
          <w:lang w:eastAsia="ja-JP"/>
        </w:rPr>
        <w:t>Offline</w:t>
      </w:r>
      <w:r w:rsidR="004D04DA">
        <w:rPr>
          <w:lang w:eastAsia="ja-JP"/>
        </w:rPr>
        <w:t xml:space="preserve"> une CF pour le PP400 </w:t>
      </w:r>
      <w:r w:rsidR="004D04DA" w:rsidRPr="004D04DA">
        <w:rPr>
          <w:b/>
          <w:lang w:eastAsia="ja-JP"/>
        </w:rPr>
        <w:t>et</w:t>
      </w:r>
      <w:r w:rsidR="004D04DA">
        <w:rPr>
          <w:lang w:eastAsia="ja-JP"/>
        </w:rPr>
        <w:t xml:space="preserve"> </w:t>
      </w:r>
      <w:r>
        <w:rPr>
          <w:lang w:eastAsia="ja-JP"/>
        </w:rPr>
        <w:t xml:space="preserve">une CF pour </w:t>
      </w:r>
      <w:r w:rsidR="004D04DA">
        <w:rPr>
          <w:lang w:eastAsia="ja-JP"/>
        </w:rPr>
        <w:t>la CPU X20CP (plus rapide qu’en Online)</w:t>
      </w:r>
      <w:r>
        <w:rPr>
          <w:lang w:eastAsia="ja-JP"/>
        </w:rPr>
        <w:t xml:space="preserve"> en précisant dans la fenêtre ci-dessous la cible : </w:t>
      </w:r>
    </w:p>
    <w:p w14:paraId="1594744D" w14:textId="77777777" w:rsidR="00583D32" w:rsidRDefault="00583D32">
      <w:pPr>
        <w:spacing w:after="0" w:line="240" w:lineRule="auto"/>
        <w:rPr>
          <w:lang w:eastAsia="ja-JP"/>
        </w:rPr>
      </w:pPr>
    </w:p>
    <w:p w14:paraId="7B3E718E" w14:textId="77777777" w:rsidR="003467AE" w:rsidRDefault="003467AE">
      <w:pPr>
        <w:spacing w:after="0" w:line="240" w:lineRule="auto"/>
        <w:rPr>
          <w:lang w:eastAsia="ja-JP"/>
        </w:rPr>
      </w:pPr>
      <w:r>
        <w:rPr>
          <w:lang w:eastAsia="ja-JP"/>
        </w:rPr>
        <w:br w:type="page"/>
      </w:r>
    </w:p>
    <w:p w14:paraId="25974EA5" w14:textId="77777777" w:rsidR="003467AE" w:rsidRDefault="00C1447E" w:rsidP="00C1447E">
      <w:pPr>
        <w:pStyle w:val="ListParagraph"/>
        <w:numPr>
          <w:ilvl w:val="0"/>
          <w:numId w:val="32"/>
        </w:numPr>
        <w:spacing w:after="0" w:line="240" w:lineRule="auto"/>
        <w:rPr>
          <w:lang w:eastAsia="ja-JP"/>
        </w:rPr>
      </w:pPr>
      <w:r>
        <w:rPr>
          <w:lang w:eastAsia="ja-JP"/>
        </w:rPr>
        <w:lastRenderedPageBreak/>
        <w:t xml:space="preserve">à la résolution des terminaux : pour un PP400 </w:t>
      </w:r>
      <w:r>
        <w:rPr>
          <w:lang w:eastAsia="ja-JP"/>
        </w:rPr>
        <w:sym w:font="Wingdings" w:char="F0F0"/>
      </w:r>
      <w:r>
        <w:rPr>
          <w:lang w:eastAsia="ja-JP"/>
        </w:rPr>
        <w:t xml:space="preserve"> VGA </w:t>
      </w:r>
    </w:p>
    <w:p w14:paraId="38B0E5BC" w14:textId="77777777" w:rsidR="00C1447E" w:rsidRDefault="00C1447E" w:rsidP="00767CD6">
      <w:pPr>
        <w:pStyle w:val="ListParagraph"/>
        <w:spacing w:after="0" w:line="240" w:lineRule="auto"/>
        <w:ind w:left="720" w:firstLine="696"/>
        <w:rPr>
          <w:lang w:eastAsia="ja-JP"/>
        </w:rPr>
      </w:pPr>
      <w:r>
        <w:rPr>
          <w:lang w:eastAsia="ja-JP"/>
        </w:rPr>
        <w:sym w:font="Wingdings" w:char="F0C4"/>
      </w:r>
      <w:r>
        <w:rPr>
          <w:lang w:eastAsia="ja-JP"/>
        </w:rPr>
        <w:t xml:space="preserve"> Changer la résolution (resize) : choisir 640 x 480</w:t>
      </w:r>
    </w:p>
    <w:p w14:paraId="756A364F" w14:textId="77777777" w:rsidR="00C1447E" w:rsidRDefault="0037607F" w:rsidP="00C1447E">
      <w:pPr>
        <w:pStyle w:val="ListParagraph"/>
        <w:numPr>
          <w:ilvl w:val="0"/>
          <w:numId w:val="32"/>
        </w:numPr>
        <w:spacing w:after="0" w:line="240" w:lineRule="auto"/>
        <w:rPr>
          <w:lang w:eastAsia="ja-JP"/>
        </w:rPr>
      </w:pPr>
      <w:r>
        <w:rPr>
          <w:lang w:eastAsia="ja-JP"/>
        </w:rPr>
        <w:t xml:space="preserve">Ne pas dépasser les 6 caractères pour un nom de visu : Vkey </w:t>
      </w:r>
      <w:r>
        <w:rPr>
          <w:lang w:eastAsia="ja-JP"/>
        </w:rPr>
        <w:sym w:font="Wingdings" w:char="F0E8"/>
      </w:r>
      <w:r>
        <w:rPr>
          <w:lang w:eastAsia="ja-JP"/>
        </w:rPr>
        <w:t xml:space="preserve"> Vkey_R (ici)</w:t>
      </w:r>
    </w:p>
    <w:p w14:paraId="06B26CD0" w14:textId="77777777" w:rsidR="00767CD6" w:rsidRDefault="00767CD6" w:rsidP="00C75656">
      <w:pPr>
        <w:pStyle w:val="ListParagraph"/>
        <w:numPr>
          <w:ilvl w:val="0"/>
          <w:numId w:val="32"/>
        </w:numPr>
        <w:spacing w:after="0" w:line="240" w:lineRule="auto"/>
        <w:rPr>
          <w:lang w:eastAsia="ja-JP"/>
        </w:rPr>
      </w:pPr>
      <w:r>
        <w:rPr>
          <w:lang w:eastAsia="ja-JP"/>
        </w:rPr>
        <w:t xml:space="preserve">Ne pas avoir déclarer une Visu VNC sur la CPU X20CP </w:t>
      </w:r>
      <w:r>
        <w:rPr>
          <w:lang w:eastAsia="ja-JP"/>
        </w:rPr>
        <w:sym w:font="Wingdings" w:char="F0F0"/>
      </w:r>
      <w:r>
        <w:rPr>
          <w:lang w:eastAsia="ja-JP"/>
        </w:rPr>
        <w:t xml:space="preserve"> conflit</w:t>
      </w:r>
    </w:p>
    <w:p w14:paraId="060521A3" w14:textId="77777777" w:rsidR="00C75656" w:rsidRDefault="00C75656" w:rsidP="00C75656">
      <w:pPr>
        <w:pStyle w:val="ListParagraph"/>
        <w:numPr>
          <w:ilvl w:val="0"/>
          <w:numId w:val="32"/>
        </w:numPr>
        <w:spacing w:after="0" w:line="240" w:lineRule="auto"/>
        <w:rPr>
          <w:lang w:eastAsia="ja-JP"/>
        </w:rPr>
      </w:pPr>
      <w:r>
        <w:rPr>
          <w:lang w:eastAsia="ja-JP"/>
        </w:rPr>
        <w:t>Ouvrir la visu déclarer précédemment / compiler / Transférer (vers X20CP)</w:t>
      </w:r>
    </w:p>
    <w:p w14:paraId="0DE814ED" w14:textId="77777777" w:rsidR="001B3C28" w:rsidRDefault="001B3C28" w:rsidP="001B3C28">
      <w:pPr>
        <w:pStyle w:val="ListParagraph"/>
        <w:numPr>
          <w:ilvl w:val="0"/>
          <w:numId w:val="32"/>
        </w:numPr>
        <w:spacing w:after="0" w:line="240" w:lineRule="auto"/>
        <w:rPr>
          <w:lang w:eastAsia="ja-JP"/>
        </w:rPr>
      </w:pPr>
      <w:r>
        <w:rPr>
          <w:lang w:eastAsia="ja-JP"/>
        </w:rPr>
        <w:t xml:space="preserve">Changer une @IP en ligne </w:t>
      </w:r>
      <w:r>
        <w:rPr>
          <w:lang w:eastAsia="ja-JP"/>
        </w:rPr>
        <w:sym w:font="Wingdings" w:char="F0F0"/>
      </w:r>
      <w:r>
        <w:rPr>
          <w:lang w:eastAsia="ja-JP"/>
        </w:rPr>
        <w:t xml:space="preserve"> Warm Restart</w:t>
      </w:r>
    </w:p>
    <w:p w14:paraId="1B77901B" w14:textId="77777777" w:rsidR="001C0A9D" w:rsidRDefault="001C0A9D" w:rsidP="001C0A9D">
      <w:pPr>
        <w:pStyle w:val="ListParagraph"/>
        <w:numPr>
          <w:ilvl w:val="0"/>
          <w:numId w:val="32"/>
        </w:numPr>
        <w:spacing w:after="0" w:line="240" w:lineRule="auto"/>
        <w:rPr>
          <w:lang w:eastAsia="ja-JP"/>
        </w:rPr>
      </w:pPr>
      <w:r w:rsidRPr="001C0A9D">
        <w:rPr>
          <w:lang w:eastAsia="ja-JP"/>
        </w:rPr>
        <w:t>!pour transférer la visu du terminal sur le PC dévelop : crée VNC sur le terminal PP400 et non la CPU X20CP</w:t>
      </w:r>
    </w:p>
    <w:p w14:paraId="54E024A3" w14:textId="77777777" w:rsidR="00C75656" w:rsidRDefault="00C75656" w:rsidP="001B3C28">
      <w:pPr>
        <w:spacing w:after="0" w:line="240" w:lineRule="auto"/>
        <w:rPr>
          <w:lang w:eastAsia="ja-JP"/>
        </w:rPr>
      </w:pPr>
    </w:p>
    <w:p w14:paraId="35EA7056" w14:textId="77777777" w:rsidR="0037607F" w:rsidRDefault="0037607F" w:rsidP="0037607F">
      <w:pPr>
        <w:pStyle w:val="Heading2"/>
      </w:pPr>
      <w:bookmarkStart w:id="20" w:name="_Toc21518964"/>
      <w:r>
        <w:t>Ajouter un client VNC :</w:t>
      </w:r>
      <w:bookmarkEnd w:id="20"/>
      <w:r>
        <w:t xml:space="preserve"> </w:t>
      </w:r>
    </w:p>
    <w:p w14:paraId="7DE45507" w14:textId="77777777" w:rsidR="0037607F" w:rsidRDefault="0037607F" w:rsidP="0037607F">
      <w:pPr>
        <w:spacing w:after="0" w:line="240" w:lineRule="auto"/>
        <w:ind w:left="360"/>
        <w:rPr>
          <w:lang w:eastAsia="ja-JP"/>
        </w:rPr>
      </w:pPr>
    </w:p>
    <w:p w14:paraId="3B9ED9D1" w14:textId="77777777" w:rsidR="0037607F" w:rsidRDefault="0037607F" w:rsidP="0037607F">
      <w:pPr>
        <w:spacing w:after="0" w:line="240" w:lineRule="auto"/>
        <w:rPr>
          <w:lang w:eastAsia="ja-JP"/>
        </w:rPr>
      </w:pPr>
      <w:r>
        <w:rPr>
          <w:lang w:eastAsia="ja-JP"/>
        </w:rPr>
        <w:t xml:space="preserve">Pour visualiser notre IHM sur notre PC de développement, il faut déclarer un VNC </w:t>
      </w:r>
      <w:r w:rsidRPr="00767CD6">
        <w:rPr>
          <w:u w:val="single"/>
          <w:lang w:eastAsia="ja-JP"/>
        </w:rPr>
        <w:t>dans la configuration du PP400</w:t>
      </w:r>
      <w:r>
        <w:rPr>
          <w:lang w:eastAsia="ja-JP"/>
        </w:rPr>
        <w:t xml:space="preserve"> </w:t>
      </w:r>
      <w:r w:rsidR="00767CD6">
        <w:rPr>
          <w:lang w:eastAsia="ja-JP"/>
        </w:rPr>
        <w:t>(ici)</w:t>
      </w:r>
    </w:p>
    <w:p w14:paraId="5816EC88" w14:textId="77777777" w:rsidR="00767CD6" w:rsidRDefault="00767CD6" w:rsidP="00C1447E">
      <w:pPr>
        <w:pStyle w:val="ListParagraph"/>
        <w:numPr>
          <w:ilvl w:val="0"/>
          <w:numId w:val="32"/>
        </w:numPr>
        <w:spacing w:after="0" w:line="240" w:lineRule="auto"/>
        <w:rPr>
          <w:lang w:eastAsia="ja-JP"/>
        </w:rPr>
      </w:pPr>
      <w:r>
        <w:rPr>
          <w:lang w:eastAsia="ja-JP"/>
        </w:rPr>
        <w:t>Et</w:t>
      </w:r>
      <w:r w:rsidR="0037607F">
        <w:rPr>
          <w:lang w:eastAsia="ja-JP"/>
        </w:rPr>
        <w:t xml:space="preserve"> non dans la CPU X20CP1484-1 car la CPU X20CP </w:t>
      </w:r>
      <w:r w:rsidR="0037607F" w:rsidRPr="007C6979">
        <w:rPr>
          <w:b/>
          <w:u w:val="single"/>
          <w:lang w:eastAsia="ja-JP"/>
        </w:rPr>
        <w:t>ne peut traiter</w:t>
      </w:r>
      <w:r w:rsidR="0037607F">
        <w:rPr>
          <w:lang w:eastAsia="ja-JP"/>
        </w:rPr>
        <w:t xml:space="preserve"> </w:t>
      </w:r>
      <w:r w:rsidR="0037607F" w:rsidRPr="007C6979">
        <w:rPr>
          <w:b/>
          <w:u w:val="single"/>
          <w:lang w:eastAsia="ja-JP"/>
        </w:rPr>
        <w:t>une même visu</w:t>
      </w:r>
      <w:r w:rsidR="007C6979">
        <w:rPr>
          <w:b/>
          <w:u w:val="single"/>
          <w:lang w:eastAsia="ja-JP"/>
        </w:rPr>
        <w:t xml:space="preserve"> « Vkey_R »</w:t>
      </w:r>
      <w:r w:rsidR="0037607F">
        <w:rPr>
          <w:lang w:eastAsia="ja-JP"/>
        </w:rPr>
        <w:t xml:space="preserve"> </w:t>
      </w:r>
      <w:r>
        <w:rPr>
          <w:lang w:eastAsia="ja-JP"/>
        </w:rPr>
        <w:t>sur</w:t>
      </w:r>
      <w:r w:rsidR="0037607F">
        <w:rPr>
          <w:lang w:eastAsia="ja-JP"/>
        </w:rPr>
        <w:t xml:space="preserve"> l’écran VNC et </w:t>
      </w:r>
      <w:r>
        <w:rPr>
          <w:lang w:eastAsia="ja-JP"/>
        </w:rPr>
        <w:t>sur</w:t>
      </w:r>
      <w:r w:rsidR="0037607F">
        <w:rPr>
          <w:lang w:eastAsia="ja-JP"/>
        </w:rPr>
        <w:t xml:space="preserve"> </w:t>
      </w:r>
      <w:r>
        <w:rPr>
          <w:lang w:eastAsia="ja-JP"/>
        </w:rPr>
        <w:t xml:space="preserve">l’écran </w:t>
      </w:r>
      <w:r w:rsidR="0037607F">
        <w:rPr>
          <w:lang w:eastAsia="ja-JP"/>
        </w:rPr>
        <w:t>PP400</w:t>
      </w:r>
      <w:r>
        <w:rPr>
          <w:lang w:eastAsia="ja-JP"/>
        </w:rPr>
        <w:t xml:space="preserve"> pour un même projet : </w:t>
      </w:r>
    </w:p>
    <w:p w14:paraId="027D13CC" w14:textId="77777777" w:rsidR="0037607F" w:rsidRDefault="00767CD6" w:rsidP="00767CD6">
      <w:pPr>
        <w:pStyle w:val="ListParagraph"/>
        <w:spacing w:after="0" w:line="240" w:lineRule="auto"/>
        <w:ind w:left="720" w:firstLine="696"/>
        <w:rPr>
          <w:lang w:eastAsia="ja-JP"/>
        </w:rPr>
      </w:pPr>
      <w:r>
        <w:rPr>
          <w:lang w:eastAsia="ja-JP"/>
        </w:rPr>
        <w:t xml:space="preserve">CPU X20CP </w:t>
      </w:r>
      <w:r>
        <w:rPr>
          <w:lang w:eastAsia="ja-JP"/>
        </w:rPr>
        <w:sym w:font="Wingdings" w:char="F0E8"/>
      </w:r>
      <w:r>
        <w:rPr>
          <w:lang w:eastAsia="ja-JP"/>
        </w:rPr>
        <w:t xml:space="preserve"> visu pour Terminal PP400</w:t>
      </w:r>
    </w:p>
    <w:p w14:paraId="136D2C4A" w14:textId="77777777" w:rsidR="00767CD6" w:rsidRDefault="00767CD6" w:rsidP="00767CD6">
      <w:pPr>
        <w:pStyle w:val="ListParagraph"/>
        <w:spacing w:after="0" w:line="240" w:lineRule="auto"/>
        <w:ind w:left="720" w:firstLine="696"/>
        <w:rPr>
          <w:lang w:eastAsia="ja-JP"/>
        </w:rPr>
      </w:pPr>
      <w:r>
        <w:rPr>
          <w:lang w:eastAsia="ja-JP"/>
        </w:rPr>
        <w:t xml:space="preserve">PP400 </w:t>
      </w:r>
      <w:r>
        <w:rPr>
          <w:lang w:eastAsia="ja-JP"/>
        </w:rPr>
        <w:sym w:font="Wingdings" w:char="F0E8"/>
      </w:r>
      <w:r>
        <w:rPr>
          <w:lang w:eastAsia="ja-JP"/>
        </w:rPr>
        <w:t xml:space="preserve"> visu pour VNC </w:t>
      </w:r>
    </w:p>
    <w:p w14:paraId="5E48C8AF" w14:textId="77777777" w:rsidR="00767CD6" w:rsidRDefault="00767CD6" w:rsidP="00767CD6">
      <w:pPr>
        <w:spacing w:after="0" w:line="240" w:lineRule="auto"/>
        <w:ind w:left="709" w:hanging="709"/>
        <w:rPr>
          <w:lang w:eastAsia="ja-JP"/>
        </w:rPr>
      </w:pPr>
      <w:r>
        <w:rPr>
          <w:lang w:eastAsia="ja-JP"/>
        </w:rPr>
        <w:tab/>
      </w:r>
      <w:r w:rsidRPr="00767CD6">
        <w:rPr>
          <w:b/>
          <w:u w:val="single"/>
          <w:lang w:eastAsia="ja-JP"/>
        </w:rPr>
        <w:t>NB</w:t>
      </w:r>
      <w:r>
        <w:rPr>
          <w:lang w:eastAsia="ja-JP"/>
        </w:rPr>
        <w:t> : possible de gérer 2 visu ou plus sur une même CPU si les projets sont différents (visu BE sur VNC et Visu Maintenance sur PP400)</w:t>
      </w:r>
    </w:p>
    <w:p w14:paraId="2947BC17" w14:textId="77777777" w:rsidR="00767CD6" w:rsidRDefault="007C6979" w:rsidP="00767CD6">
      <w:pPr>
        <w:spacing w:after="0" w:line="240" w:lineRule="auto"/>
        <w:ind w:left="709" w:hanging="709"/>
        <w:rPr>
          <w:lang w:eastAsia="ja-JP"/>
        </w:rPr>
      </w:pPr>
      <w:r w:rsidRPr="007C6979">
        <w:rPr>
          <w:noProof/>
        </w:rPr>
        <w:drawing>
          <wp:anchor distT="0" distB="0" distL="114300" distR="114300" simplePos="0" relativeHeight="251820032" behindDoc="0" locked="0" layoutInCell="1" allowOverlap="1" wp14:anchorId="6A142943" wp14:editId="227FE461">
            <wp:simplePos x="0" y="0"/>
            <wp:positionH relativeFrom="margin">
              <wp:align>right</wp:align>
            </wp:positionH>
            <wp:positionV relativeFrom="paragraph">
              <wp:posOffset>17780</wp:posOffset>
            </wp:positionV>
            <wp:extent cx="2714625" cy="3392805"/>
            <wp:effectExtent l="0" t="0" r="9525" b="0"/>
            <wp:wrapSquare wrapText="bothSides"/>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714625" cy="3392805"/>
                    </a:xfrm>
                    <a:prstGeom prst="rect">
                      <a:avLst/>
                    </a:prstGeom>
                  </pic:spPr>
                </pic:pic>
              </a:graphicData>
            </a:graphic>
          </wp:anchor>
        </w:drawing>
      </w:r>
    </w:p>
    <w:p w14:paraId="40078204" w14:textId="77777777" w:rsidR="007C6979" w:rsidRPr="002B7604" w:rsidRDefault="00767CD6" w:rsidP="00767CD6">
      <w:pPr>
        <w:spacing w:after="0" w:line="240" w:lineRule="auto"/>
        <w:ind w:left="709" w:hanging="709"/>
        <w:rPr>
          <w:lang w:val="en-GB" w:eastAsia="ja-JP"/>
        </w:rPr>
      </w:pPr>
      <w:r>
        <w:rPr>
          <w:lang w:eastAsia="ja-JP"/>
        </w:rPr>
        <w:sym w:font="Wingdings" w:char="F0C4"/>
      </w:r>
      <w:r w:rsidRPr="002B7604">
        <w:rPr>
          <w:lang w:val="en-GB" w:eastAsia="ja-JP"/>
        </w:rPr>
        <w:t xml:space="preserve"> PhysicalView / clicD 4PP420 / Configuration</w:t>
      </w:r>
      <w:r w:rsidR="00C75656" w:rsidRPr="002B7604">
        <w:rPr>
          <w:lang w:val="en-GB" w:eastAsia="ja-JP"/>
        </w:rPr>
        <w:t xml:space="preserve"> : </w:t>
      </w:r>
    </w:p>
    <w:p w14:paraId="7B13AE1D" w14:textId="77777777" w:rsidR="007C6979" w:rsidRPr="002B7604" w:rsidRDefault="007C6979" w:rsidP="007C6979">
      <w:pPr>
        <w:spacing w:after="0" w:line="240" w:lineRule="auto"/>
        <w:ind w:left="709" w:hanging="1"/>
        <w:rPr>
          <w:lang w:val="en-GB" w:eastAsia="ja-JP"/>
        </w:rPr>
      </w:pPr>
      <w:r w:rsidRPr="002B7604">
        <w:rPr>
          <w:lang w:val="en-GB" w:eastAsia="ja-JP"/>
        </w:rPr>
        <w:t xml:space="preserve">/ VC mapping </w:t>
      </w:r>
    </w:p>
    <w:p w14:paraId="3D0B867F" w14:textId="77777777" w:rsidR="007C6979" w:rsidRPr="002B7604" w:rsidRDefault="007C6979" w:rsidP="007C6979">
      <w:pPr>
        <w:spacing w:after="0" w:line="240" w:lineRule="auto"/>
        <w:ind w:left="709" w:firstLine="707"/>
        <w:rPr>
          <w:b/>
          <w:lang w:val="en-GB" w:eastAsia="ja-JP"/>
        </w:rPr>
      </w:pPr>
      <w:r w:rsidRPr="002B7604">
        <w:rPr>
          <w:lang w:val="en-GB" w:eastAsia="ja-JP"/>
        </w:rPr>
        <w:t xml:space="preserve">/ VC object name : </w:t>
      </w:r>
      <w:r w:rsidRPr="002B7604">
        <w:rPr>
          <w:b/>
          <w:lang w:val="en-GB" w:eastAsia="ja-JP"/>
        </w:rPr>
        <w:t>Vkey_R</w:t>
      </w:r>
    </w:p>
    <w:p w14:paraId="7E3388A1" w14:textId="77777777" w:rsidR="007C6979" w:rsidRPr="002B7604" w:rsidRDefault="007C6979" w:rsidP="007C6979">
      <w:pPr>
        <w:spacing w:after="0" w:line="240" w:lineRule="auto"/>
        <w:ind w:left="709" w:firstLine="707"/>
        <w:rPr>
          <w:lang w:val="en-GB" w:eastAsia="ja-JP"/>
        </w:rPr>
      </w:pPr>
      <w:r w:rsidRPr="002B7604">
        <w:rPr>
          <w:lang w:val="en-GB" w:eastAsia="ja-JP"/>
        </w:rPr>
        <w:t xml:space="preserve">/ Rotation angle : </w:t>
      </w:r>
      <w:r w:rsidRPr="002B7604">
        <w:rPr>
          <w:b/>
          <w:lang w:val="en-GB" w:eastAsia="ja-JP"/>
        </w:rPr>
        <w:t>180</w:t>
      </w:r>
      <w:r w:rsidRPr="002B7604">
        <w:rPr>
          <w:lang w:val="en-GB" w:eastAsia="ja-JP"/>
        </w:rPr>
        <w:t xml:space="preserve"> (pour retourner l’image)</w:t>
      </w:r>
    </w:p>
    <w:p w14:paraId="1A0D882B" w14:textId="77777777" w:rsidR="00767CD6" w:rsidRPr="002B7604" w:rsidRDefault="007C6979" w:rsidP="007C6979">
      <w:pPr>
        <w:spacing w:after="0" w:line="240" w:lineRule="auto"/>
        <w:ind w:left="709" w:hanging="1"/>
        <w:rPr>
          <w:lang w:val="en-GB" w:eastAsia="ja-JP"/>
        </w:rPr>
      </w:pPr>
      <w:r w:rsidRPr="002B7604">
        <w:rPr>
          <w:lang w:val="en-GB" w:eastAsia="ja-JP"/>
        </w:rPr>
        <w:tab/>
        <w:t xml:space="preserve">/ </w:t>
      </w:r>
      <w:r w:rsidR="00C75656" w:rsidRPr="002B7604">
        <w:rPr>
          <w:lang w:val="en-GB" w:eastAsia="ja-JP"/>
        </w:rPr>
        <w:t>activer VNC</w:t>
      </w:r>
      <w:r w:rsidRPr="002B7604">
        <w:rPr>
          <w:lang w:val="en-GB" w:eastAsia="ja-JP"/>
        </w:rPr>
        <w:t xml:space="preserve"> Server</w:t>
      </w:r>
    </w:p>
    <w:p w14:paraId="142DA0E2" w14:textId="77777777" w:rsidR="007C6979" w:rsidRPr="002B7604" w:rsidRDefault="00C75656" w:rsidP="007C6979">
      <w:pPr>
        <w:spacing w:after="0" w:line="240" w:lineRule="auto"/>
        <w:ind w:left="709" w:firstLine="707"/>
        <w:rPr>
          <w:lang w:val="en-GB" w:eastAsia="ja-JP"/>
        </w:rPr>
      </w:pPr>
      <w:r w:rsidRPr="002B7604">
        <w:rPr>
          <w:lang w:val="en-GB" w:eastAsia="ja-JP"/>
        </w:rPr>
        <w:t xml:space="preserve">/ VC mapping </w:t>
      </w:r>
    </w:p>
    <w:p w14:paraId="3581A79D" w14:textId="77777777" w:rsidR="00C75656" w:rsidRPr="002B7604" w:rsidRDefault="007C6979" w:rsidP="007C6979">
      <w:pPr>
        <w:spacing w:after="0" w:line="240" w:lineRule="auto"/>
        <w:ind w:left="1417" w:firstLine="707"/>
        <w:rPr>
          <w:lang w:val="en-GB" w:eastAsia="ja-JP"/>
        </w:rPr>
      </w:pPr>
      <w:r w:rsidRPr="002B7604">
        <w:rPr>
          <w:lang w:val="en-GB" w:eastAsia="ja-JP"/>
        </w:rPr>
        <w:t xml:space="preserve">/ VC object name : </w:t>
      </w:r>
      <w:r w:rsidRPr="002B7604">
        <w:rPr>
          <w:b/>
          <w:lang w:val="en-GB" w:eastAsia="ja-JP"/>
        </w:rPr>
        <w:t>Vkey_R</w:t>
      </w:r>
    </w:p>
    <w:p w14:paraId="4A07FDA3" w14:textId="77777777" w:rsidR="007C6979" w:rsidRPr="002B7604" w:rsidRDefault="007C6979" w:rsidP="007C6979">
      <w:pPr>
        <w:spacing w:after="0" w:line="240" w:lineRule="auto"/>
        <w:rPr>
          <w:lang w:val="en-GB" w:eastAsia="ja-JP"/>
        </w:rPr>
      </w:pPr>
      <w:r w:rsidRPr="007C6979">
        <w:rPr>
          <w:noProof/>
        </w:rPr>
        <w:drawing>
          <wp:anchor distT="0" distB="0" distL="114300" distR="114300" simplePos="0" relativeHeight="251821056" behindDoc="0" locked="0" layoutInCell="1" allowOverlap="1" wp14:anchorId="1F692C71" wp14:editId="20DA9E4E">
            <wp:simplePos x="0" y="0"/>
            <wp:positionH relativeFrom="margin">
              <wp:posOffset>1132205</wp:posOffset>
            </wp:positionH>
            <wp:positionV relativeFrom="paragraph">
              <wp:posOffset>69215</wp:posOffset>
            </wp:positionV>
            <wp:extent cx="2520315" cy="3143250"/>
            <wp:effectExtent l="0" t="0" r="0" b="0"/>
            <wp:wrapSquare wrapText="bothSides"/>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20315" cy="3143250"/>
                    </a:xfrm>
                    <a:prstGeom prst="rect">
                      <a:avLst/>
                    </a:prstGeom>
                  </pic:spPr>
                </pic:pic>
              </a:graphicData>
            </a:graphic>
            <wp14:sizeRelH relativeFrom="margin">
              <wp14:pctWidth>0</wp14:pctWidth>
            </wp14:sizeRelH>
            <wp14:sizeRelV relativeFrom="margin">
              <wp14:pctHeight>0</wp14:pctHeight>
            </wp14:sizeRelV>
          </wp:anchor>
        </w:drawing>
      </w:r>
    </w:p>
    <w:p w14:paraId="2F9A3A9F" w14:textId="77777777" w:rsidR="007C6979" w:rsidRPr="002B7604" w:rsidRDefault="007C6979" w:rsidP="007C6979">
      <w:pPr>
        <w:spacing w:after="0" w:line="240" w:lineRule="auto"/>
        <w:rPr>
          <w:lang w:val="en-GB" w:eastAsia="ja-JP"/>
        </w:rPr>
      </w:pPr>
    </w:p>
    <w:p w14:paraId="4AC7A886" w14:textId="77777777" w:rsidR="007C6979" w:rsidRPr="002B7604" w:rsidRDefault="007C6979" w:rsidP="007C6979">
      <w:pPr>
        <w:spacing w:after="0" w:line="240" w:lineRule="auto"/>
        <w:rPr>
          <w:lang w:val="en-GB" w:eastAsia="ja-JP"/>
        </w:rPr>
      </w:pPr>
    </w:p>
    <w:p w14:paraId="6898F073" w14:textId="77777777" w:rsidR="007C6979" w:rsidRPr="002B7604" w:rsidRDefault="007C6979" w:rsidP="00C75656">
      <w:pPr>
        <w:spacing w:after="0" w:line="240" w:lineRule="auto"/>
        <w:ind w:left="709" w:hanging="1"/>
        <w:rPr>
          <w:lang w:val="en-GB" w:eastAsia="ja-JP"/>
        </w:rPr>
      </w:pPr>
    </w:p>
    <w:p w14:paraId="4E4D4877" w14:textId="77777777" w:rsidR="007C6979" w:rsidRPr="002B7604" w:rsidRDefault="007C6979" w:rsidP="00C75656">
      <w:pPr>
        <w:spacing w:after="0" w:line="240" w:lineRule="auto"/>
        <w:ind w:left="709" w:hanging="1"/>
        <w:rPr>
          <w:lang w:val="en-GB" w:eastAsia="ja-JP"/>
        </w:rPr>
      </w:pPr>
    </w:p>
    <w:p w14:paraId="05E1CB29" w14:textId="77777777" w:rsidR="007C6979" w:rsidRPr="002B7604" w:rsidRDefault="007C6979" w:rsidP="00C75656">
      <w:pPr>
        <w:spacing w:after="0" w:line="240" w:lineRule="auto"/>
        <w:ind w:left="709" w:hanging="1"/>
        <w:rPr>
          <w:lang w:val="en-GB" w:eastAsia="ja-JP"/>
        </w:rPr>
      </w:pPr>
    </w:p>
    <w:p w14:paraId="423B93C6" w14:textId="77777777" w:rsidR="007C6979" w:rsidRPr="002B7604" w:rsidRDefault="007C6979" w:rsidP="00C75656">
      <w:pPr>
        <w:spacing w:after="0" w:line="240" w:lineRule="auto"/>
        <w:ind w:left="709" w:hanging="1"/>
        <w:rPr>
          <w:lang w:val="en-GB" w:eastAsia="ja-JP"/>
        </w:rPr>
      </w:pPr>
    </w:p>
    <w:p w14:paraId="02A0EF65" w14:textId="77777777" w:rsidR="007C6979" w:rsidRPr="002B7604" w:rsidRDefault="007C6979" w:rsidP="00C75656">
      <w:pPr>
        <w:spacing w:after="0" w:line="240" w:lineRule="auto"/>
        <w:ind w:left="709" w:hanging="1"/>
        <w:rPr>
          <w:lang w:val="en-GB" w:eastAsia="ja-JP"/>
        </w:rPr>
      </w:pPr>
    </w:p>
    <w:p w14:paraId="730CAEB6" w14:textId="77777777" w:rsidR="007C6979" w:rsidRPr="002B7604" w:rsidRDefault="007C6979" w:rsidP="00C75656">
      <w:pPr>
        <w:spacing w:after="0" w:line="240" w:lineRule="auto"/>
        <w:ind w:left="709" w:hanging="1"/>
        <w:rPr>
          <w:lang w:val="en-GB" w:eastAsia="ja-JP"/>
        </w:rPr>
      </w:pPr>
    </w:p>
    <w:p w14:paraId="48975EBA" w14:textId="77777777" w:rsidR="007C6979" w:rsidRPr="002B7604" w:rsidRDefault="007C6979" w:rsidP="00C75656">
      <w:pPr>
        <w:spacing w:after="0" w:line="240" w:lineRule="auto"/>
        <w:ind w:left="709" w:hanging="1"/>
        <w:rPr>
          <w:lang w:val="en-GB" w:eastAsia="ja-JP"/>
        </w:rPr>
      </w:pPr>
    </w:p>
    <w:p w14:paraId="7219D19F" w14:textId="77777777" w:rsidR="007C6979" w:rsidRPr="002B7604" w:rsidRDefault="007C6979" w:rsidP="00C75656">
      <w:pPr>
        <w:spacing w:after="0" w:line="240" w:lineRule="auto"/>
        <w:ind w:left="709" w:hanging="1"/>
        <w:rPr>
          <w:lang w:val="en-GB" w:eastAsia="ja-JP"/>
        </w:rPr>
      </w:pPr>
    </w:p>
    <w:p w14:paraId="638BA89C" w14:textId="77777777" w:rsidR="007C6979" w:rsidRPr="002B7604" w:rsidRDefault="007C6979" w:rsidP="00C75656">
      <w:pPr>
        <w:spacing w:after="0" w:line="240" w:lineRule="auto"/>
        <w:ind w:left="709" w:hanging="1"/>
        <w:rPr>
          <w:lang w:val="en-GB" w:eastAsia="ja-JP"/>
        </w:rPr>
      </w:pPr>
    </w:p>
    <w:p w14:paraId="7FD05F94" w14:textId="77777777" w:rsidR="007C6979" w:rsidRPr="002B7604" w:rsidRDefault="007C6979" w:rsidP="00C75656">
      <w:pPr>
        <w:spacing w:after="0" w:line="240" w:lineRule="auto"/>
        <w:ind w:left="709" w:hanging="1"/>
        <w:rPr>
          <w:lang w:val="en-GB" w:eastAsia="ja-JP"/>
        </w:rPr>
      </w:pPr>
    </w:p>
    <w:p w14:paraId="77EFBB15" w14:textId="77777777" w:rsidR="007C6979" w:rsidRPr="002B7604" w:rsidRDefault="007C6979" w:rsidP="00C75656">
      <w:pPr>
        <w:spacing w:after="0" w:line="240" w:lineRule="auto"/>
        <w:ind w:left="709" w:hanging="1"/>
        <w:rPr>
          <w:lang w:val="en-GB" w:eastAsia="ja-JP"/>
        </w:rPr>
      </w:pPr>
    </w:p>
    <w:p w14:paraId="42E8FA75" w14:textId="77777777" w:rsidR="007C6979" w:rsidRPr="002B7604" w:rsidRDefault="007C6979" w:rsidP="00C75656">
      <w:pPr>
        <w:spacing w:after="0" w:line="240" w:lineRule="auto"/>
        <w:ind w:left="709" w:hanging="1"/>
        <w:rPr>
          <w:lang w:val="en-GB" w:eastAsia="ja-JP"/>
        </w:rPr>
      </w:pPr>
    </w:p>
    <w:p w14:paraId="7EDD2EA5" w14:textId="77777777" w:rsidR="007C6979" w:rsidRPr="002B7604" w:rsidRDefault="007C6979" w:rsidP="00C75656">
      <w:pPr>
        <w:spacing w:after="0" w:line="240" w:lineRule="auto"/>
        <w:ind w:left="709" w:hanging="1"/>
        <w:rPr>
          <w:lang w:val="en-GB" w:eastAsia="ja-JP"/>
        </w:rPr>
      </w:pPr>
    </w:p>
    <w:p w14:paraId="06536F79" w14:textId="77777777" w:rsidR="007C6979" w:rsidRPr="002B7604" w:rsidRDefault="007C6979" w:rsidP="00C75656">
      <w:pPr>
        <w:spacing w:after="0" w:line="240" w:lineRule="auto"/>
        <w:ind w:left="709" w:hanging="1"/>
        <w:rPr>
          <w:lang w:val="en-GB" w:eastAsia="ja-JP"/>
        </w:rPr>
      </w:pPr>
    </w:p>
    <w:p w14:paraId="49E82E6D" w14:textId="77777777" w:rsidR="007C6979" w:rsidRPr="002B7604" w:rsidRDefault="007C6979" w:rsidP="00C75656">
      <w:pPr>
        <w:spacing w:after="0" w:line="240" w:lineRule="auto"/>
        <w:ind w:left="709" w:hanging="1"/>
        <w:rPr>
          <w:lang w:val="en-GB" w:eastAsia="ja-JP"/>
        </w:rPr>
      </w:pPr>
    </w:p>
    <w:p w14:paraId="6B49F1A6" w14:textId="77777777" w:rsidR="007C6979" w:rsidRPr="002B7604" w:rsidRDefault="007C6979" w:rsidP="00C75656">
      <w:pPr>
        <w:spacing w:after="0" w:line="240" w:lineRule="auto"/>
        <w:ind w:left="709" w:hanging="1"/>
        <w:rPr>
          <w:lang w:val="en-GB" w:eastAsia="ja-JP"/>
        </w:rPr>
      </w:pPr>
    </w:p>
    <w:p w14:paraId="0EC85648" w14:textId="77777777" w:rsidR="007C6979" w:rsidRPr="002B7604" w:rsidRDefault="007C6979">
      <w:pPr>
        <w:spacing w:after="0" w:line="240" w:lineRule="auto"/>
        <w:rPr>
          <w:lang w:val="en-GB" w:eastAsia="ja-JP"/>
        </w:rPr>
      </w:pPr>
      <w:r w:rsidRPr="002B7604">
        <w:rPr>
          <w:lang w:val="en-GB" w:eastAsia="ja-JP"/>
        </w:rPr>
        <w:br w:type="page"/>
      </w:r>
    </w:p>
    <w:p w14:paraId="36A2CE11" w14:textId="77777777" w:rsidR="007C6979" w:rsidRPr="002B7604" w:rsidRDefault="007C6979" w:rsidP="00C75656">
      <w:pPr>
        <w:spacing w:after="0" w:line="240" w:lineRule="auto"/>
        <w:ind w:left="709" w:hanging="1"/>
        <w:rPr>
          <w:lang w:val="en-GB" w:eastAsia="ja-JP"/>
        </w:rPr>
      </w:pPr>
    </w:p>
    <w:p w14:paraId="1EC827B6" w14:textId="77777777" w:rsidR="00C75656" w:rsidRDefault="00C75656" w:rsidP="00C75656">
      <w:pPr>
        <w:spacing w:after="0" w:line="240" w:lineRule="auto"/>
        <w:ind w:left="709" w:hanging="1"/>
        <w:rPr>
          <w:lang w:eastAsia="ja-JP"/>
        </w:rPr>
      </w:pPr>
      <w:r>
        <w:rPr>
          <w:lang w:eastAsia="ja-JP"/>
        </w:rPr>
        <w:t>/ Lancer VNC</w:t>
      </w:r>
      <w:r w:rsidR="007C6979">
        <w:rPr>
          <w:lang w:eastAsia="ja-JP"/>
        </w:rPr>
        <w:t xml:space="preserve"> Viewer</w:t>
      </w:r>
      <w:r>
        <w:rPr>
          <w:lang w:eastAsia="ja-JP"/>
        </w:rPr>
        <w:t xml:space="preserve"> et taper l’@IP du PP420 : 10.16.7.22</w:t>
      </w:r>
    </w:p>
    <w:p w14:paraId="7FA83A2B" w14:textId="77777777" w:rsidR="00C1447E" w:rsidRDefault="00445C7D" w:rsidP="00C1447E">
      <w:pPr>
        <w:pStyle w:val="ListParagraph"/>
        <w:spacing w:after="0" w:line="240" w:lineRule="auto"/>
        <w:ind w:left="720"/>
        <w:rPr>
          <w:lang w:eastAsia="ja-JP"/>
        </w:rPr>
      </w:pPr>
      <w:r w:rsidRPr="00445C7D">
        <w:rPr>
          <w:noProof/>
        </w:rPr>
        <w:drawing>
          <wp:anchor distT="0" distB="0" distL="114300" distR="114300" simplePos="0" relativeHeight="251817984" behindDoc="0" locked="0" layoutInCell="1" allowOverlap="1" wp14:anchorId="7DF7D319" wp14:editId="276A7233">
            <wp:simplePos x="0" y="0"/>
            <wp:positionH relativeFrom="margin">
              <wp:align>left</wp:align>
            </wp:positionH>
            <wp:positionV relativeFrom="paragraph">
              <wp:posOffset>133350</wp:posOffset>
            </wp:positionV>
            <wp:extent cx="2771775" cy="1847850"/>
            <wp:effectExtent l="0" t="0" r="9525" b="0"/>
            <wp:wrapSquare wrapText="bothSides"/>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771775" cy="1847850"/>
                    </a:xfrm>
                    <a:prstGeom prst="rect">
                      <a:avLst/>
                    </a:prstGeom>
                  </pic:spPr>
                </pic:pic>
              </a:graphicData>
            </a:graphic>
          </wp:anchor>
        </w:drawing>
      </w:r>
    </w:p>
    <w:p w14:paraId="73CC87A4" w14:textId="77777777" w:rsidR="00445C7D" w:rsidRDefault="007C6979">
      <w:pPr>
        <w:spacing w:after="0" w:line="240" w:lineRule="auto"/>
        <w:rPr>
          <w:lang w:eastAsia="ja-JP"/>
        </w:rPr>
      </w:pPr>
      <w:r>
        <w:rPr>
          <w:lang w:eastAsia="ja-JP"/>
        </w:rPr>
        <w:t>/ et tester le bon fonctionnement …</w:t>
      </w:r>
    </w:p>
    <w:p w14:paraId="087CA0E2" w14:textId="77777777" w:rsidR="00445C7D" w:rsidRDefault="00445C7D">
      <w:pPr>
        <w:spacing w:after="0" w:line="240" w:lineRule="auto"/>
        <w:rPr>
          <w:lang w:eastAsia="ja-JP"/>
        </w:rPr>
      </w:pPr>
    </w:p>
    <w:p w14:paraId="3034ACC8" w14:textId="77777777" w:rsidR="00445C7D" w:rsidRDefault="007C6979">
      <w:pPr>
        <w:spacing w:after="0" w:line="240" w:lineRule="auto"/>
        <w:rPr>
          <w:lang w:eastAsia="ja-JP"/>
        </w:rPr>
      </w:pPr>
      <w:r w:rsidRPr="00445C7D">
        <w:rPr>
          <w:noProof/>
        </w:rPr>
        <w:drawing>
          <wp:anchor distT="0" distB="0" distL="114300" distR="114300" simplePos="0" relativeHeight="251819008" behindDoc="0" locked="0" layoutInCell="1" allowOverlap="1" wp14:anchorId="39ABDBC7" wp14:editId="111B458D">
            <wp:simplePos x="0" y="0"/>
            <wp:positionH relativeFrom="margin">
              <wp:align>right</wp:align>
            </wp:positionH>
            <wp:positionV relativeFrom="paragraph">
              <wp:posOffset>8890</wp:posOffset>
            </wp:positionV>
            <wp:extent cx="3028950" cy="2467520"/>
            <wp:effectExtent l="0" t="0" r="0" b="9525"/>
            <wp:wrapSquare wrapText="bothSides"/>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28950" cy="2467520"/>
                    </a:xfrm>
                    <a:prstGeom prst="rect">
                      <a:avLst/>
                    </a:prstGeom>
                  </pic:spPr>
                </pic:pic>
              </a:graphicData>
            </a:graphic>
          </wp:anchor>
        </w:drawing>
      </w:r>
    </w:p>
    <w:p w14:paraId="6FD554B6" w14:textId="77777777" w:rsidR="00445C7D" w:rsidRDefault="00445C7D">
      <w:pPr>
        <w:spacing w:after="0" w:line="240" w:lineRule="auto"/>
        <w:rPr>
          <w:lang w:eastAsia="ja-JP"/>
        </w:rPr>
      </w:pPr>
    </w:p>
    <w:p w14:paraId="661FC513" w14:textId="77777777" w:rsidR="00445C7D" w:rsidRDefault="00445C7D">
      <w:pPr>
        <w:spacing w:after="0" w:line="240" w:lineRule="auto"/>
        <w:rPr>
          <w:lang w:eastAsia="ja-JP"/>
        </w:rPr>
      </w:pPr>
    </w:p>
    <w:p w14:paraId="6BD84696" w14:textId="77777777" w:rsidR="00445C7D" w:rsidRDefault="00445C7D">
      <w:pPr>
        <w:spacing w:after="0" w:line="240" w:lineRule="auto"/>
        <w:rPr>
          <w:lang w:eastAsia="ja-JP"/>
        </w:rPr>
      </w:pPr>
    </w:p>
    <w:p w14:paraId="6318DCC7" w14:textId="77777777" w:rsidR="00445C7D" w:rsidRDefault="00445C7D">
      <w:pPr>
        <w:spacing w:after="0" w:line="240" w:lineRule="auto"/>
        <w:rPr>
          <w:lang w:eastAsia="ja-JP"/>
        </w:rPr>
      </w:pPr>
    </w:p>
    <w:p w14:paraId="4BDABAE6" w14:textId="77777777" w:rsidR="00445C7D" w:rsidRDefault="00445C7D">
      <w:pPr>
        <w:spacing w:after="0" w:line="240" w:lineRule="auto"/>
        <w:rPr>
          <w:lang w:eastAsia="ja-JP"/>
        </w:rPr>
      </w:pPr>
    </w:p>
    <w:p w14:paraId="2140E605" w14:textId="77777777" w:rsidR="00445C7D" w:rsidRDefault="00445C7D">
      <w:pPr>
        <w:spacing w:after="0" w:line="240" w:lineRule="auto"/>
        <w:rPr>
          <w:lang w:eastAsia="ja-JP"/>
        </w:rPr>
      </w:pPr>
    </w:p>
    <w:p w14:paraId="51C506D6" w14:textId="77777777" w:rsidR="00445C7D" w:rsidRDefault="00445C7D">
      <w:pPr>
        <w:spacing w:after="0" w:line="240" w:lineRule="auto"/>
        <w:rPr>
          <w:lang w:eastAsia="ja-JP"/>
        </w:rPr>
      </w:pPr>
    </w:p>
    <w:p w14:paraId="0EA4225A" w14:textId="77777777" w:rsidR="00445C7D" w:rsidRDefault="00445C7D">
      <w:pPr>
        <w:spacing w:after="0" w:line="240" w:lineRule="auto"/>
        <w:rPr>
          <w:lang w:eastAsia="ja-JP"/>
        </w:rPr>
      </w:pPr>
    </w:p>
    <w:p w14:paraId="49C68BAB" w14:textId="77777777" w:rsidR="00445C7D" w:rsidRDefault="00445C7D">
      <w:pPr>
        <w:spacing w:after="0" w:line="240" w:lineRule="auto"/>
        <w:rPr>
          <w:lang w:eastAsia="ja-JP"/>
        </w:rPr>
      </w:pPr>
    </w:p>
    <w:p w14:paraId="60E90911" w14:textId="77777777" w:rsidR="00445C7D" w:rsidRDefault="00445C7D">
      <w:pPr>
        <w:spacing w:after="0" w:line="240" w:lineRule="auto"/>
        <w:rPr>
          <w:lang w:eastAsia="ja-JP"/>
        </w:rPr>
      </w:pPr>
    </w:p>
    <w:p w14:paraId="670DCB3B" w14:textId="77777777" w:rsidR="003467AE" w:rsidRDefault="003467AE">
      <w:pPr>
        <w:spacing w:after="0" w:line="240" w:lineRule="auto"/>
        <w:rPr>
          <w:lang w:eastAsia="ja-JP"/>
        </w:rPr>
      </w:pPr>
    </w:p>
    <w:p w14:paraId="173A9285" w14:textId="77777777" w:rsidR="007C6979" w:rsidRDefault="007C6979">
      <w:pPr>
        <w:spacing w:after="0" w:line="240" w:lineRule="auto"/>
        <w:rPr>
          <w:lang w:eastAsia="ja-JP"/>
        </w:rPr>
      </w:pPr>
    </w:p>
    <w:p w14:paraId="3D13A400" w14:textId="77777777" w:rsidR="007C6979" w:rsidRDefault="007C6979">
      <w:pPr>
        <w:spacing w:after="0" w:line="240" w:lineRule="auto"/>
        <w:rPr>
          <w:lang w:eastAsia="ja-JP"/>
        </w:rPr>
      </w:pPr>
    </w:p>
    <w:p w14:paraId="358769DE" w14:textId="77777777" w:rsidR="007C6979" w:rsidRDefault="007C6979">
      <w:pPr>
        <w:spacing w:after="0" w:line="240" w:lineRule="auto"/>
        <w:rPr>
          <w:lang w:eastAsia="ja-JP"/>
        </w:rPr>
      </w:pPr>
    </w:p>
    <w:p w14:paraId="26F549A2" w14:textId="77777777" w:rsidR="00163C02" w:rsidRDefault="00163C02">
      <w:pPr>
        <w:spacing w:after="0" w:line="240" w:lineRule="auto"/>
        <w:rPr>
          <w:lang w:eastAsia="ja-JP"/>
        </w:rPr>
      </w:pPr>
      <w:r>
        <w:rPr>
          <w:lang w:eastAsia="ja-JP"/>
        </w:rPr>
        <w:br w:type="page"/>
      </w:r>
    </w:p>
    <w:p w14:paraId="2B16997B" w14:textId="77777777" w:rsidR="006A056E" w:rsidRDefault="006A056E" w:rsidP="006A056E">
      <w:pPr>
        <w:pStyle w:val="Heading1"/>
      </w:pPr>
      <w:bookmarkStart w:id="21" w:name="_Toc21518965"/>
      <w:r>
        <w:lastRenderedPageBreak/>
        <w:t>Elaborer une visualisation</w:t>
      </w:r>
      <w:bookmarkEnd w:id="21"/>
    </w:p>
    <w:p w14:paraId="1D0ABE0E" w14:textId="77777777" w:rsidR="006A056E" w:rsidRDefault="006A056E" w:rsidP="006A056E">
      <w:pPr>
        <w:spacing w:after="0" w:line="240" w:lineRule="auto"/>
        <w:rPr>
          <w:lang w:eastAsia="ja-JP"/>
        </w:rPr>
      </w:pPr>
      <w:r>
        <w:rPr>
          <w:lang w:eastAsia="ja-JP"/>
        </w:rPr>
        <w:t>Objectifs : Créer une visualisation pour l’affichage et l’accès interactif aux variables du programme</w:t>
      </w:r>
    </w:p>
    <w:p w14:paraId="4029E5AB" w14:textId="77777777" w:rsidR="006A056E" w:rsidRDefault="006A056E" w:rsidP="00C342E2">
      <w:pPr>
        <w:pStyle w:val="Heading2"/>
      </w:pPr>
      <w:bookmarkStart w:id="22" w:name="_Toc21518966"/>
      <w:r w:rsidRPr="006A056E">
        <w:t>ETAPE 1 : A</w:t>
      </w:r>
      <w:r w:rsidR="002F4D77">
        <w:t>jout d’un objet de visualisation au projet</w:t>
      </w:r>
      <w:bookmarkEnd w:id="22"/>
    </w:p>
    <w:p w14:paraId="225CAF02" w14:textId="77777777" w:rsidR="006A056E" w:rsidRDefault="006A056E" w:rsidP="006A056E">
      <w:pPr>
        <w:spacing w:after="0" w:line="240" w:lineRule="auto"/>
        <w:rPr>
          <w:lang w:eastAsia="ja-JP"/>
        </w:rPr>
      </w:pPr>
      <w:r>
        <w:rPr>
          <w:lang w:eastAsia="ja-JP"/>
        </w:rPr>
        <w:t xml:space="preserve">Logical view  / placer vous sur le nom du projet TPbrETHEPL </w:t>
      </w:r>
    </w:p>
    <w:p w14:paraId="58B2AA0E" w14:textId="77777777" w:rsidR="006A056E" w:rsidRDefault="006A056E" w:rsidP="006A056E">
      <w:pPr>
        <w:spacing w:after="0" w:line="240" w:lineRule="auto"/>
        <w:ind w:firstLine="708"/>
        <w:rPr>
          <w:b/>
          <w:lang w:eastAsia="ja-JP"/>
        </w:rPr>
      </w:pPr>
      <w:r>
        <w:rPr>
          <w:lang w:eastAsia="ja-JP"/>
        </w:rPr>
        <w:t xml:space="preserve">/ Toolbox : </w:t>
      </w:r>
      <w:r>
        <w:rPr>
          <w:lang w:eastAsia="ja-JP"/>
        </w:rPr>
        <w:sym w:font="Wingdings" w:char="F0FE"/>
      </w:r>
      <w:r>
        <w:rPr>
          <w:lang w:eastAsia="ja-JP"/>
        </w:rPr>
        <w:t xml:space="preserve"> Visual Components / Double ClicG sur </w:t>
      </w:r>
      <w:r w:rsidRPr="00D80A79">
        <w:rPr>
          <w:b/>
          <w:lang w:eastAsia="ja-JP"/>
        </w:rPr>
        <w:t>VC4 Visualisation</w:t>
      </w:r>
    </w:p>
    <w:p w14:paraId="5932BC1E" w14:textId="77777777" w:rsidR="00115920" w:rsidRDefault="00115920" w:rsidP="006A056E">
      <w:pPr>
        <w:spacing w:after="0" w:line="240" w:lineRule="auto"/>
        <w:ind w:firstLine="708"/>
        <w:rPr>
          <w:lang w:eastAsia="ja-JP"/>
        </w:rPr>
      </w:pPr>
      <w:r>
        <w:rPr>
          <w:lang w:eastAsia="ja-JP"/>
        </w:rPr>
        <w:tab/>
        <w:t xml:space="preserve">/ Compléter la fenêtre New VC4 Visualization : </w:t>
      </w:r>
    </w:p>
    <w:p w14:paraId="0A67AD5C" w14:textId="77777777" w:rsidR="006A056E" w:rsidRDefault="00115920" w:rsidP="00115920">
      <w:pPr>
        <w:spacing w:after="0" w:line="240" w:lineRule="auto"/>
        <w:ind w:left="1416" w:firstLine="708"/>
        <w:rPr>
          <w:lang w:eastAsia="ja-JP"/>
        </w:rPr>
      </w:pPr>
      <w:r>
        <w:rPr>
          <w:lang w:eastAsia="ja-JP"/>
        </w:rPr>
        <w:sym w:font="Wingdings" w:char="F0C4"/>
      </w:r>
      <w:r>
        <w:rPr>
          <w:lang w:eastAsia="ja-JP"/>
        </w:rPr>
        <w:t xml:space="preserve"> Dans Résolution, choisir la définition XGA (1024 x 768 pixels) puis « Next »</w:t>
      </w:r>
    </w:p>
    <w:p w14:paraId="46724976" w14:textId="77777777" w:rsidR="006A056E" w:rsidRDefault="002140BF" w:rsidP="006A056E">
      <w:pPr>
        <w:spacing w:after="0" w:line="240" w:lineRule="auto"/>
        <w:rPr>
          <w:lang w:eastAsia="ja-JP"/>
        </w:rPr>
      </w:pPr>
      <w:r w:rsidRPr="002140BF">
        <w:rPr>
          <w:noProof/>
        </w:rPr>
        <w:drawing>
          <wp:anchor distT="0" distB="0" distL="114300" distR="114300" simplePos="0" relativeHeight="251783168" behindDoc="0" locked="0" layoutInCell="1" allowOverlap="1" wp14:anchorId="5E47E70C" wp14:editId="07779360">
            <wp:simplePos x="0" y="0"/>
            <wp:positionH relativeFrom="margin">
              <wp:align>left</wp:align>
            </wp:positionH>
            <wp:positionV relativeFrom="paragraph">
              <wp:posOffset>1876425</wp:posOffset>
            </wp:positionV>
            <wp:extent cx="4038600" cy="3154112"/>
            <wp:effectExtent l="0" t="0" r="0" b="8255"/>
            <wp:wrapNone/>
            <wp:docPr id="9241" name="Image 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038600" cy="3154112"/>
                    </a:xfrm>
                    <a:prstGeom prst="rect">
                      <a:avLst/>
                    </a:prstGeom>
                  </pic:spPr>
                </pic:pic>
              </a:graphicData>
            </a:graphic>
            <wp14:sizeRelH relativeFrom="margin">
              <wp14:pctWidth>0</wp14:pctWidth>
            </wp14:sizeRelH>
            <wp14:sizeRelV relativeFrom="margin">
              <wp14:pctHeight>0</wp14:pctHeight>
            </wp14:sizeRelV>
          </wp:anchor>
        </w:drawing>
      </w:r>
      <w:r w:rsidR="006A056E">
        <w:rPr>
          <w:noProof/>
        </w:rPr>
        <w:drawing>
          <wp:inline distT="0" distB="0" distL="0" distR="0" wp14:anchorId="115D7F74" wp14:editId="4AEF33BF">
            <wp:extent cx="6115050" cy="2990850"/>
            <wp:effectExtent l="0" t="0" r="0" b="0"/>
            <wp:docPr id="9239" name="Image 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15050" cy="2990850"/>
                    </a:xfrm>
                    <a:prstGeom prst="rect">
                      <a:avLst/>
                    </a:prstGeom>
                  </pic:spPr>
                </pic:pic>
              </a:graphicData>
            </a:graphic>
          </wp:inline>
        </w:drawing>
      </w:r>
    </w:p>
    <w:p w14:paraId="2978FFB2" w14:textId="77777777" w:rsidR="002140BF" w:rsidRDefault="002140BF" w:rsidP="006A056E">
      <w:pPr>
        <w:spacing w:after="0" w:line="240" w:lineRule="auto"/>
        <w:rPr>
          <w:lang w:eastAsia="ja-JP"/>
        </w:rPr>
      </w:pPr>
    </w:p>
    <w:p w14:paraId="21F6229D" w14:textId="77777777" w:rsidR="001136D5" w:rsidRDefault="001136D5" w:rsidP="006A056E">
      <w:pPr>
        <w:spacing w:after="0" w:line="240" w:lineRule="auto"/>
        <w:rPr>
          <w:lang w:eastAsia="ja-JP"/>
        </w:rPr>
      </w:pPr>
    </w:p>
    <w:p w14:paraId="7A9A976E" w14:textId="77777777" w:rsidR="002140BF" w:rsidRDefault="00D55929" w:rsidP="006A056E">
      <w:pPr>
        <w:spacing w:after="0" w:line="240" w:lineRule="auto"/>
        <w:rPr>
          <w:lang w:eastAsia="ja-JP"/>
        </w:rPr>
      </w:pPr>
      <w:r>
        <w:rPr>
          <w:noProof/>
          <w:lang w:eastAsia="ja-JP"/>
        </w:rPr>
        <mc:AlternateContent>
          <mc:Choice Requires="wps">
            <w:drawing>
              <wp:anchor distT="45720" distB="45720" distL="114300" distR="114300" simplePos="0" relativeHeight="251787264" behindDoc="0" locked="0" layoutInCell="1" allowOverlap="1" wp14:anchorId="55A0FF7A" wp14:editId="1C75C40A">
                <wp:simplePos x="0" y="0"/>
                <wp:positionH relativeFrom="margin">
                  <wp:posOffset>4105275</wp:posOffset>
                </wp:positionH>
                <wp:positionV relativeFrom="paragraph">
                  <wp:posOffset>5080</wp:posOffset>
                </wp:positionV>
                <wp:extent cx="2515870" cy="1057275"/>
                <wp:effectExtent l="0" t="0" r="17780"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870" cy="1057275"/>
                        </a:xfrm>
                        <a:prstGeom prst="rect">
                          <a:avLst/>
                        </a:prstGeom>
                        <a:solidFill>
                          <a:srgbClr val="FFFFFF"/>
                        </a:solidFill>
                        <a:ln w="9525">
                          <a:solidFill>
                            <a:srgbClr val="000000"/>
                          </a:solidFill>
                          <a:miter lim="800000"/>
                          <a:headEnd/>
                          <a:tailEnd/>
                        </a:ln>
                      </wps:spPr>
                      <wps:txbx>
                        <w:txbxContent>
                          <w:p w14:paraId="38203C29" w14:textId="77777777" w:rsidR="008D733C" w:rsidRDefault="008D733C" w:rsidP="00D55929">
                            <w:pPr>
                              <w:spacing w:after="0" w:line="240" w:lineRule="auto"/>
                              <w:rPr>
                                <w:lang w:eastAsia="ja-JP"/>
                              </w:rPr>
                            </w:pPr>
                            <w:r>
                              <w:t xml:space="preserve">/ Sélectionner le modèle de mise en forme </w:t>
                            </w:r>
                            <w:r>
                              <w:rPr>
                                <w:lang w:eastAsia="ja-JP"/>
                              </w:rPr>
                              <w:t>« Basic » puis Next</w:t>
                            </w:r>
                          </w:p>
                          <w:p w14:paraId="47B0D320" w14:textId="77777777" w:rsidR="008D733C" w:rsidRDefault="008D733C" w:rsidP="00D55929">
                            <w:pPr>
                              <w:spacing w:after="0" w:line="240" w:lineRule="auto"/>
                            </w:pPr>
                          </w:p>
                          <w:p w14:paraId="65A0517B" w14:textId="77777777" w:rsidR="008D733C" w:rsidRDefault="008D733C" w:rsidP="00D55929">
                            <w:pPr>
                              <w:spacing w:after="0" w:line="240" w:lineRule="auto"/>
                            </w:pPr>
                            <w:r>
                              <w:t>/ Assignation de l’objet à la CPU active,</w:t>
                            </w:r>
                          </w:p>
                          <w:p w14:paraId="5262DA3D" w14:textId="77777777" w:rsidR="008D733C" w:rsidRDefault="008D733C" w:rsidP="00D55929">
                            <w:pPr>
                              <w:spacing w:after="0" w:line="240" w:lineRule="auto"/>
                            </w:pPr>
                            <w:r>
                              <w:t>OUI puis Next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0FF7A" id="_x0000_s1028" type="#_x0000_t202" style="position:absolute;margin-left:323.25pt;margin-top:.4pt;width:198.1pt;height:83.25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">
                <v:textbox>
                  <w:txbxContent>
                    <w:p w14:paraId="38203C29" w14:textId="77777777" w:rsidR="008D733C" w:rsidRDefault="008D733C" w:rsidP="00D55929">
                      <w:pPr>
                        <w:spacing w:after="0" w:line="240" w:lineRule="auto"/>
                        <w:rPr>
                          <w:lang w:eastAsia="ja-JP"/>
                        </w:rPr>
                      </w:pPr>
                      <w:r>
                        <w:t xml:space="preserve">/ Sélectionner le modèle de mise en forme </w:t>
                      </w:r>
                      <w:r>
                        <w:rPr>
                          <w:lang w:eastAsia="ja-JP"/>
                        </w:rPr>
                        <w:t>« Basic » puis Next</w:t>
                      </w:r>
                    </w:p>
                    <w:p w14:paraId="47B0D320" w14:textId="77777777" w:rsidR="008D733C" w:rsidRDefault="008D733C" w:rsidP="00D55929">
                      <w:pPr>
                        <w:spacing w:after="0" w:line="240" w:lineRule="auto"/>
                      </w:pPr>
                    </w:p>
                    <w:p w14:paraId="65A0517B" w14:textId="77777777" w:rsidR="008D733C" w:rsidRDefault="008D733C" w:rsidP="00D55929">
                      <w:pPr>
                        <w:spacing w:after="0" w:line="240" w:lineRule="auto"/>
                      </w:pPr>
                      <w:r>
                        <w:t>/ Assignation de l’objet à la CPU active,</w:t>
                      </w:r>
                    </w:p>
                    <w:p w14:paraId="5262DA3D" w14:textId="77777777" w:rsidR="008D733C" w:rsidRDefault="008D733C" w:rsidP="00D55929">
                      <w:pPr>
                        <w:spacing w:after="0" w:line="240" w:lineRule="auto"/>
                      </w:pPr>
                      <w:r>
                        <w:t>OUI puis Next</w:t>
                      </w:r>
                    </w:p>
                  </w:txbxContent>
                </v:textbox>
                <w10:wrap type="square" anchorx="margin"/>
              </v:shape>
            </w:pict>
          </mc:Fallback>
        </mc:AlternateContent>
      </w:r>
    </w:p>
    <w:p w14:paraId="17B05239" w14:textId="77777777" w:rsidR="002140BF" w:rsidRDefault="002140BF" w:rsidP="006A056E">
      <w:pPr>
        <w:spacing w:after="0" w:line="240" w:lineRule="auto"/>
        <w:rPr>
          <w:lang w:eastAsia="ja-JP"/>
        </w:rPr>
      </w:pPr>
    </w:p>
    <w:p w14:paraId="624F008A" w14:textId="77777777" w:rsidR="00D55929" w:rsidRDefault="00D55929" w:rsidP="00D55929">
      <w:pPr>
        <w:spacing w:after="0" w:line="240" w:lineRule="auto"/>
        <w:rPr>
          <w:lang w:eastAsia="ja-JP"/>
        </w:rPr>
      </w:pPr>
    </w:p>
    <w:p w14:paraId="0BD491F1" w14:textId="77777777" w:rsidR="002140BF" w:rsidRDefault="002140BF" w:rsidP="00D55929">
      <w:pPr>
        <w:spacing w:after="0" w:line="240" w:lineRule="auto"/>
        <w:rPr>
          <w:lang w:eastAsia="ja-JP"/>
        </w:rPr>
      </w:pPr>
    </w:p>
    <w:p w14:paraId="74EF7BED" w14:textId="77777777" w:rsidR="002140BF" w:rsidRDefault="002140BF" w:rsidP="006A056E">
      <w:pPr>
        <w:spacing w:after="0" w:line="240" w:lineRule="auto"/>
        <w:rPr>
          <w:lang w:eastAsia="ja-JP"/>
        </w:rPr>
      </w:pPr>
    </w:p>
    <w:p w14:paraId="227227D7" w14:textId="77777777" w:rsidR="002140BF" w:rsidRDefault="002140BF" w:rsidP="006A056E">
      <w:pPr>
        <w:spacing w:after="0" w:line="240" w:lineRule="auto"/>
        <w:rPr>
          <w:lang w:eastAsia="ja-JP"/>
        </w:rPr>
      </w:pPr>
    </w:p>
    <w:p w14:paraId="106F1696" w14:textId="77777777" w:rsidR="002140BF" w:rsidRDefault="002140BF" w:rsidP="006A056E">
      <w:pPr>
        <w:spacing w:after="0" w:line="240" w:lineRule="auto"/>
        <w:rPr>
          <w:lang w:eastAsia="ja-JP"/>
        </w:rPr>
      </w:pPr>
    </w:p>
    <w:p w14:paraId="10C223CE" w14:textId="77777777" w:rsidR="002140BF" w:rsidRDefault="002140BF" w:rsidP="006A056E">
      <w:pPr>
        <w:spacing w:after="0" w:line="240" w:lineRule="auto"/>
        <w:rPr>
          <w:lang w:eastAsia="ja-JP"/>
        </w:rPr>
      </w:pPr>
    </w:p>
    <w:p w14:paraId="02E448DE" w14:textId="77777777" w:rsidR="002140BF" w:rsidRDefault="002140BF" w:rsidP="006A056E">
      <w:pPr>
        <w:spacing w:after="0" w:line="240" w:lineRule="auto"/>
        <w:rPr>
          <w:lang w:eastAsia="ja-JP"/>
        </w:rPr>
      </w:pPr>
    </w:p>
    <w:p w14:paraId="0ACC1484" w14:textId="77777777" w:rsidR="002140BF" w:rsidRDefault="00DC4554" w:rsidP="006A056E">
      <w:pPr>
        <w:spacing w:after="0" w:line="240" w:lineRule="auto"/>
        <w:rPr>
          <w:lang w:eastAsia="ja-JP"/>
        </w:rPr>
      </w:pPr>
      <w:r>
        <w:rPr>
          <w:noProof/>
        </w:rPr>
        <w:drawing>
          <wp:anchor distT="0" distB="0" distL="114300" distR="114300" simplePos="0" relativeHeight="251784192" behindDoc="0" locked="0" layoutInCell="1" allowOverlap="1" wp14:anchorId="6CEE6981" wp14:editId="11526AB5">
            <wp:simplePos x="0" y="0"/>
            <wp:positionH relativeFrom="margin">
              <wp:align>left</wp:align>
            </wp:positionH>
            <wp:positionV relativeFrom="paragraph">
              <wp:posOffset>232410</wp:posOffset>
            </wp:positionV>
            <wp:extent cx="3009900" cy="2308860"/>
            <wp:effectExtent l="0" t="0" r="0" b="0"/>
            <wp:wrapSquare wrapText="bothSides"/>
            <wp:docPr id="9242" name="Image 9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09900" cy="2308860"/>
                    </a:xfrm>
                    <a:prstGeom prst="rect">
                      <a:avLst/>
                    </a:prstGeom>
                  </pic:spPr>
                </pic:pic>
              </a:graphicData>
            </a:graphic>
            <wp14:sizeRelH relativeFrom="margin">
              <wp14:pctWidth>0</wp14:pctWidth>
            </wp14:sizeRelH>
            <wp14:sizeRelV relativeFrom="margin">
              <wp14:pctHeight>0</wp14:pctHeight>
            </wp14:sizeRelV>
          </wp:anchor>
        </w:drawing>
      </w:r>
    </w:p>
    <w:p w14:paraId="523BB158" w14:textId="77777777" w:rsidR="002140BF" w:rsidRPr="006A056E" w:rsidRDefault="00DC4554" w:rsidP="006A056E">
      <w:pPr>
        <w:spacing w:after="0" w:line="240" w:lineRule="auto"/>
        <w:rPr>
          <w:lang w:eastAsia="ja-JP"/>
        </w:rPr>
      </w:pPr>
      <w:r w:rsidRPr="00DC4554">
        <w:rPr>
          <w:noProof/>
        </w:rPr>
        <w:drawing>
          <wp:anchor distT="0" distB="0" distL="114300" distR="114300" simplePos="0" relativeHeight="251785216" behindDoc="0" locked="0" layoutInCell="1" allowOverlap="1" wp14:anchorId="21D46A83" wp14:editId="6D06E560">
            <wp:simplePos x="0" y="0"/>
            <wp:positionH relativeFrom="column">
              <wp:posOffset>3248025</wp:posOffset>
            </wp:positionH>
            <wp:positionV relativeFrom="paragraph">
              <wp:posOffset>71755</wp:posOffset>
            </wp:positionV>
            <wp:extent cx="2924175" cy="2278380"/>
            <wp:effectExtent l="0" t="0" r="9525" b="7620"/>
            <wp:wrapSquare wrapText="bothSides"/>
            <wp:docPr id="9243" name="Image 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924175" cy="2278380"/>
                    </a:xfrm>
                    <a:prstGeom prst="rect">
                      <a:avLst/>
                    </a:prstGeom>
                  </pic:spPr>
                </pic:pic>
              </a:graphicData>
            </a:graphic>
            <wp14:sizeRelH relativeFrom="margin">
              <wp14:pctWidth>0</wp14:pctWidth>
            </wp14:sizeRelH>
            <wp14:sizeRelV relativeFrom="margin">
              <wp14:pctHeight>0</wp14:pctHeight>
            </wp14:sizeRelV>
          </wp:anchor>
        </w:drawing>
      </w:r>
    </w:p>
    <w:p w14:paraId="570F5FF0" w14:textId="77777777" w:rsidR="00621BFA" w:rsidRDefault="00621BFA" w:rsidP="006A056E">
      <w:pPr>
        <w:spacing w:after="0" w:line="240" w:lineRule="auto"/>
        <w:rPr>
          <w:lang w:eastAsia="ja-JP"/>
        </w:rPr>
      </w:pPr>
    </w:p>
    <w:p w14:paraId="03E06916" w14:textId="77777777" w:rsidR="00621BFA" w:rsidRDefault="00621BFA" w:rsidP="006A056E">
      <w:pPr>
        <w:spacing w:after="0" w:line="240" w:lineRule="auto"/>
        <w:rPr>
          <w:lang w:eastAsia="ja-JP"/>
        </w:rPr>
      </w:pPr>
    </w:p>
    <w:p w14:paraId="532C1DE0" w14:textId="77777777" w:rsidR="00DC4554" w:rsidRDefault="00DC4554" w:rsidP="006A056E">
      <w:pPr>
        <w:spacing w:after="0" w:line="240" w:lineRule="auto"/>
        <w:rPr>
          <w:lang w:eastAsia="ja-JP"/>
        </w:rPr>
      </w:pPr>
    </w:p>
    <w:p w14:paraId="5E82ECA5" w14:textId="77777777" w:rsidR="00DC4554" w:rsidRDefault="00DC4554" w:rsidP="006A056E">
      <w:pPr>
        <w:spacing w:after="0" w:line="240" w:lineRule="auto"/>
        <w:rPr>
          <w:lang w:eastAsia="ja-JP"/>
        </w:rPr>
      </w:pPr>
    </w:p>
    <w:p w14:paraId="5FBD60B6" w14:textId="77777777" w:rsidR="00DC4554" w:rsidRDefault="00DC4554" w:rsidP="006A056E">
      <w:pPr>
        <w:spacing w:after="0" w:line="240" w:lineRule="auto"/>
        <w:rPr>
          <w:lang w:eastAsia="ja-JP"/>
        </w:rPr>
      </w:pPr>
    </w:p>
    <w:p w14:paraId="7F342019" w14:textId="77777777" w:rsidR="00DC4554" w:rsidRDefault="00DC4554" w:rsidP="006A056E">
      <w:pPr>
        <w:spacing w:after="0" w:line="240" w:lineRule="auto"/>
        <w:rPr>
          <w:lang w:eastAsia="ja-JP"/>
        </w:rPr>
      </w:pPr>
    </w:p>
    <w:p w14:paraId="0DC05433" w14:textId="77777777" w:rsidR="00DC4554" w:rsidRDefault="00DC4554" w:rsidP="006A056E">
      <w:pPr>
        <w:spacing w:after="0" w:line="240" w:lineRule="auto"/>
        <w:rPr>
          <w:lang w:eastAsia="ja-JP"/>
        </w:rPr>
      </w:pPr>
    </w:p>
    <w:p w14:paraId="266AD869" w14:textId="77777777" w:rsidR="00DC4554" w:rsidRDefault="00DC4554" w:rsidP="006A056E">
      <w:pPr>
        <w:spacing w:after="0" w:line="240" w:lineRule="auto"/>
        <w:rPr>
          <w:lang w:eastAsia="ja-JP"/>
        </w:rPr>
      </w:pPr>
    </w:p>
    <w:p w14:paraId="6BFCEA3E" w14:textId="77777777" w:rsidR="00DC4554" w:rsidRDefault="00DC4554" w:rsidP="006A056E">
      <w:pPr>
        <w:spacing w:after="0" w:line="240" w:lineRule="auto"/>
        <w:rPr>
          <w:lang w:eastAsia="ja-JP"/>
        </w:rPr>
      </w:pPr>
    </w:p>
    <w:p w14:paraId="60B32BE8" w14:textId="77777777" w:rsidR="00DC4554" w:rsidRDefault="00DC4554" w:rsidP="006A056E">
      <w:pPr>
        <w:spacing w:after="0" w:line="240" w:lineRule="auto"/>
        <w:rPr>
          <w:lang w:eastAsia="ja-JP"/>
        </w:rPr>
      </w:pPr>
    </w:p>
    <w:p w14:paraId="54A845F6" w14:textId="77777777" w:rsidR="00DC4554" w:rsidRDefault="00DC4554" w:rsidP="006A056E">
      <w:pPr>
        <w:spacing w:after="0" w:line="240" w:lineRule="auto"/>
        <w:rPr>
          <w:lang w:eastAsia="ja-JP"/>
        </w:rPr>
      </w:pPr>
    </w:p>
    <w:p w14:paraId="5690D0AC" w14:textId="77777777" w:rsidR="00DC4554" w:rsidRDefault="00DC4554" w:rsidP="006A056E">
      <w:pPr>
        <w:spacing w:after="0" w:line="240" w:lineRule="auto"/>
        <w:rPr>
          <w:lang w:eastAsia="ja-JP"/>
        </w:rPr>
      </w:pPr>
    </w:p>
    <w:p w14:paraId="0CA23C51" w14:textId="77777777" w:rsidR="00DC4554" w:rsidRDefault="00DC4554">
      <w:pPr>
        <w:spacing w:after="0" w:line="240" w:lineRule="auto"/>
        <w:rPr>
          <w:lang w:eastAsia="ja-JP"/>
        </w:rPr>
      </w:pPr>
      <w:r>
        <w:rPr>
          <w:lang w:eastAsia="ja-JP"/>
        </w:rPr>
        <w:br w:type="page"/>
      </w:r>
    </w:p>
    <w:p w14:paraId="46F09D22" w14:textId="77777777" w:rsidR="00DC4554" w:rsidRDefault="00DC4554" w:rsidP="006A056E">
      <w:pPr>
        <w:spacing w:after="0" w:line="240" w:lineRule="auto"/>
        <w:rPr>
          <w:lang w:eastAsia="ja-JP"/>
        </w:rPr>
      </w:pPr>
    </w:p>
    <w:p w14:paraId="17C8F38D" w14:textId="77777777" w:rsidR="00DC4554" w:rsidRDefault="001D1704" w:rsidP="001D1704">
      <w:pPr>
        <w:spacing w:after="0" w:line="240" w:lineRule="auto"/>
        <w:rPr>
          <w:lang w:eastAsia="ja-JP"/>
        </w:rPr>
      </w:pPr>
      <w:r>
        <w:rPr>
          <w:lang w:eastAsia="ja-JP"/>
        </w:rPr>
        <w:t>/ L’objet Visu est présent dans la configuration logique du projet</w:t>
      </w:r>
    </w:p>
    <w:p w14:paraId="133425AB" w14:textId="77777777" w:rsidR="00DC4554" w:rsidRDefault="00C342E2" w:rsidP="006A056E">
      <w:pPr>
        <w:spacing w:after="0" w:line="240" w:lineRule="auto"/>
        <w:rPr>
          <w:lang w:eastAsia="ja-JP"/>
        </w:rPr>
      </w:pPr>
      <w:r>
        <w:rPr>
          <w:noProof/>
        </w:rPr>
        <w:drawing>
          <wp:anchor distT="0" distB="0" distL="114300" distR="114300" simplePos="0" relativeHeight="251788288" behindDoc="0" locked="0" layoutInCell="1" allowOverlap="1" wp14:anchorId="3C9A8026" wp14:editId="0E32F76B">
            <wp:simplePos x="0" y="0"/>
            <wp:positionH relativeFrom="column">
              <wp:posOffset>514350</wp:posOffset>
            </wp:positionH>
            <wp:positionV relativeFrom="paragraph">
              <wp:posOffset>13970</wp:posOffset>
            </wp:positionV>
            <wp:extent cx="2667000" cy="2047875"/>
            <wp:effectExtent l="0" t="0" r="0" b="9525"/>
            <wp:wrapSquare wrapText="bothSides"/>
            <wp:docPr id="9244" name="Image 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667000" cy="2047875"/>
                    </a:xfrm>
                    <a:prstGeom prst="rect">
                      <a:avLst/>
                    </a:prstGeom>
                  </pic:spPr>
                </pic:pic>
              </a:graphicData>
            </a:graphic>
          </wp:anchor>
        </w:drawing>
      </w:r>
    </w:p>
    <w:p w14:paraId="5295C27F" w14:textId="77777777" w:rsidR="00C342E2" w:rsidRDefault="00C342E2" w:rsidP="006A056E">
      <w:pPr>
        <w:spacing w:after="0" w:line="240" w:lineRule="auto"/>
        <w:rPr>
          <w:lang w:eastAsia="ja-JP"/>
        </w:rPr>
      </w:pPr>
    </w:p>
    <w:p w14:paraId="565376E0" w14:textId="77777777" w:rsidR="00C342E2" w:rsidRDefault="00C342E2" w:rsidP="006A056E">
      <w:pPr>
        <w:spacing w:after="0" w:line="240" w:lineRule="auto"/>
        <w:rPr>
          <w:lang w:eastAsia="ja-JP"/>
        </w:rPr>
      </w:pPr>
    </w:p>
    <w:p w14:paraId="5B044910" w14:textId="77777777" w:rsidR="00C342E2" w:rsidRDefault="00C342E2" w:rsidP="006A056E">
      <w:pPr>
        <w:spacing w:after="0" w:line="240" w:lineRule="auto"/>
        <w:rPr>
          <w:lang w:eastAsia="ja-JP"/>
        </w:rPr>
      </w:pPr>
    </w:p>
    <w:p w14:paraId="4E73D4E9" w14:textId="77777777" w:rsidR="00C342E2" w:rsidRDefault="00C342E2" w:rsidP="006A056E">
      <w:pPr>
        <w:spacing w:after="0" w:line="240" w:lineRule="auto"/>
        <w:rPr>
          <w:lang w:eastAsia="ja-JP"/>
        </w:rPr>
      </w:pPr>
    </w:p>
    <w:p w14:paraId="4CBBD047" w14:textId="77777777" w:rsidR="00C342E2" w:rsidRDefault="00C342E2" w:rsidP="006A056E">
      <w:pPr>
        <w:spacing w:after="0" w:line="240" w:lineRule="auto"/>
        <w:rPr>
          <w:lang w:eastAsia="ja-JP"/>
        </w:rPr>
      </w:pPr>
    </w:p>
    <w:p w14:paraId="5C320144" w14:textId="77777777" w:rsidR="00C342E2" w:rsidRDefault="00C342E2" w:rsidP="006A056E">
      <w:pPr>
        <w:spacing w:after="0" w:line="240" w:lineRule="auto"/>
        <w:rPr>
          <w:lang w:eastAsia="ja-JP"/>
        </w:rPr>
      </w:pPr>
    </w:p>
    <w:p w14:paraId="056786DE" w14:textId="77777777" w:rsidR="00C342E2" w:rsidRDefault="00C342E2" w:rsidP="006A056E">
      <w:pPr>
        <w:spacing w:after="0" w:line="240" w:lineRule="auto"/>
        <w:rPr>
          <w:lang w:eastAsia="ja-JP"/>
        </w:rPr>
      </w:pPr>
    </w:p>
    <w:p w14:paraId="6FAD9B1B" w14:textId="77777777" w:rsidR="00C342E2" w:rsidRDefault="00C342E2" w:rsidP="006A056E">
      <w:pPr>
        <w:spacing w:after="0" w:line="240" w:lineRule="auto"/>
        <w:rPr>
          <w:lang w:eastAsia="ja-JP"/>
        </w:rPr>
      </w:pPr>
    </w:p>
    <w:p w14:paraId="72245E4E" w14:textId="77777777" w:rsidR="00C342E2" w:rsidRDefault="00C342E2" w:rsidP="006A056E">
      <w:pPr>
        <w:spacing w:after="0" w:line="240" w:lineRule="auto"/>
        <w:rPr>
          <w:lang w:eastAsia="ja-JP"/>
        </w:rPr>
      </w:pPr>
    </w:p>
    <w:p w14:paraId="7842CE25" w14:textId="77777777" w:rsidR="00C342E2" w:rsidRDefault="00C342E2" w:rsidP="006A056E">
      <w:pPr>
        <w:spacing w:after="0" w:line="240" w:lineRule="auto"/>
        <w:rPr>
          <w:lang w:eastAsia="ja-JP"/>
        </w:rPr>
      </w:pPr>
    </w:p>
    <w:p w14:paraId="35EB4C5D" w14:textId="77777777" w:rsidR="00C342E2" w:rsidRDefault="00C342E2" w:rsidP="006A056E">
      <w:pPr>
        <w:spacing w:after="0" w:line="240" w:lineRule="auto"/>
        <w:rPr>
          <w:lang w:eastAsia="ja-JP"/>
        </w:rPr>
      </w:pPr>
    </w:p>
    <w:p w14:paraId="1EDD6D6B" w14:textId="77777777" w:rsidR="00C342E2" w:rsidRDefault="00C342E2" w:rsidP="006A056E">
      <w:pPr>
        <w:spacing w:after="0" w:line="240" w:lineRule="auto"/>
        <w:rPr>
          <w:lang w:eastAsia="ja-JP"/>
        </w:rPr>
      </w:pPr>
    </w:p>
    <w:p w14:paraId="2FBB6F59" w14:textId="77777777" w:rsidR="00C342E2" w:rsidRDefault="00C342E2" w:rsidP="00C342E2">
      <w:pPr>
        <w:pStyle w:val="Heading2"/>
      </w:pPr>
      <w:bookmarkStart w:id="23" w:name="_Toc21518967"/>
      <w:r>
        <w:t>ETAPE 2 : E</w:t>
      </w:r>
      <w:r w:rsidR="002F4D77">
        <w:t>ffectuer le lien entre l’objet de visualisation et le conteneur physique de la visualisation</w:t>
      </w:r>
      <w:bookmarkEnd w:id="23"/>
      <w:r>
        <w:t xml:space="preserve"> </w:t>
      </w:r>
    </w:p>
    <w:p w14:paraId="44AB7C21" w14:textId="77777777" w:rsidR="00C342E2" w:rsidRDefault="00C342E2" w:rsidP="00C342E2">
      <w:pPr>
        <w:spacing w:after="0" w:line="240" w:lineRule="auto"/>
        <w:rPr>
          <w:lang w:eastAsia="ja-JP"/>
        </w:rPr>
      </w:pPr>
    </w:p>
    <w:p w14:paraId="01C5CCD1" w14:textId="77777777" w:rsidR="00C342E2" w:rsidRDefault="00C342E2" w:rsidP="00C342E2">
      <w:pPr>
        <w:spacing w:after="0" w:line="240" w:lineRule="auto"/>
        <w:rPr>
          <w:lang w:eastAsia="ja-JP"/>
        </w:rPr>
      </w:pPr>
      <w:r>
        <w:rPr>
          <w:lang w:eastAsia="ja-JP"/>
        </w:rPr>
        <w:t>Objectif : EFFECTUER LE LIEN ENTRE L’OBJET DE VISUALISATION (Développé indépendamment du matériel) ET LE CONTENEUR PHYSIQUE DE LA VISUALISATION (visualisation virtuelle</w:t>
      </w:r>
      <w:r w:rsidR="000F1CC7">
        <w:rPr>
          <w:lang w:eastAsia="ja-JP"/>
        </w:rPr>
        <w:t xml:space="preserve"> </w:t>
      </w:r>
      <w:r w:rsidR="005241AB">
        <w:rPr>
          <w:noProof/>
          <w:lang w:eastAsia="ja-JP"/>
        </w:rPr>
        <w:drawing>
          <wp:inline distT="0" distB="0" distL="0" distR="0" wp14:anchorId="544A6D88" wp14:editId="4658D3F2">
            <wp:extent cx="114300" cy="1143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00x300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rsidR="005241AB">
        <w:rPr>
          <w:lang w:eastAsia="ja-JP"/>
        </w:rPr>
        <w:t xml:space="preserve"> </w:t>
      </w:r>
      <w:r w:rsidR="005241AB" w:rsidRPr="005241AB">
        <w:rPr>
          <w:b/>
          <w:i/>
          <w:lang w:eastAsia="ja-JP"/>
        </w:rPr>
        <w:t>pas supporter par X20CP1484</w:t>
      </w:r>
      <w:r w:rsidR="005241AB">
        <w:rPr>
          <w:lang w:eastAsia="ja-JP"/>
        </w:rPr>
        <w:t>)</w:t>
      </w:r>
    </w:p>
    <w:p w14:paraId="1C4F24B3" w14:textId="77777777" w:rsidR="00C342E2" w:rsidRDefault="00C342E2" w:rsidP="00C342E2">
      <w:pPr>
        <w:spacing w:after="0" w:line="240" w:lineRule="auto"/>
        <w:rPr>
          <w:lang w:eastAsia="ja-JP"/>
        </w:rPr>
      </w:pPr>
    </w:p>
    <w:p w14:paraId="233FB867" w14:textId="77777777" w:rsidR="00C342E2" w:rsidRDefault="00103D58" w:rsidP="00C342E2">
      <w:pPr>
        <w:spacing w:after="0" w:line="240" w:lineRule="auto"/>
        <w:rPr>
          <w:lang w:eastAsia="ja-JP"/>
        </w:rPr>
      </w:pPr>
      <w:r>
        <w:rPr>
          <w:noProof/>
          <w:lang w:eastAsia="ja-JP"/>
        </w:rPr>
        <w:drawing>
          <wp:anchor distT="0" distB="0" distL="114300" distR="114300" simplePos="0" relativeHeight="251789312" behindDoc="0" locked="0" layoutInCell="1" allowOverlap="1" wp14:anchorId="58C7C713" wp14:editId="032D0DC8">
            <wp:simplePos x="0" y="0"/>
            <wp:positionH relativeFrom="margin">
              <wp:align>right</wp:align>
            </wp:positionH>
            <wp:positionV relativeFrom="paragraph">
              <wp:posOffset>8890</wp:posOffset>
            </wp:positionV>
            <wp:extent cx="2324100" cy="1485900"/>
            <wp:effectExtent l="0" t="0" r="0" b="0"/>
            <wp:wrapSquare wrapText="bothSides"/>
            <wp:docPr id="9245" name="Image 9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24100" cy="1485900"/>
                    </a:xfrm>
                    <a:prstGeom prst="rect">
                      <a:avLst/>
                    </a:prstGeom>
                    <a:noFill/>
                    <a:ln>
                      <a:noFill/>
                    </a:ln>
                  </pic:spPr>
                </pic:pic>
              </a:graphicData>
            </a:graphic>
          </wp:anchor>
        </w:drawing>
      </w:r>
      <w:r w:rsidR="00C342E2">
        <w:rPr>
          <w:lang w:eastAsia="ja-JP"/>
        </w:rPr>
        <w:sym w:font="Wingdings" w:char="F0C4"/>
      </w:r>
      <w:r w:rsidR="00C342E2">
        <w:rPr>
          <w:lang w:eastAsia="ja-JP"/>
        </w:rPr>
        <w:t xml:space="preserve"> PhysicalView / clic droit sur ETH (port Ethernet) puis « Configuration »</w:t>
      </w:r>
    </w:p>
    <w:p w14:paraId="5E921BEF" w14:textId="77777777" w:rsidR="00714410" w:rsidRDefault="00714410" w:rsidP="00C342E2">
      <w:pPr>
        <w:spacing w:after="0" w:line="240" w:lineRule="auto"/>
        <w:rPr>
          <w:lang w:eastAsia="ja-JP"/>
        </w:rPr>
      </w:pPr>
    </w:p>
    <w:p w14:paraId="26469BD5" w14:textId="77777777" w:rsidR="00714410" w:rsidRDefault="00714410" w:rsidP="00C342E2">
      <w:pPr>
        <w:spacing w:after="0" w:line="240" w:lineRule="auto"/>
        <w:rPr>
          <w:lang w:eastAsia="ja-JP"/>
        </w:rPr>
      </w:pPr>
    </w:p>
    <w:p w14:paraId="7DD50574" w14:textId="77777777" w:rsidR="00103D58" w:rsidRDefault="00103D58" w:rsidP="00103D58">
      <w:pPr>
        <w:spacing w:after="0" w:line="240" w:lineRule="auto"/>
        <w:rPr>
          <w:lang w:eastAsia="ja-JP"/>
        </w:rPr>
      </w:pPr>
      <w:r>
        <w:rPr>
          <w:lang w:eastAsia="ja-JP"/>
        </w:rPr>
        <w:t xml:space="preserve">/ Fenêtre centrale de configuration, clic droit sur VNC Server1 </w:t>
      </w:r>
    </w:p>
    <w:p w14:paraId="703F337D" w14:textId="77777777" w:rsidR="00103D58" w:rsidRPr="002B7604" w:rsidRDefault="00103D58" w:rsidP="00103D58">
      <w:pPr>
        <w:spacing w:after="0" w:line="240" w:lineRule="auto"/>
        <w:ind w:firstLine="708"/>
        <w:rPr>
          <w:lang w:val="en-GB" w:eastAsia="ja-JP"/>
        </w:rPr>
      </w:pPr>
      <w:r>
        <w:rPr>
          <w:lang w:eastAsia="ja-JP"/>
        </w:rPr>
        <w:sym w:font="Wingdings" w:char="F0E8"/>
      </w:r>
      <w:r w:rsidRPr="002B7604">
        <w:rPr>
          <w:lang w:val="en-GB" w:eastAsia="ja-JP"/>
        </w:rPr>
        <w:t xml:space="preserve"> ClicG </w:t>
      </w:r>
      <w:r w:rsidRPr="002B7604">
        <w:rPr>
          <w:b/>
          <w:lang w:val="en-GB" w:eastAsia="ja-JP"/>
        </w:rPr>
        <w:t>«</w:t>
      </w:r>
      <w:r w:rsidRPr="002B7604">
        <w:rPr>
          <w:lang w:val="en-GB" w:eastAsia="ja-JP"/>
        </w:rPr>
        <w:t> </w:t>
      </w:r>
      <w:r w:rsidRPr="002B7604">
        <w:rPr>
          <w:b/>
          <w:lang w:val="en-GB" w:eastAsia="ja-JP"/>
        </w:rPr>
        <w:t>Add New Dynamic Node »</w:t>
      </w:r>
    </w:p>
    <w:p w14:paraId="43A74875" w14:textId="77777777" w:rsidR="00103D58" w:rsidRPr="002B7604" w:rsidRDefault="00103D58" w:rsidP="00C342E2">
      <w:pPr>
        <w:spacing w:after="0" w:line="240" w:lineRule="auto"/>
        <w:rPr>
          <w:lang w:val="en-GB" w:eastAsia="ja-JP"/>
        </w:rPr>
      </w:pPr>
      <w:r>
        <w:rPr>
          <w:noProof/>
          <w:lang w:eastAsia="ja-JP"/>
        </w:rPr>
        <w:drawing>
          <wp:anchor distT="0" distB="0" distL="114300" distR="114300" simplePos="0" relativeHeight="251790336" behindDoc="0" locked="0" layoutInCell="1" allowOverlap="1" wp14:anchorId="72765804" wp14:editId="411B91A8">
            <wp:simplePos x="0" y="0"/>
            <wp:positionH relativeFrom="margin">
              <wp:align>left</wp:align>
            </wp:positionH>
            <wp:positionV relativeFrom="paragraph">
              <wp:posOffset>77470</wp:posOffset>
            </wp:positionV>
            <wp:extent cx="3419475" cy="523875"/>
            <wp:effectExtent l="0" t="0" r="9525" b="9525"/>
            <wp:wrapSquare wrapText="bothSides"/>
            <wp:docPr id="9246" name="Image 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19475" cy="523875"/>
                    </a:xfrm>
                    <a:prstGeom prst="rect">
                      <a:avLst/>
                    </a:prstGeom>
                    <a:noFill/>
                    <a:ln>
                      <a:noFill/>
                    </a:ln>
                  </pic:spPr>
                </pic:pic>
              </a:graphicData>
            </a:graphic>
          </wp:anchor>
        </w:drawing>
      </w:r>
    </w:p>
    <w:p w14:paraId="039388B3" w14:textId="77777777" w:rsidR="00103D58" w:rsidRPr="002B7604" w:rsidRDefault="00103D58" w:rsidP="00C342E2">
      <w:pPr>
        <w:spacing w:after="0" w:line="240" w:lineRule="auto"/>
        <w:rPr>
          <w:lang w:val="en-GB" w:eastAsia="ja-JP"/>
        </w:rPr>
      </w:pPr>
    </w:p>
    <w:p w14:paraId="4DEFE67C" w14:textId="77777777" w:rsidR="00714410" w:rsidRPr="002B7604" w:rsidRDefault="00714410" w:rsidP="00C342E2">
      <w:pPr>
        <w:spacing w:after="0" w:line="240" w:lineRule="auto"/>
        <w:rPr>
          <w:lang w:val="en-GB" w:eastAsia="ja-JP"/>
        </w:rPr>
      </w:pPr>
    </w:p>
    <w:p w14:paraId="076A0A60" w14:textId="77777777" w:rsidR="00103D58" w:rsidRPr="002B7604" w:rsidRDefault="00103D58" w:rsidP="00C342E2">
      <w:pPr>
        <w:spacing w:after="0" w:line="240" w:lineRule="auto"/>
        <w:rPr>
          <w:lang w:val="en-GB" w:eastAsia="ja-JP"/>
        </w:rPr>
      </w:pPr>
    </w:p>
    <w:p w14:paraId="0A1CCADD" w14:textId="77777777" w:rsidR="00103D58" w:rsidRPr="002B7604" w:rsidRDefault="00103D58" w:rsidP="00C342E2">
      <w:pPr>
        <w:spacing w:after="0" w:line="240" w:lineRule="auto"/>
        <w:rPr>
          <w:lang w:val="en-GB" w:eastAsia="ja-JP"/>
        </w:rPr>
      </w:pPr>
    </w:p>
    <w:p w14:paraId="0D9F266D" w14:textId="77777777" w:rsidR="00103D58" w:rsidRDefault="00103D58" w:rsidP="00103D58">
      <w:pPr>
        <w:spacing w:after="0" w:line="240" w:lineRule="auto"/>
        <w:rPr>
          <w:lang w:eastAsia="ja-JP"/>
        </w:rPr>
      </w:pPr>
      <w:r>
        <w:rPr>
          <w:lang w:eastAsia="ja-JP"/>
        </w:rPr>
        <w:sym w:font="Wingdings" w:char="F0C4"/>
      </w:r>
      <w:r>
        <w:rPr>
          <w:lang w:eastAsia="ja-JP"/>
        </w:rPr>
        <w:t xml:space="preserve"> L’élément VNC server 1 est créé et il faut le configurer</w:t>
      </w:r>
    </w:p>
    <w:p w14:paraId="2D91E888" w14:textId="77777777" w:rsidR="00AD6D0A" w:rsidRDefault="00AD6D0A" w:rsidP="00103D58">
      <w:pPr>
        <w:spacing w:after="0" w:line="240" w:lineRule="auto"/>
        <w:rPr>
          <w:lang w:eastAsia="ja-JP"/>
        </w:rPr>
      </w:pPr>
      <w:r w:rsidRPr="00AD6D0A">
        <w:rPr>
          <w:noProof/>
        </w:rPr>
        <w:drawing>
          <wp:anchor distT="0" distB="0" distL="114300" distR="114300" simplePos="0" relativeHeight="251791360" behindDoc="0" locked="0" layoutInCell="1" allowOverlap="1" wp14:anchorId="59AFC2B4" wp14:editId="46CD6A14">
            <wp:simplePos x="0" y="0"/>
            <wp:positionH relativeFrom="margin">
              <wp:align>right</wp:align>
            </wp:positionH>
            <wp:positionV relativeFrom="paragraph">
              <wp:posOffset>49530</wp:posOffset>
            </wp:positionV>
            <wp:extent cx="3599180" cy="2238375"/>
            <wp:effectExtent l="0" t="0" r="1270" b="952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599180" cy="2238375"/>
                    </a:xfrm>
                    <a:prstGeom prst="rect">
                      <a:avLst/>
                    </a:prstGeom>
                  </pic:spPr>
                </pic:pic>
              </a:graphicData>
            </a:graphic>
            <wp14:sizeRelH relativeFrom="margin">
              <wp14:pctWidth>0</wp14:pctWidth>
            </wp14:sizeRelH>
            <wp14:sizeRelV relativeFrom="margin">
              <wp14:pctHeight>0</wp14:pctHeight>
            </wp14:sizeRelV>
          </wp:anchor>
        </w:drawing>
      </w:r>
    </w:p>
    <w:p w14:paraId="51928771" w14:textId="77777777" w:rsidR="00103D58" w:rsidRDefault="00103D58" w:rsidP="00103D58">
      <w:pPr>
        <w:spacing w:after="0" w:line="240" w:lineRule="auto"/>
        <w:rPr>
          <w:lang w:eastAsia="ja-JP"/>
        </w:rPr>
      </w:pPr>
    </w:p>
    <w:p w14:paraId="7D62D250" w14:textId="77777777" w:rsidR="00AD6D0A" w:rsidRDefault="00AD6D0A" w:rsidP="00AD6D0A">
      <w:pPr>
        <w:spacing w:after="0" w:line="240" w:lineRule="auto"/>
        <w:rPr>
          <w:lang w:eastAsia="ja-JP"/>
        </w:rPr>
      </w:pPr>
      <w:r>
        <w:rPr>
          <w:lang w:eastAsia="ja-JP"/>
        </w:rPr>
        <w:t>/ Dans VC object name, sélectionner Vkey</w:t>
      </w:r>
    </w:p>
    <w:p w14:paraId="532B4637" w14:textId="77777777" w:rsidR="00AD6D0A" w:rsidRDefault="00AD6D0A" w:rsidP="00AD6D0A">
      <w:pPr>
        <w:spacing w:after="0" w:line="240" w:lineRule="auto"/>
        <w:ind w:firstLine="708"/>
        <w:rPr>
          <w:lang w:eastAsia="ja-JP"/>
        </w:rPr>
      </w:pPr>
      <w:r>
        <w:rPr>
          <w:lang w:eastAsia="ja-JP"/>
        </w:rPr>
        <w:t>/ Puis taper sur la touche Enter</w:t>
      </w:r>
    </w:p>
    <w:p w14:paraId="3E318F43" w14:textId="77777777" w:rsidR="00AD6D0A" w:rsidRDefault="00AD6D0A" w:rsidP="00AD6D0A">
      <w:pPr>
        <w:spacing w:after="0" w:line="240" w:lineRule="auto"/>
        <w:rPr>
          <w:lang w:eastAsia="ja-JP"/>
        </w:rPr>
      </w:pPr>
      <w:r>
        <w:rPr>
          <w:lang w:eastAsia="ja-JP"/>
        </w:rPr>
        <w:t>/ Passer « Authentification » sur on</w:t>
      </w:r>
    </w:p>
    <w:p w14:paraId="0E51CAAB" w14:textId="77777777" w:rsidR="00AD6D0A" w:rsidRDefault="00AD6D0A" w:rsidP="00AD6D0A">
      <w:pPr>
        <w:spacing w:after="0" w:line="240" w:lineRule="auto"/>
        <w:rPr>
          <w:lang w:eastAsia="ja-JP"/>
        </w:rPr>
      </w:pPr>
      <w:r>
        <w:rPr>
          <w:lang w:eastAsia="ja-JP"/>
        </w:rPr>
        <w:t>/ Mot de passe pour visualisation seule « v »</w:t>
      </w:r>
    </w:p>
    <w:p w14:paraId="72D8C6FA" w14:textId="77777777" w:rsidR="00AD6D0A" w:rsidRDefault="00AD6D0A" w:rsidP="00AD6D0A">
      <w:pPr>
        <w:spacing w:after="0" w:line="240" w:lineRule="auto"/>
        <w:rPr>
          <w:lang w:eastAsia="ja-JP"/>
        </w:rPr>
      </w:pPr>
      <w:r>
        <w:rPr>
          <w:lang w:eastAsia="ja-JP"/>
        </w:rPr>
        <w:t>/ Mot de passe pour visualisation et contrôle « c »</w:t>
      </w:r>
    </w:p>
    <w:p w14:paraId="01566241" w14:textId="77777777" w:rsidR="00AD6D0A" w:rsidRDefault="00AD6D0A" w:rsidP="00AD6D0A">
      <w:pPr>
        <w:spacing w:after="0" w:line="240" w:lineRule="auto"/>
        <w:rPr>
          <w:lang w:eastAsia="ja-JP"/>
        </w:rPr>
      </w:pPr>
      <w:r>
        <w:rPr>
          <w:lang w:eastAsia="ja-JP"/>
        </w:rPr>
        <w:t>/ Passer Refresh rate à 100 ms</w:t>
      </w:r>
    </w:p>
    <w:p w14:paraId="6A040DC9" w14:textId="77777777" w:rsidR="00AD6D0A" w:rsidRDefault="00AD6D0A" w:rsidP="00AD6D0A">
      <w:pPr>
        <w:spacing w:after="0" w:line="240" w:lineRule="auto"/>
        <w:rPr>
          <w:lang w:eastAsia="ja-JP"/>
        </w:rPr>
      </w:pPr>
      <w:r>
        <w:rPr>
          <w:lang w:eastAsia="ja-JP"/>
        </w:rPr>
        <w:t>/ Finalement mettez un titre</w:t>
      </w:r>
    </w:p>
    <w:p w14:paraId="3891BE60" w14:textId="77777777" w:rsidR="00AD6D0A" w:rsidRDefault="00AD6D0A" w:rsidP="00AD6D0A">
      <w:pPr>
        <w:spacing w:after="0" w:line="240" w:lineRule="auto"/>
        <w:rPr>
          <w:lang w:eastAsia="ja-JP"/>
        </w:rPr>
      </w:pPr>
      <w:r>
        <w:rPr>
          <w:lang w:eastAsia="ja-JP"/>
        </w:rPr>
        <w:t>/ Faire une sauvegarde « Save »</w:t>
      </w:r>
    </w:p>
    <w:p w14:paraId="4A412C76" w14:textId="77777777" w:rsidR="00AD6D0A" w:rsidRDefault="00AD6D0A" w:rsidP="00AD6D0A">
      <w:pPr>
        <w:spacing w:after="0" w:line="240" w:lineRule="auto"/>
        <w:ind w:firstLine="708"/>
        <w:rPr>
          <w:lang w:eastAsia="ja-JP"/>
        </w:rPr>
      </w:pPr>
      <w:r>
        <w:rPr>
          <w:lang w:eastAsia="ja-JP"/>
        </w:rPr>
        <w:sym w:font="Wingdings" w:char="F0C4"/>
      </w:r>
      <w:r>
        <w:rPr>
          <w:lang w:eastAsia="ja-JP"/>
        </w:rPr>
        <w:t xml:space="preserve">Key mapping file : Un fichier </w:t>
      </w:r>
      <w:r w:rsidRPr="00AD6D0A">
        <w:rPr>
          <w:b/>
          <w:lang w:eastAsia="ja-JP"/>
        </w:rPr>
        <w:t>.dis</w:t>
      </w:r>
      <w:r>
        <w:rPr>
          <w:lang w:eastAsia="ja-JP"/>
        </w:rPr>
        <w:t xml:space="preserve"> apparaît</w:t>
      </w:r>
    </w:p>
    <w:p w14:paraId="41537E90" w14:textId="77777777" w:rsidR="00103D58" w:rsidRDefault="00AD6D0A" w:rsidP="00AD6D0A">
      <w:pPr>
        <w:spacing w:after="0" w:line="240" w:lineRule="auto"/>
        <w:rPr>
          <w:lang w:eastAsia="ja-JP"/>
        </w:rPr>
      </w:pPr>
      <w:r>
        <w:rPr>
          <w:lang w:eastAsia="ja-JP"/>
        </w:rPr>
        <w:t>/ fermer cette fenêtre centrale avant l’étape suivante.</w:t>
      </w:r>
    </w:p>
    <w:p w14:paraId="3B2B3008" w14:textId="77777777" w:rsidR="00AD6D0A" w:rsidRDefault="00AD6D0A">
      <w:pPr>
        <w:spacing w:after="0" w:line="240" w:lineRule="auto"/>
        <w:rPr>
          <w:lang w:eastAsia="ja-JP"/>
        </w:rPr>
      </w:pPr>
      <w:r>
        <w:rPr>
          <w:lang w:eastAsia="ja-JP"/>
        </w:rPr>
        <w:br w:type="page"/>
      </w:r>
    </w:p>
    <w:p w14:paraId="02DE74F5" w14:textId="77777777" w:rsidR="00103D58" w:rsidRDefault="002F4D77" w:rsidP="002F4D77">
      <w:pPr>
        <w:pStyle w:val="Heading2"/>
      </w:pPr>
      <w:bookmarkStart w:id="24" w:name="_Toc21518968"/>
      <w:r>
        <w:lastRenderedPageBreak/>
        <w:t>ETAPE 3 : Ouverture de l’éditeur graphique</w:t>
      </w:r>
      <w:bookmarkEnd w:id="24"/>
    </w:p>
    <w:p w14:paraId="2B398A83" w14:textId="77777777" w:rsidR="002F4D77" w:rsidRDefault="00B70F12" w:rsidP="00103D58">
      <w:pPr>
        <w:spacing w:after="0" w:line="240" w:lineRule="auto"/>
        <w:rPr>
          <w:lang w:eastAsia="ja-JP"/>
        </w:rPr>
      </w:pPr>
      <w:r>
        <w:rPr>
          <w:lang w:eastAsia="ja-JP"/>
        </w:rPr>
        <w:t xml:space="preserve">LogicalView / </w:t>
      </w:r>
      <w:r w:rsidR="002F1F48">
        <w:rPr>
          <w:lang w:eastAsia="ja-JP"/>
        </w:rPr>
        <w:t>Double clic sur l’objet de visualisation</w:t>
      </w:r>
    </w:p>
    <w:p w14:paraId="59837D36" w14:textId="77777777" w:rsidR="002F1F48" w:rsidRDefault="002F1F48" w:rsidP="00103D58">
      <w:pPr>
        <w:spacing w:after="0" w:line="240" w:lineRule="auto"/>
        <w:rPr>
          <w:lang w:eastAsia="ja-JP"/>
        </w:rPr>
      </w:pPr>
      <w:r>
        <w:rPr>
          <w:lang w:eastAsia="ja-JP"/>
        </w:rPr>
        <w:tab/>
        <w:t xml:space="preserve">/ </w:t>
      </w:r>
      <w:r w:rsidRPr="002F1F48">
        <w:rPr>
          <w:lang w:eastAsia="ja-JP"/>
        </w:rPr>
        <w:t xml:space="preserve">Vue centrale, composant visuel </w:t>
      </w:r>
      <w:r>
        <w:rPr>
          <w:lang w:eastAsia="ja-JP"/>
        </w:rPr>
        <w:sym w:font="Wingdings" w:char="F0F0"/>
      </w:r>
      <w:r w:rsidRPr="002F1F48">
        <w:rPr>
          <w:lang w:eastAsia="ja-JP"/>
        </w:rPr>
        <w:t xml:space="preserve"> double clic sur Init_Page</w:t>
      </w:r>
      <w:r>
        <w:rPr>
          <w:lang w:eastAsia="ja-JP"/>
        </w:rPr>
        <w:t xml:space="preserve"> (fenêtre centrale </w:t>
      </w:r>
      <w:r w:rsidR="007B1B72">
        <w:rPr>
          <w:lang w:eastAsia="ja-JP"/>
        </w:rPr>
        <w:t>en gris clair)</w:t>
      </w:r>
    </w:p>
    <w:p w14:paraId="2467653F" w14:textId="77777777" w:rsidR="002F1F48" w:rsidRDefault="002F1F48" w:rsidP="002F1F48">
      <w:pPr>
        <w:spacing w:after="0" w:line="240" w:lineRule="auto"/>
        <w:ind w:left="708" w:firstLine="708"/>
        <w:rPr>
          <w:lang w:eastAsia="ja-JP"/>
        </w:rPr>
      </w:pPr>
      <w:r>
        <w:rPr>
          <w:lang w:eastAsia="ja-JP"/>
        </w:rPr>
        <w:t xml:space="preserve">/ </w:t>
      </w:r>
      <w:r w:rsidRPr="002F1F48">
        <w:rPr>
          <w:lang w:eastAsia="ja-JP"/>
        </w:rPr>
        <w:t>Présentation des éléments de l’éditeur graphique</w:t>
      </w:r>
      <w:r w:rsidR="007B1B72">
        <w:rPr>
          <w:lang w:eastAsia="ja-JP"/>
        </w:rPr>
        <w:t xml:space="preserve"> (AS Visu)</w:t>
      </w:r>
    </w:p>
    <w:p w14:paraId="2DA3F98E" w14:textId="77777777" w:rsidR="007B1B72" w:rsidRDefault="007B1B72" w:rsidP="002F1F48">
      <w:pPr>
        <w:spacing w:after="0" w:line="240" w:lineRule="auto"/>
        <w:ind w:left="708" w:firstLine="708"/>
        <w:rPr>
          <w:lang w:eastAsia="ja-JP"/>
        </w:rPr>
      </w:pPr>
    </w:p>
    <w:p w14:paraId="06A983FF" w14:textId="77777777" w:rsidR="002F1F48" w:rsidRDefault="002F1F48" w:rsidP="00103D58">
      <w:pPr>
        <w:spacing w:after="0" w:line="240" w:lineRule="auto"/>
        <w:rPr>
          <w:lang w:eastAsia="ja-JP"/>
        </w:rPr>
      </w:pPr>
      <w:r>
        <w:rPr>
          <w:noProof/>
        </w:rPr>
        <w:drawing>
          <wp:anchor distT="0" distB="0" distL="114300" distR="114300" simplePos="0" relativeHeight="251792384" behindDoc="0" locked="0" layoutInCell="1" allowOverlap="1" wp14:anchorId="516B5050" wp14:editId="1CF4FF1B">
            <wp:simplePos x="0" y="0"/>
            <wp:positionH relativeFrom="column">
              <wp:posOffset>-9526</wp:posOffset>
            </wp:positionH>
            <wp:positionV relativeFrom="paragraph">
              <wp:posOffset>1963420</wp:posOffset>
            </wp:positionV>
            <wp:extent cx="6426835" cy="4501118"/>
            <wp:effectExtent l="0" t="0" r="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434197" cy="450627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DEB73D0" wp14:editId="4CC6FDEE">
            <wp:extent cx="6645910" cy="4124960"/>
            <wp:effectExtent l="0" t="0" r="2540" b="889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45910" cy="4124960"/>
                    </a:xfrm>
                    <a:prstGeom prst="rect">
                      <a:avLst/>
                    </a:prstGeom>
                  </pic:spPr>
                </pic:pic>
              </a:graphicData>
            </a:graphic>
          </wp:inline>
        </w:drawing>
      </w:r>
    </w:p>
    <w:p w14:paraId="30398516" w14:textId="77777777" w:rsidR="002F1F48" w:rsidRDefault="002F1F48" w:rsidP="00103D58">
      <w:pPr>
        <w:spacing w:after="0" w:line="240" w:lineRule="auto"/>
        <w:rPr>
          <w:lang w:eastAsia="ja-JP"/>
        </w:rPr>
      </w:pPr>
    </w:p>
    <w:p w14:paraId="29B3605B" w14:textId="77777777" w:rsidR="002F1F48" w:rsidRDefault="002F1F48" w:rsidP="00103D58">
      <w:pPr>
        <w:spacing w:after="0" w:line="240" w:lineRule="auto"/>
        <w:rPr>
          <w:lang w:eastAsia="ja-JP"/>
        </w:rPr>
      </w:pPr>
    </w:p>
    <w:p w14:paraId="618441D9" w14:textId="77777777" w:rsidR="002F1F48" w:rsidRDefault="002F1F48" w:rsidP="00103D58">
      <w:pPr>
        <w:spacing w:after="0" w:line="240" w:lineRule="auto"/>
        <w:rPr>
          <w:lang w:eastAsia="ja-JP"/>
        </w:rPr>
      </w:pPr>
    </w:p>
    <w:p w14:paraId="29DF03EA" w14:textId="77777777" w:rsidR="002F1F48" w:rsidRDefault="002F1F48" w:rsidP="00103D58">
      <w:pPr>
        <w:spacing w:after="0" w:line="240" w:lineRule="auto"/>
        <w:rPr>
          <w:lang w:eastAsia="ja-JP"/>
        </w:rPr>
      </w:pPr>
    </w:p>
    <w:p w14:paraId="6BA5F8EE" w14:textId="77777777" w:rsidR="002F1F48" w:rsidRDefault="002F1F48" w:rsidP="00103D58">
      <w:pPr>
        <w:spacing w:after="0" w:line="240" w:lineRule="auto"/>
        <w:rPr>
          <w:lang w:eastAsia="ja-JP"/>
        </w:rPr>
      </w:pPr>
    </w:p>
    <w:p w14:paraId="594BA2E4" w14:textId="77777777" w:rsidR="002F1F48" w:rsidRDefault="002F1F48" w:rsidP="00103D58">
      <w:pPr>
        <w:spacing w:after="0" w:line="240" w:lineRule="auto"/>
        <w:rPr>
          <w:lang w:eastAsia="ja-JP"/>
        </w:rPr>
      </w:pPr>
    </w:p>
    <w:p w14:paraId="45B4FC57" w14:textId="77777777" w:rsidR="002F1F48" w:rsidRDefault="002F1F48" w:rsidP="00103D58">
      <w:pPr>
        <w:spacing w:after="0" w:line="240" w:lineRule="auto"/>
        <w:rPr>
          <w:lang w:eastAsia="ja-JP"/>
        </w:rPr>
      </w:pPr>
    </w:p>
    <w:p w14:paraId="4B416494" w14:textId="77777777" w:rsidR="002F1F48" w:rsidRDefault="002F1F48" w:rsidP="00103D58">
      <w:pPr>
        <w:spacing w:after="0" w:line="240" w:lineRule="auto"/>
        <w:rPr>
          <w:lang w:eastAsia="ja-JP"/>
        </w:rPr>
      </w:pPr>
    </w:p>
    <w:p w14:paraId="26BC6CD7" w14:textId="77777777" w:rsidR="002F1F48" w:rsidRDefault="002F1F48" w:rsidP="00103D58">
      <w:pPr>
        <w:spacing w:after="0" w:line="240" w:lineRule="auto"/>
        <w:rPr>
          <w:lang w:eastAsia="ja-JP"/>
        </w:rPr>
      </w:pPr>
    </w:p>
    <w:p w14:paraId="25A83D3D" w14:textId="77777777" w:rsidR="002F1F48" w:rsidRDefault="002F1F48" w:rsidP="00103D58">
      <w:pPr>
        <w:spacing w:after="0" w:line="240" w:lineRule="auto"/>
        <w:rPr>
          <w:lang w:eastAsia="ja-JP"/>
        </w:rPr>
      </w:pPr>
    </w:p>
    <w:p w14:paraId="42420B6D" w14:textId="77777777" w:rsidR="002F1F48" w:rsidRDefault="002F1F48" w:rsidP="00103D58">
      <w:pPr>
        <w:spacing w:after="0" w:line="240" w:lineRule="auto"/>
        <w:rPr>
          <w:lang w:eastAsia="ja-JP"/>
        </w:rPr>
      </w:pPr>
    </w:p>
    <w:p w14:paraId="7ABD2C43" w14:textId="77777777" w:rsidR="002F1F48" w:rsidRDefault="002F1F48" w:rsidP="00103D58">
      <w:pPr>
        <w:spacing w:after="0" w:line="240" w:lineRule="auto"/>
        <w:rPr>
          <w:lang w:eastAsia="ja-JP"/>
        </w:rPr>
      </w:pPr>
    </w:p>
    <w:p w14:paraId="4657F41C" w14:textId="77777777" w:rsidR="007B1B72" w:rsidRDefault="007B1B72" w:rsidP="00103D58">
      <w:pPr>
        <w:spacing w:after="0" w:line="240" w:lineRule="auto"/>
        <w:rPr>
          <w:lang w:eastAsia="ja-JP"/>
        </w:rPr>
      </w:pPr>
    </w:p>
    <w:p w14:paraId="373CB40F" w14:textId="77777777" w:rsidR="007B1B72" w:rsidRDefault="007B1B72" w:rsidP="00103D58">
      <w:pPr>
        <w:spacing w:after="0" w:line="240" w:lineRule="auto"/>
        <w:rPr>
          <w:lang w:eastAsia="ja-JP"/>
        </w:rPr>
      </w:pPr>
    </w:p>
    <w:p w14:paraId="2ED46DC8" w14:textId="77777777" w:rsidR="007B1B72" w:rsidRDefault="007B1B72" w:rsidP="00103D58">
      <w:pPr>
        <w:spacing w:after="0" w:line="240" w:lineRule="auto"/>
        <w:rPr>
          <w:lang w:eastAsia="ja-JP"/>
        </w:rPr>
      </w:pPr>
    </w:p>
    <w:p w14:paraId="26844C54" w14:textId="77777777" w:rsidR="007B1B72" w:rsidRDefault="007B1B72" w:rsidP="00103D58">
      <w:pPr>
        <w:spacing w:after="0" w:line="240" w:lineRule="auto"/>
        <w:rPr>
          <w:lang w:eastAsia="ja-JP"/>
        </w:rPr>
      </w:pPr>
    </w:p>
    <w:p w14:paraId="3C70EE9C" w14:textId="77777777" w:rsidR="007B1B72" w:rsidRDefault="007B1B72">
      <w:pPr>
        <w:spacing w:after="0" w:line="240" w:lineRule="auto"/>
        <w:rPr>
          <w:lang w:eastAsia="ja-JP"/>
        </w:rPr>
      </w:pPr>
      <w:r>
        <w:rPr>
          <w:lang w:eastAsia="ja-JP"/>
        </w:rPr>
        <w:br w:type="page"/>
      </w:r>
    </w:p>
    <w:p w14:paraId="537EA412" w14:textId="77777777" w:rsidR="002F1F48" w:rsidRDefault="002F1F48" w:rsidP="002F1F48">
      <w:pPr>
        <w:pStyle w:val="Heading2"/>
      </w:pPr>
      <w:bookmarkStart w:id="25" w:name="_Toc21518969"/>
      <w:r>
        <w:lastRenderedPageBreak/>
        <w:t>ETAPE 4 : Ajout de la date et de l’heure</w:t>
      </w:r>
      <w:bookmarkEnd w:id="25"/>
    </w:p>
    <w:p w14:paraId="3C6938BB" w14:textId="77777777" w:rsidR="002F1F48" w:rsidRDefault="000F51AF" w:rsidP="00623576">
      <w:pPr>
        <w:spacing w:after="0" w:line="240" w:lineRule="auto"/>
        <w:ind w:firstLine="708"/>
        <w:rPr>
          <w:lang w:eastAsia="ja-JP"/>
        </w:rPr>
      </w:pPr>
      <w:r w:rsidRPr="007B1B72">
        <w:rPr>
          <w:noProof/>
        </w:rPr>
        <w:drawing>
          <wp:anchor distT="0" distB="0" distL="114300" distR="114300" simplePos="0" relativeHeight="251794432" behindDoc="0" locked="0" layoutInCell="1" allowOverlap="1" wp14:anchorId="0908679C" wp14:editId="227B7E7A">
            <wp:simplePos x="0" y="0"/>
            <wp:positionH relativeFrom="margin">
              <wp:posOffset>3466465</wp:posOffset>
            </wp:positionH>
            <wp:positionV relativeFrom="paragraph">
              <wp:posOffset>8255</wp:posOffset>
            </wp:positionV>
            <wp:extent cx="2085975" cy="2544445"/>
            <wp:effectExtent l="0" t="0" r="9525" b="825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085975" cy="2544445"/>
                    </a:xfrm>
                    <a:prstGeom prst="rect">
                      <a:avLst/>
                    </a:prstGeom>
                  </pic:spPr>
                </pic:pic>
              </a:graphicData>
            </a:graphic>
            <wp14:sizeRelH relativeFrom="margin">
              <wp14:pctWidth>0</wp14:pctWidth>
            </wp14:sizeRelH>
            <wp14:sizeRelV relativeFrom="margin">
              <wp14:pctHeight>0</wp14:pctHeight>
            </wp14:sizeRelV>
          </wp:anchor>
        </w:drawing>
      </w:r>
      <w:r w:rsidR="007B1B72">
        <w:rPr>
          <w:noProof/>
          <w:lang w:eastAsia="ja-JP"/>
        </w:rPr>
        <w:drawing>
          <wp:inline distT="0" distB="0" distL="0" distR="0" wp14:anchorId="76AFC7A3" wp14:editId="508AB6B1">
            <wp:extent cx="2281886" cy="1209675"/>
            <wp:effectExtent l="0" t="0" r="444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95200" cy="1216733"/>
                    </a:xfrm>
                    <a:prstGeom prst="rect">
                      <a:avLst/>
                    </a:prstGeom>
                    <a:noFill/>
                    <a:ln>
                      <a:noFill/>
                    </a:ln>
                  </pic:spPr>
                </pic:pic>
              </a:graphicData>
            </a:graphic>
          </wp:inline>
        </w:drawing>
      </w:r>
      <w:r w:rsidR="007B1B72">
        <w:rPr>
          <w:lang w:eastAsia="ja-JP"/>
        </w:rPr>
        <w:t xml:space="preserve"> </w:t>
      </w:r>
    </w:p>
    <w:p w14:paraId="2BB230E1" w14:textId="77777777" w:rsidR="007B1B72" w:rsidRDefault="000F51AF" w:rsidP="006A056E">
      <w:pPr>
        <w:spacing w:after="0" w:line="240" w:lineRule="auto"/>
        <w:rPr>
          <w:lang w:eastAsia="ja-JP"/>
        </w:rPr>
      </w:pPr>
      <w:r w:rsidRPr="007B1B72">
        <w:rPr>
          <w:noProof/>
        </w:rPr>
        <w:drawing>
          <wp:anchor distT="0" distB="0" distL="114300" distR="114300" simplePos="0" relativeHeight="251793408" behindDoc="0" locked="0" layoutInCell="1" allowOverlap="1" wp14:anchorId="748F9584" wp14:editId="4367D467">
            <wp:simplePos x="0" y="0"/>
            <wp:positionH relativeFrom="column">
              <wp:posOffset>923925</wp:posOffset>
            </wp:positionH>
            <wp:positionV relativeFrom="paragraph">
              <wp:posOffset>55880</wp:posOffset>
            </wp:positionV>
            <wp:extent cx="1781175" cy="664210"/>
            <wp:effectExtent l="0" t="0" r="9525" b="254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781175" cy="664210"/>
                    </a:xfrm>
                    <a:prstGeom prst="rect">
                      <a:avLst/>
                    </a:prstGeom>
                  </pic:spPr>
                </pic:pic>
              </a:graphicData>
            </a:graphic>
            <wp14:sizeRelH relativeFrom="margin">
              <wp14:pctWidth>0</wp14:pctWidth>
            </wp14:sizeRelH>
            <wp14:sizeRelV relativeFrom="margin">
              <wp14:pctHeight>0</wp14:pctHeight>
            </wp14:sizeRelV>
          </wp:anchor>
        </w:drawing>
      </w:r>
    </w:p>
    <w:p w14:paraId="6E0A047F" w14:textId="77777777" w:rsidR="007B1B72" w:rsidRDefault="007B1B72" w:rsidP="006A056E">
      <w:pPr>
        <w:spacing w:after="0" w:line="240" w:lineRule="auto"/>
        <w:rPr>
          <w:lang w:eastAsia="ja-JP"/>
        </w:rPr>
      </w:pPr>
    </w:p>
    <w:p w14:paraId="115B7766" w14:textId="77777777" w:rsidR="000F51AF" w:rsidRDefault="000F51AF" w:rsidP="006A056E">
      <w:pPr>
        <w:spacing w:after="0" w:line="240" w:lineRule="auto"/>
        <w:rPr>
          <w:lang w:eastAsia="ja-JP"/>
        </w:rPr>
      </w:pPr>
    </w:p>
    <w:p w14:paraId="7D002FE2" w14:textId="77777777" w:rsidR="000F51AF" w:rsidRDefault="00623576" w:rsidP="006A056E">
      <w:pPr>
        <w:spacing w:after="0" w:line="240" w:lineRule="auto"/>
        <w:rPr>
          <w:lang w:eastAsia="ja-JP"/>
        </w:rPr>
      </w:pPr>
      <w:r>
        <w:rPr>
          <w:lang w:eastAsia="ja-JP"/>
        </w:rPr>
        <w:tab/>
      </w:r>
    </w:p>
    <w:p w14:paraId="0B39FB46" w14:textId="77777777" w:rsidR="000F51AF" w:rsidRDefault="000F51AF" w:rsidP="006A056E">
      <w:pPr>
        <w:spacing w:after="0" w:line="240" w:lineRule="auto"/>
        <w:rPr>
          <w:lang w:eastAsia="ja-JP"/>
        </w:rPr>
      </w:pPr>
    </w:p>
    <w:p w14:paraId="4A695DCF" w14:textId="77777777" w:rsidR="00052BCF" w:rsidRDefault="00052BCF" w:rsidP="006A056E">
      <w:pPr>
        <w:spacing w:after="0" w:line="240" w:lineRule="auto"/>
        <w:rPr>
          <w:lang w:eastAsia="ja-JP"/>
        </w:rPr>
      </w:pPr>
    </w:p>
    <w:p w14:paraId="47409C93" w14:textId="77777777" w:rsidR="00052BCF" w:rsidRDefault="00052BCF" w:rsidP="00052BCF">
      <w:pPr>
        <w:pStyle w:val="ListParagraph"/>
        <w:numPr>
          <w:ilvl w:val="0"/>
          <w:numId w:val="33"/>
        </w:numPr>
        <w:tabs>
          <w:tab w:val="clear" w:pos="720"/>
          <w:tab w:val="num" w:pos="426"/>
        </w:tabs>
        <w:spacing w:after="0" w:line="240" w:lineRule="auto"/>
        <w:ind w:hanging="720"/>
        <w:rPr>
          <w:lang w:eastAsia="ja-JP"/>
        </w:rPr>
      </w:pPr>
      <w:r w:rsidRPr="00623576">
        <w:rPr>
          <w:b/>
          <w:lang w:eastAsia="ja-JP"/>
        </w:rPr>
        <w:t>Mise à l’heure de l’horloge du contrôleur</w:t>
      </w:r>
      <w:r>
        <w:rPr>
          <w:lang w:eastAsia="ja-JP"/>
        </w:rPr>
        <w:t xml:space="preserve"> : </w:t>
      </w:r>
    </w:p>
    <w:p w14:paraId="14C38D18" w14:textId="77777777" w:rsidR="009E7018" w:rsidRDefault="00052BCF" w:rsidP="00B27562">
      <w:pPr>
        <w:pStyle w:val="ListParagraph"/>
        <w:spacing w:after="0" w:line="240" w:lineRule="auto"/>
        <w:ind w:left="720"/>
        <w:rPr>
          <w:lang w:eastAsia="ja-JP"/>
        </w:rPr>
      </w:pPr>
      <w:r>
        <w:rPr>
          <w:lang w:eastAsia="ja-JP"/>
        </w:rPr>
        <w:sym w:font="Wingdings" w:char="F0C4"/>
      </w:r>
      <w:r>
        <w:rPr>
          <w:lang w:eastAsia="ja-JP"/>
        </w:rPr>
        <w:t xml:space="preserve"> </w:t>
      </w:r>
      <w:r w:rsidR="009E7018">
        <w:rPr>
          <w:lang w:eastAsia="ja-JP"/>
        </w:rPr>
        <w:t xml:space="preserve">Online </w:t>
      </w:r>
      <w:r w:rsidR="00B27562">
        <w:rPr>
          <w:lang w:eastAsia="ja-JP"/>
        </w:rPr>
        <w:t>/</w:t>
      </w:r>
      <w:r w:rsidR="009E7018">
        <w:rPr>
          <w:lang w:eastAsia="ja-JP"/>
        </w:rPr>
        <w:t xml:space="preserve"> Info…</w:t>
      </w:r>
      <w:r w:rsidR="00623576">
        <w:rPr>
          <w:lang w:eastAsia="ja-JP"/>
        </w:rPr>
        <w:sym w:font="Wingdings" w:char="F0CA"/>
      </w:r>
    </w:p>
    <w:p w14:paraId="2D089575" w14:textId="77777777" w:rsidR="00B27562" w:rsidRDefault="00623576" w:rsidP="00B27562">
      <w:pPr>
        <w:pStyle w:val="ListParagraph"/>
        <w:spacing w:after="0" w:line="240" w:lineRule="auto"/>
        <w:ind w:left="720"/>
        <w:rPr>
          <w:lang w:eastAsia="ja-JP"/>
        </w:rPr>
      </w:pPr>
      <w:r>
        <w:rPr>
          <w:noProof/>
        </w:rPr>
        <w:drawing>
          <wp:anchor distT="0" distB="0" distL="114300" distR="114300" simplePos="0" relativeHeight="251816960" behindDoc="0" locked="0" layoutInCell="1" allowOverlap="1" wp14:anchorId="014C392E" wp14:editId="643A514E">
            <wp:simplePos x="0" y="0"/>
            <wp:positionH relativeFrom="margin">
              <wp:align>left</wp:align>
            </wp:positionH>
            <wp:positionV relativeFrom="paragraph">
              <wp:posOffset>72390</wp:posOffset>
            </wp:positionV>
            <wp:extent cx="2428875" cy="1710475"/>
            <wp:effectExtent l="0" t="0" r="0" b="4445"/>
            <wp:wrapSquare wrapText="bothSides"/>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428875" cy="1710475"/>
                    </a:xfrm>
                    <a:prstGeom prst="rect">
                      <a:avLst/>
                    </a:prstGeom>
                  </pic:spPr>
                </pic:pic>
              </a:graphicData>
            </a:graphic>
          </wp:anchor>
        </w:drawing>
      </w:r>
    </w:p>
    <w:p w14:paraId="3D5A64C6" w14:textId="77777777" w:rsidR="00623576" w:rsidRDefault="00623576" w:rsidP="009E7018">
      <w:pPr>
        <w:spacing w:after="0" w:line="240" w:lineRule="auto"/>
        <w:rPr>
          <w:lang w:eastAsia="ja-JP"/>
        </w:rPr>
      </w:pPr>
      <w:r>
        <w:rPr>
          <w:lang w:eastAsia="ja-JP"/>
        </w:rPr>
        <w:t xml:space="preserve">/ </w:t>
      </w:r>
      <w:r w:rsidR="009E7018">
        <w:rPr>
          <w:lang w:eastAsia="ja-JP"/>
        </w:rPr>
        <w:t xml:space="preserve">Get PC Time (si le PC est à l’heure) </w:t>
      </w:r>
      <w:r>
        <w:rPr>
          <w:lang w:eastAsia="ja-JP"/>
        </w:rPr>
        <w:t xml:space="preserve">ou </w:t>
      </w:r>
      <w:r w:rsidR="009E7018">
        <w:rPr>
          <w:lang w:eastAsia="ja-JP"/>
        </w:rPr>
        <w:t xml:space="preserve">Set Target Time </w:t>
      </w:r>
    </w:p>
    <w:p w14:paraId="4FD8CD68" w14:textId="77777777" w:rsidR="00052BCF" w:rsidRDefault="00623576" w:rsidP="009E7018">
      <w:pPr>
        <w:spacing w:after="0" w:line="240" w:lineRule="auto"/>
        <w:rPr>
          <w:lang w:eastAsia="ja-JP"/>
        </w:rPr>
      </w:pPr>
      <w:r>
        <w:rPr>
          <w:lang w:eastAsia="ja-JP"/>
        </w:rPr>
        <w:t xml:space="preserve">/ </w:t>
      </w:r>
      <w:r w:rsidR="009E7018">
        <w:rPr>
          <w:lang w:eastAsia="ja-JP"/>
        </w:rPr>
        <w:t>puis Ok</w:t>
      </w:r>
    </w:p>
    <w:p w14:paraId="4B4CE194" w14:textId="77777777" w:rsidR="00052BCF" w:rsidRDefault="00052BCF" w:rsidP="006A056E">
      <w:pPr>
        <w:spacing w:after="0" w:line="240" w:lineRule="auto"/>
        <w:rPr>
          <w:lang w:eastAsia="ja-JP"/>
        </w:rPr>
      </w:pPr>
    </w:p>
    <w:p w14:paraId="5F76B997" w14:textId="77777777" w:rsidR="00052BCF" w:rsidRPr="00BF21DF" w:rsidRDefault="00BF21DF" w:rsidP="006A056E">
      <w:pPr>
        <w:spacing w:after="0" w:line="240" w:lineRule="auto"/>
        <w:rPr>
          <w:i/>
          <w:lang w:eastAsia="ja-JP"/>
        </w:rPr>
      </w:pPr>
      <w:r>
        <w:rPr>
          <w:noProof/>
        </w:rPr>
        <w:drawing>
          <wp:inline distT="0" distB="0" distL="0" distR="0" wp14:anchorId="2C4E1500" wp14:editId="4A886303">
            <wp:extent cx="186055" cy="195436"/>
            <wp:effectExtent l="0" t="0" r="4445"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119x125png.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94374" cy="204175"/>
                    </a:xfrm>
                    <a:prstGeom prst="rect">
                      <a:avLst/>
                    </a:prstGeom>
                  </pic:spPr>
                </pic:pic>
              </a:graphicData>
            </a:graphic>
          </wp:inline>
        </w:drawing>
      </w:r>
      <w:r w:rsidR="00623576" w:rsidRPr="000F51AF">
        <w:rPr>
          <w:noProof/>
        </w:rPr>
        <w:drawing>
          <wp:anchor distT="0" distB="0" distL="114300" distR="114300" simplePos="0" relativeHeight="251796480" behindDoc="0" locked="0" layoutInCell="1" allowOverlap="1" wp14:anchorId="6D4B44E7" wp14:editId="7B9F3173">
            <wp:simplePos x="0" y="0"/>
            <wp:positionH relativeFrom="margin">
              <wp:align>right</wp:align>
            </wp:positionH>
            <wp:positionV relativeFrom="paragraph">
              <wp:posOffset>7620</wp:posOffset>
            </wp:positionV>
            <wp:extent cx="1913890" cy="3007995"/>
            <wp:effectExtent l="0" t="0" r="0" b="190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913890" cy="3007995"/>
                    </a:xfrm>
                    <a:prstGeom prst="rect">
                      <a:avLst/>
                    </a:prstGeom>
                  </pic:spPr>
                </pic:pic>
              </a:graphicData>
            </a:graphic>
            <wp14:sizeRelH relativeFrom="margin">
              <wp14:pctWidth>0</wp14:pctWidth>
            </wp14:sizeRelH>
            <wp14:sizeRelV relativeFrom="margin">
              <wp14:pctHeight>0</wp14:pctHeight>
            </wp14:sizeRelV>
          </wp:anchor>
        </w:drawing>
      </w:r>
      <w:r>
        <w:rPr>
          <w:lang w:eastAsia="ja-JP"/>
        </w:rPr>
        <w:t xml:space="preserve"> </w:t>
      </w:r>
      <w:r w:rsidRPr="00BF21DF">
        <w:rPr>
          <w:i/>
          <w:lang w:eastAsia="ja-JP"/>
        </w:rPr>
        <w:t>Après la modification redémarrer la CPU pour la prise en compte des modifications.</w:t>
      </w:r>
    </w:p>
    <w:p w14:paraId="68BAB2FD" w14:textId="77777777" w:rsidR="00052BCF" w:rsidRDefault="00052BCF" w:rsidP="006A056E">
      <w:pPr>
        <w:spacing w:after="0" w:line="240" w:lineRule="auto"/>
        <w:rPr>
          <w:lang w:eastAsia="ja-JP"/>
        </w:rPr>
      </w:pPr>
    </w:p>
    <w:p w14:paraId="5D718BA5" w14:textId="77777777" w:rsidR="00623576" w:rsidRDefault="00623576" w:rsidP="006A056E">
      <w:pPr>
        <w:spacing w:after="0" w:line="240" w:lineRule="auto"/>
        <w:rPr>
          <w:lang w:eastAsia="ja-JP"/>
        </w:rPr>
      </w:pPr>
    </w:p>
    <w:p w14:paraId="68071CD2" w14:textId="77777777" w:rsidR="00623576" w:rsidRDefault="00623576" w:rsidP="006A056E">
      <w:pPr>
        <w:spacing w:after="0" w:line="240" w:lineRule="auto"/>
        <w:rPr>
          <w:lang w:eastAsia="ja-JP"/>
        </w:rPr>
      </w:pPr>
    </w:p>
    <w:p w14:paraId="73E982FF" w14:textId="77777777" w:rsidR="00623576" w:rsidRDefault="00623576" w:rsidP="006A056E">
      <w:pPr>
        <w:spacing w:after="0" w:line="240" w:lineRule="auto"/>
        <w:rPr>
          <w:lang w:eastAsia="ja-JP"/>
        </w:rPr>
      </w:pPr>
    </w:p>
    <w:p w14:paraId="60536141" w14:textId="77777777" w:rsidR="007B1B72" w:rsidRDefault="00052BCF" w:rsidP="007B1B72">
      <w:pPr>
        <w:pStyle w:val="Heading2"/>
      </w:pPr>
      <w:bookmarkStart w:id="26" w:name="_Toc21518970"/>
      <w:r>
        <w:t xml:space="preserve">ETAPE 5 : </w:t>
      </w:r>
      <w:r w:rsidR="007B1B72">
        <w:t>Ajout d’un texte</w:t>
      </w:r>
      <w:bookmarkEnd w:id="26"/>
    </w:p>
    <w:p w14:paraId="79C6D4C0" w14:textId="77777777" w:rsidR="007B1B72" w:rsidRDefault="007B1B72" w:rsidP="006A056E">
      <w:pPr>
        <w:spacing w:after="0" w:line="240" w:lineRule="auto"/>
        <w:rPr>
          <w:lang w:eastAsia="ja-JP"/>
        </w:rPr>
      </w:pPr>
      <w:r w:rsidRPr="007B1B72">
        <w:rPr>
          <w:noProof/>
        </w:rPr>
        <w:drawing>
          <wp:anchor distT="0" distB="0" distL="114300" distR="114300" simplePos="0" relativeHeight="251795456" behindDoc="0" locked="0" layoutInCell="1" allowOverlap="1" wp14:anchorId="2538F966" wp14:editId="15C471D5">
            <wp:simplePos x="0" y="0"/>
            <wp:positionH relativeFrom="column">
              <wp:posOffset>2590800</wp:posOffset>
            </wp:positionH>
            <wp:positionV relativeFrom="paragraph">
              <wp:posOffset>168275</wp:posOffset>
            </wp:positionV>
            <wp:extent cx="1828800" cy="1240790"/>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828800" cy="1240790"/>
                    </a:xfrm>
                    <a:prstGeom prst="rect">
                      <a:avLst/>
                    </a:prstGeom>
                  </pic:spPr>
                </pic:pic>
              </a:graphicData>
            </a:graphic>
            <wp14:sizeRelH relativeFrom="margin">
              <wp14:pctWidth>0</wp14:pctWidth>
            </wp14:sizeRelH>
            <wp14:sizeRelV relativeFrom="margin">
              <wp14:pctHeight>0</wp14:pctHeight>
            </wp14:sizeRelV>
          </wp:anchor>
        </w:drawing>
      </w:r>
    </w:p>
    <w:p w14:paraId="5BDCB74B" w14:textId="77777777" w:rsidR="007B1B72" w:rsidRDefault="007B1B72" w:rsidP="006A056E">
      <w:pPr>
        <w:spacing w:after="0" w:line="240" w:lineRule="auto"/>
        <w:rPr>
          <w:lang w:eastAsia="ja-JP"/>
        </w:rPr>
      </w:pPr>
      <w:r>
        <w:rPr>
          <w:noProof/>
          <w:lang w:eastAsia="ja-JP"/>
        </w:rPr>
        <w:drawing>
          <wp:inline distT="0" distB="0" distL="0" distR="0" wp14:anchorId="2C4FBF90" wp14:editId="0A74C039">
            <wp:extent cx="2305050" cy="1217066"/>
            <wp:effectExtent l="0" t="0" r="0" b="25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20036" cy="1224979"/>
                    </a:xfrm>
                    <a:prstGeom prst="rect">
                      <a:avLst/>
                    </a:prstGeom>
                    <a:noFill/>
                    <a:ln>
                      <a:noFill/>
                    </a:ln>
                  </pic:spPr>
                </pic:pic>
              </a:graphicData>
            </a:graphic>
          </wp:inline>
        </w:drawing>
      </w:r>
      <w:r>
        <w:rPr>
          <w:lang w:eastAsia="ja-JP"/>
        </w:rPr>
        <w:t xml:space="preserve"> </w:t>
      </w:r>
    </w:p>
    <w:p w14:paraId="3D70A7AA" w14:textId="77777777" w:rsidR="000F51AF" w:rsidRDefault="000F51AF" w:rsidP="006A056E">
      <w:pPr>
        <w:spacing w:after="0" w:line="240" w:lineRule="auto"/>
        <w:rPr>
          <w:lang w:eastAsia="ja-JP"/>
        </w:rPr>
      </w:pPr>
    </w:p>
    <w:p w14:paraId="25DD026C" w14:textId="77777777" w:rsidR="000F51AF" w:rsidRDefault="000F51AF" w:rsidP="000F51AF">
      <w:pPr>
        <w:pStyle w:val="Heading2"/>
      </w:pPr>
      <w:bookmarkStart w:id="27" w:name="_Toc21518971"/>
      <w:r>
        <w:t xml:space="preserve">ETAPE </w:t>
      </w:r>
      <w:r w:rsidR="00052BCF">
        <w:t>6</w:t>
      </w:r>
      <w:r>
        <w:t> : Visualisation de l’application dans le conteneur VNC</w:t>
      </w:r>
      <w:bookmarkEnd w:id="27"/>
    </w:p>
    <w:p w14:paraId="2AB29EA9" w14:textId="77777777" w:rsidR="005361F1" w:rsidRDefault="000561E1" w:rsidP="005361F1">
      <w:pPr>
        <w:rPr>
          <w:lang w:eastAsia="ja-JP"/>
        </w:rPr>
      </w:pPr>
      <w:r>
        <w:rPr>
          <w:lang w:eastAsia="ja-JP"/>
        </w:rPr>
        <w:t xml:space="preserve">! </w:t>
      </w:r>
      <w:r w:rsidR="00ED2C06">
        <w:rPr>
          <w:b/>
          <w:lang w:eastAsia="ja-JP"/>
        </w:rPr>
        <w:t>P</w:t>
      </w:r>
      <w:r w:rsidRPr="00ED2C06">
        <w:rPr>
          <w:b/>
          <w:lang w:eastAsia="ja-JP"/>
        </w:rPr>
        <w:t xml:space="preserve">ossible </w:t>
      </w:r>
      <w:r>
        <w:rPr>
          <w:lang w:eastAsia="ja-JP"/>
        </w:rPr>
        <w:t>de visualiser une visu avec VNC en déportant sur notre PC la Visu d’une CPU</w:t>
      </w:r>
      <w:r w:rsidR="0056420F">
        <w:rPr>
          <w:lang w:eastAsia="ja-JP"/>
        </w:rPr>
        <w:t xml:space="preserve"> avec l’@IP de la CPU</w:t>
      </w:r>
      <w:r w:rsidR="00ED2C06">
        <w:rPr>
          <w:lang w:eastAsia="ja-JP"/>
        </w:rPr>
        <w:t xml:space="preserve"> : </w:t>
      </w:r>
      <w:r w:rsidR="002B7AD1">
        <w:rPr>
          <w:lang w:eastAsia="ja-JP"/>
        </w:rPr>
        <w:t xml:space="preserve">ici </w:t>
      </w:r>
      <w:r w:rsidR="00ED2C06">
        <w:rPr>
          <w:lang w:eastAsia="ja-JP"/>
        </w:rPr>
        <w:t>avec l’adresse IP 10.16.7.2</w:t>
      </w:r>
      <w:r w:rsidR="000F3E2E">
        <w:rPr>
          <w:lang w:eastAsia="ja-JP"/>
        </w:rPr>
        <w:t>2</w:t>
      </w:r>
      <w:r w:rsidR="00ED2C06">
        <w:rPr>
          <w:lang w:eastAsia="ja-JP"/>
        </w:rPr>
        <w:t xml:space="preserve">/16 </w:t>
      </w:r>
      <w:r w:rsidR="002B7AD1">
        <w:rPr>
          <w:lang w:eastAsia="ja-JP"/>
        </w:rPr>
        <w:t xml:space="preserve">du PP400, </w:t>
      </w:r>
    </w:p>
    <w:p w14:paraId="217D806E" w14:textId="77777777" w:rsidR="00CA03C2" w:rsidRDefault="000561E1" w:rsidP="005361F1">
      <w:pPr>
        <w:rPr>
          <w:lang w:eastAsia="ja-JP"/>
        </w:rPr>
      </w:pPr>
      <w:r>
        <w:rPr>
          <w:lang w:eastAsia="ja-JP"/>
        </w:rPr>
        <w:t xml:space="preserve">! Pour </w:t>
      </w:r>
      <w:r w:rsidRPr="000F3E2E">
        <w:rPr>
          <w:b/>
          <w:u w:val="single"/>
          <w:lang w:eastAsia="ja-JP"/>
        </w:rPr>
        <w:t>simuler</w:t>
      </w:r>
      <w:r>
        <w:rPr>
          <w:lang w:eastAsia="ja-JP"/>
        </w:rPr>
        <w:t xml:space="preserve"> une visu </w:t>
      </w:r>
      <w:r w:rsidR="000F3E2E">
        <w:rPr>
          <w:lang w:eastAsia="ja-JP"/>
        </w:rPr>
        <w:t xml:space="preserve">avec VNC </w:t>
      </w:r>
      <w:r>
        <w:rPr>
          <w:lang w:eastAsia="ja-JP"/>
        </w:rPr>
        <w:t xml:space="preserve">sur notre PC de développement (127.0.0.1) </w:t>
      </w:r>
      <w:r w:rsidRPr="000561E1">
        <w:rPr>
          <w:b/>
          <w:u w:val="single"/>
          <w:lang w:eastAsia="ja-JP"/>
        </w:rPr>
        <w:t>IMPOSSIBLE avec</w:t>
      </w:r>
      <w:r>
        <w:rPr>
          <w:lang w:eastAsia="ja-JP"/>
        </w:rPr>
        <w:t xml:space="preserve"> une X20CP1484</w:t>
      </w:r>
      <w:r w:rsidR="0025564D">
        <w:rPr>
          <w:lang w:eastAsia="ja-JP"/>
        </w:rPr>
        <w:t xml:space="preserve"> ou un </w:t>
      </w:r>
      <w:r w:rsidR="0056420F">
        <w:rPr>
          <w:lang w:eastAsia="ja-JP"/>
        </w:rPr>
        <w:t>PP400</w:t>
      </w:r>
      <w:r w:rsidR="000F3E2E">
        <w:rPr>
          <w:lang w:eastAsia="ja-JP"/>
        </w:rPr>
        <w:t xml:space="preserve"> ou PP45</w:t>
      </w:r>
    </w:p>
    <w:p w14:paraId="66B4B6ED" w14:textId="77777777" w:rsidR="00CA03C2" w:rsidRDefault="00CA03C2">
      <w:pPr>
        <w:spacing w:after="0" w:line="240" w:lineRule="auto"/>
        <w:rPr>
          <w:lang w:eastAsia="ja-JP"/>
        </w:rPr>
      </w:pPr>
      <w:r>
        <w:rPr>
          <w:lang w:eastAsia="ja-JP"/>
        </w:rPr>
        <w:br w:type="page"/>
      </w:r>
    </w:p>
    <w:p w14:paraId="3DDAA06D" w14:textId="77777777" w:rsidR="000C3C3E" w:rsidRDefault="000C3C3E" w:rsidP="00306FBA">
      <w:pPr>
        <w:pStyle w:val="Heading2"/>
      </w:pPr>
      <w:bookmarkStart w:id="28" w:name="_Toc21518972"/>
      <w:r>
        <w:lastRenderedPageBreak/>
        <w:t>E</w:t>
      </w:r>
      <w:r w:rsidR="00306FBA">
        <w:t xml:space="preserve">TAPE </w:t>
      </w:r>
      <w:r w:rsidR="00052BCF">
        <w:t>7</w:t>
      </w:r>
      <w:r w:rsidR="00306FBA">
        <w:t> : Visualisation d’une variable numérique de votre programme</w:t>
      </w:r>
      <w:bookmarkEnd w:id="28"/>
    </w:p>
    <w:p w14:paraId="074958E2" w14:textId="77777777" w:rsidR="00F90D53" w:rsidRPr="00F90D53" w:rsidRDefault="00F90D53" w:rsidP="00F90D53">
      <w:pPr>
        <w:rPr>
          <w:lang w:eastAsia="ja-JP"/>
        </w:rPr>
      </w:pPr>
      <w:r>
        <w:rPr>
          <w:lang w:eastAsia="ja-JP"/>
        </w:rPr>
        <w:sym w:font="Wingdings" w:char="F0C4"/>
      </w:r>
      <w:r>
        <w:rPr>
          <w:lang w:eastAsia="ja-JP"/>
        </w:rPr>
        <w:t xml:space="preserve"> Clic</w:t>
      </w:r>
      <w:r w:rsidR="00ED2C06">
        <w:rPr>
          <w:lang w:eastAsia="ja-JP"/>
        </w:rPr>
        <w:t>G sur le</w:t>
      </w:r>
      <w:r>
        <w:rPr>
          <w:lang w:eastAsia="ja-JP"/>
        </w:rPr>
        <w:t xml:space="preserve"> bouton Numeric / Fenêtre Properties / Numeric : Numeric_1 / Value / Datapoint : clicG sur le bouton à droite de &lt;None&gt;</w:t>
      </w:r>
    </w:p>
    <w:p w14:paraId="23E37D11" w14:textId="77777777" w:rsidR="00306FBA" w:rsidRDefault="00306FBA" w:rsidP="00306FBA">
      <w:pPr>
        <w:rPr>
          <w:lang w:eastAsia="ja-JP"/>
        </w:rPr>
      </w:pPr>
      <w:r>
        <w:rPr>
          <w:noProof/>
          <w:lang w:eastAsia="ja-JP"/>
        </w:rPr>
        <w:drawing>
          <wp:inline distT="0" distB="0" distL="0" distR="0" wp14:anchorId="3BFEF411" wp14:editId="3EE61435">
            <wp:extent cx="2760453" cy="1460117"/>
            <wp:effectExtent l="0" t="0" r="1905" b="698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89497" cy="1475480"/>
                    </a:xfrm>
                    <a:prstGeom prst="rect">
                      <a:avLst/>
                    </a:prstGeom>
                    <a:noFill/>
                    <a:ln>
                      <a:noFill/>
                    </a:ln>
                  </pic:spPr>
                </pic:pic>
              </a:graphicData>
            </a:graphic>
          </wp:inline>
        </w:drawing>
      </w:r>
      <w:r>
        <w:rPr>
          <w:lang w:eastAsia="ja-JP"/>
        </w:rPr>
        <w:t xml:space="preserve"> </w:t>
      </w:r>
      <w:r w:rsidR="00F90D53">
        <w:rPr>
          <w:lang w:eastAsia="ja-JP"/>
        </w:rPr>
        <w:tab/>
      </w:r>
      <w:r w:rsidR="00F90D53">
        <w:rPr>
          <w:lang w:eastAsia="ja-JP"/>
        </w:rPr>
        <w:tab/>
      </w:r>
      <w:r>
        <w:rPr>
          <w:noProof/>
        </w:rPr>
        <w:drawing>
          <wp:inline distT="0" distB="0" distL="0" distR="0" wp14:anchorId="1BA1FB8A" wp14:editId="303B9F25">
            <wp:extent cx="1786221" cy="1498121"/>
            <wp:effectExtent l="0" t="0" r="5080" b="6985"/>
            <wp:docPr id="9217" name="Image 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93141" cy="1503925"/>
                    </a:xfrm>
                    <a:prstGeom prst="rect">
                      <a:avLst/>
                    </a:prstGeom>
                  </pic:spPr>
                </pic:pic>
              </a:graphicData>
            </a:graphic>
          </wp:inline>
        </w:drawing>
      </w:r>
      <w:r>
        <w:rPr>
          <w:lang w:eastAsia="ja-JP"/>
        </w:rPr>
        <w:t xml:space="preserve"> </w:t>
      </w:r>
    </w:p>
    <w:p w14:paraId="6941BA08" w14:textId="77777777" w:rsidR="00306FBA" w:rsidRDefault="00F90D53" w:rsidP="00306FBA">
      <w:pPr>
        <w:rPr>
          <w:lang w:eastAsia="ja-JP"/>
        </w:rPr>
      </w:pPr>
      <w:r>
        <w:rPr>
          <w:lang w:eastAsia="ja-JP"/>
        </w:rPr>
        <w:t>/ Dans la fenêtre « Select Datapoint » qui vient de s’ouvrir, dérouler l’onglet DataSource pour sélectionner la variable CPT du programme PgCPT puis clicG sur OK</w:t>
      </w:r>
    </w:p>
    <w:p w14:paraId="198AC257" w14:textId="77777777" w:rsidR="00CA03C2" w:rsidRDefault="00CA03C2" w:rsidP="00306FBA">
      <w:pPr>
        <w:rPr>
          <w:lang w:eastAsia="ja-JP"/>
        </w:rPr>
      </w:pPr>
      <w:r w:rsidRPr="00306FBA">
        <w:rPr>
          <w:noProof/>
        </w:rPr>
        <w:drawing>
          <wp:anchor distT="0" distB="0" distL="114300" distR="114300" simplePos="0" relativeHeight="251799552" behindDoc="0" locked="0" layoutInCell="1" allowOverlap="1" wp14:anchorId="7A552940" wp14:editId="301C8226">
            <wp:simplePos x="0" y="0"/>
            <wp:positionH relativeFrom="column">
              <wp:posOffset>0</wp:posOffset>
            </wp:positionH>
            <wp:positionV relativeFrom="paragraph">
              <wp:posOffset>4205</wp:posOffset>
            </wp:positionV>
            <wp:extent cx="2182483" cy="2032146"/>
            <wp:effectExtent l="0" t="0" r="8890" b="6350"/>
            <wp:wrapSquare wrapText="bothSides"/>
            <wp:docPr id="9227" name="Image 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182483" cy="2032146"/>
                    </a:xfrm>
                    <a:prstGeom prst="rect">
                      <a:avLst/>
                    </a:prstGeom>
                  </pic:spPr>
                </pic:pic>
              </a:graphicData>
            </a:graphic>
          </wp:anchor>
        </w:drawing>
      </w:r>
      <w:r w:rsidR="00F90D53">
        <w:rPr>
          <w:lang w:eastAsia="ja-JP"/>
        </w:rPr>
        <w:tab/>
      </w:r>
      <w:r w:rsidR="00F90D53" w:rsidRPr="00CA5127">
        <w:rPr>
          <w:noProof/>
        </w:rPr>
        <w:drawing>
          <wp:anchor distT="0" distB="0" distL="114300" distR="114300" simplePos="0" relativeHeight="251801600" behindDoc="0" locked="0" layoutInCell="1" allowOverlap="1" wp14:anchorId="50B9B60F" wp14:editId="7F8A3782">
            <wp:simplePos x="0" y="0"/>
            <wp:positionH relativeFrom="column">
              <wp:posOffset>2700020</wp:posOffset>
            </wp:positionH>
            <wp:positionV relativeFrom="paragraph">
              <wp:posOffset>3810</wp:posOffset>
            </wp:positionV>
            <wp:extent cx="3076575" cy="352425"/>
            <wp:effectExtent l="0" t="0" r="9525" b="9525"/>
            <wp:wrapSquare wrapText="bothSides"/>
            <wp:docPr id="9240" name="Image 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076575" cy="352425"/>
                    </a:xfrm>
                    <a:prstGeom prst="rect">
                      <a:avLst/>
                    </a:prstGeom>
                  </pic:spPr>
                </pic:pic>
              </a:graphicData>
            </a:graphic>
          </wp:anchor>
        </w:drawing>
      </w:r>
    </w:p>
    <w:p w14:paraId="7B4E39A0" w14:textId="77777777" w:rsidR="00413EC5" w:rsidRDefault="00413EC5" w:rsidP="00306FBA">
      <w:pPr>
        <w:rPr>
          <w:lang w:eastAsia="ja-JP"/>
        </w:rPr>
      </w:pPr>
      <w:r>
        <w:rPr>
          <w:noProof/>
        </w:rPr>
        <w:drawing>
          <wp:anchor distT="0" distB="0" distL="114300" distR="114300" simplePos="0" relativeHeight="251800576" behindDoc="0" locked="0" layoutInCell="1" allowOverlap="1" wp14:anchorId="7480832A" wp14:editId="0134D5BA">
            <wp:simplePos x="0" y="0"/>
            <wp:positionH relativeFrom="margin">
              <wp:align>right</wp:align>
            </wp:positionH>
            <wp:positionV relativeFrom="paragraph">
              <wp:posOffset>6985</wp:posOffset>
            </wp:positionV>
            <wp:extent cx="1707515" cy="1520190"/>
            <wp:effectExtent l="0" t="0" r="6985" b="3810"/>
            <wp:wrapSquare wrapText="bothSides"/>
            <wp:docPr id="9247" name="Image 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707515" cy="1520190"/>
                    </a:xfrm>
                    <a:prstGeom prst="rect">
                      <a:avLst/>
                    </a:prstGeom>
                  </pic:spPr>
                </pic:pic>
              </a:graphicData>
            </a:graphic>
            <wp14:sizeRelH relativeFrom="margin">
              <wp14:pctWidth>0</wp14:pctWidth>
            </wp14:sizeRelH>
            <wp14:sizeRelV relativeFrom="margin">
              <wp14:pctHeight>0</wp14:pctHeight>
            </wp14:sizeRelV>
          </wp:anchor>
        </w:drawing>
      </w:r>
    </w:p>
    <w:p w14:paraId="0305ADE8" w14:textId="77777777" w:rsidR="00413EC5" w:rsidRDefault="00413EC5" w:rsidP="00306FBA">
      <w:pPr>
        <w:rPr>
          <w:lang w:eastAsia="ja-JP"/>
        </w:rPr>
      </w:pPr>
    </w:p>
    <w:p w14:paraId="0BED5DA6" w14:textId="77777777" w:rsidR="00413EC5" w:rsidRDefault="00413EC5" w:rsidP="00306FBA">
      <w:pPr>
        <w:rPr>
          <w:lang w:eastAsia="ja-JP"/>
        </w:rPr>
      </w:pPr>
    </w:p>
    <w:p w14:paraId="2C2E5DE9" w14:textId="77777777" w:rsidR="00413EC5" w:rsidRDefault="00413EC5" w:rsidP="00306FBA">
      <w:pPr>
        <w:rPr>
          <w:lang w:eastAsia="ja-JP"/>
        </w:rPr>
      </w:pPr>
    </w:p>
    <w:p w14:paraId="09D56B63" w14:textId="77777777" w:rsidR="00CA5127" w:rsidRDefault="00CA5127" w:rsidP="00306FBA">
      <w:pPr>
        <w:rPr>
          <w:lang w:eastAsia="ja-JP"/>
        </w:rPr>
      </w:pPr>
    </w:p>
    <w:p w14:paraId="5B855E96" w14:textId="77777777" w:rsidR="00413EC5" w:rsidRDefault="00413EC5" w:rsidP="00306FBA">
      <w:pPr>
        <w:rPr>
          <w:lang w:eastAsia="ja-JP"/>
        </w:rPr>
      </w:pPr>
    </w:p>
    <w:p w14:paraId="268A89BB" w14:textId="77777777" w:rsidR="00413EC5" w:rsidRDefault="00413EC5" w:rsidP="00413EC5">
      <w:pPr>
        <w:spacing w:after="0" w:line="240" w:lineRule="auto"/>
        <w:rPr>
          <w:lang w:eastAsia="ja-JP"/>
        </w:rPr>
      </w:pPr>
      <w:r>
        <w:rPr>
          <w:lang w:eastAsia="ja-JP"/>
        </w:rPr>
        <w:t xml:space="preserve">/ Sauvegarder, compiler, transférer le programme </w:t>
      </w:r>
    </w:p>
    <w:p w14:paraId="2BD29603" w14:textId="77777777" w:rsidR="00413EC5" w:rsidRDefault="00413EC5" w:rsidP="00413EC5">
      <w:pPr>
        <w:spacing w:after="0" w:line="240" w:lineRule="auto"/>
        <w:ind w:firstLine="708"/>
        <w:rPr>
          <w:lang w:eastAsia="ja-JP"/>
        </w:rPr>
      </w:pPr>
      <w:r>
        <w:rPr>
          <w:lang w:eastAsia="ja-JP"/>
        </w:rPr>
        <w:t xml:space="preserve">/ puis lancer à nouveau VNC Viewer. </w:t>
      </w:r>
    </w:p>
    <w:p w14:paraId="48D1CB14" w14:textId="77777777" w:rsidR="00413EC5" w:rsidRDefault="00413EC5" w:rsidP="00ED2C06">
      <w:pPr>
        <w:spacing w:after="0" w:line="240" w:lineRule="auto"/>
        <w:ind w:left="708" w:firstLine="708"/>
        <w:rPr>
          <w:lang w:eastAsia="ja-JP"/>
        </w:rPr>
      </w:pPr>
      <w:r>
        <w:rPr>
          <w:lang w:eastAsia="ja-JP"/>
        </w:rPr>
        <w:t xml:space="preserve">/ Le compteur s’affiche mais reste figé à zéro car il est à l’arrêt dans le programme de la CPU. </w:t>
      </w:r>
    </w:p>
    <w:p w14:paraId="33689DE0" w14:textId="77777777" w:rsidR="00ED2C06" w:rsidRDefault="00ED2C06" w:rsidP="00ED2C06">
      <w:pPr>
        <w:pStyle w:val="Heading2"/>
      </w:pPr>
      <w:bookmarkStart w:id="29" w:name="_Toc21518973"/>
      <w:r>
        <w:t xml:space="preserve">ETAPE </w:t>
      </w:r>
      <w:r w:rsidR="00052BCF">
        <w:t>8</w:t>
      </w:r>
      <w:r>
        <w:t> : Ajout de bouton de commande sur la visualisation</w:t>
      </w:r>
      <w:bookmarkEnd w:id="29"/>
    </w:p>
    <w:p w14:paraId="4F7D6B86" w14:textId="77777777" w:rsidR="00ED2C06" w:rsidRDefault="00ED2C06" w:rsidP="00ED2C06">
      <w:pPr>
        <w:spacing w:after="0" w:line="240" w:lineRule="auto"/>
        <w:rPr>
          <w:b/>
          <w:lang w:eastAsia="ja-JP"/>
        </w:rPr>
      </w:pPr>
      <w:r>
        <w:rPr>
          <w:lang w:eastAsia="ja-JP"/>
        </w:rPr>
        <w:sym w:font="Wingdings" w:char="F0C4"/>
      </w:r>
      <w:r>
        <w:rPr>
          <w:lang w:eastAsia="ja-JP"/>
        </w:rPr>
        <w:t xml:space="preserve"> ClicG sur le bouton </w:t>
      </w:r>
      <w:r w:rsidRPr="00ED2C06">
        <w:rPr>
          <w:b/>
          <w:lang w:eastAsia="ja-JP"/>
        </w:rPr>
        <w:t>Button</w:t>
      </w:r>
    </w:p>
    <w:p w14:paraId="1992C2A8" w14:textId="77777777" w:rsidR="00394EA6" w:rsidRDefault="00394EA6" w:rsidP="00394EA6">
      <w:pPr>
        <w:spacing w:after="0" w:line="240" w:lineRule="auto"/>
        <w:ind w:left="709" w:hanging="1"/>
        <w:rPr>
          <w:lang w:eastAsia="ja-JP"/>
        </w:rPr>
      </w:pPr>
      <w:r>
        <w:rPr>
          <w:lang w:eastAsia="ja-JP"/>
        </w:rPr>
        <w:t>/ Poser le curseur dans la fenêtre graphique et tracer un rectangle qui donnera un 1er bouton. Refaire cette opération pour créer un 2ème bouton.</w:t>
      </w:r>
    </w:p>
    <w:p w14:paraId="2E426BBE" w14:textId="77777777" w:rsidR="00ED2C06" w:rsidRDefault="00394EA6" w:rsidP="00ED2C06">
      <w:pPr>
        <w:spacing w:after="0" w:line="240" w:lineRule="auto"/>
        <w:rPr>
          <w:b/>
          <w:lang w:eastAsia="ja-JP"/>
        </w:rPr>
      </w:pPr>
      <w:r>
        <w:rPr>
          <w:b/>
          <w:noProof/>
          <w:lang w:eastAsia="ja-JP"/>
        </w:rPr>
        <w:drawing>
          <wp:inline distT="0" distB="0" distL="0" distR="0" wp14:anchorId="62F7F099" wp14:editId="5CD607FB">
            <wp:extent cx="3008017" cy="1483156"/>
            <wp:effectExtent l="0" t="0" r="1905" b="3175"/>
            <wp:docPr id="2567" name="Image 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32169" cy="1495064"/>
                    </a:xfrm>
                    <a:prstGeom prst="rect">
                      <a:avLst/>
                    </a:prstGeom>
                    <a:noFill/>
                    <a:ln>
                      <a:noFill/>
                    </a:ln>
                  </pic:spPr>
                </pic:pic>
              </a:graphicData>
            </a:graphic>
          </wp:inline>
        </w:drawing>
      </w:r>
      <w:r>
        <w:rPr>
          <w:b/>
          <w:lang w:eastAsia="ja-JP"/>
        </w:rPr>
        <w:t xml:space="preserve"> </w:t>
      </w:r>
      <w:r>
        <w:rPr>
          <w:b/>
          <w:lang w:eastAsia="ja-JP"/>
        </w:rPr>
        <w:tab/>
      </w:r>
      <w:r>
        <w:rPr>
          <w:b/>
          <w:lang w:eastAsia="ja-JP"/>
        </w:rPr>
        <w:tab/>
      </w:r>
      <w:r>
        <w:rPr>
          <w:noProof/>
        </w:rPr>
        <w:drawing>
          <wp:inline distT="0" distB="0" distL="0" distR="0" wp14:anchorId="19FD0ACB" wp14:editId="1B93C2B9">
            <wp:extent cx="2691441" cy="1669557"/>
            <wp:effectExtent l="0" t="0" r="0" b="6985"/>
            <wp:docPr id="2568" name="Image 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97573" cy="1673361"/>
                    </a:xfrm>
                    <a:prstGeom prst="rect">
                      <a:avLst/>
                    </a:prstGeom>
                  </pic:spPr>
                </pic:pic>
              </a:graphicData>
            </a:graphic>
          </wp:inline>
        </w:drawing>
      </w:r>
    </w:p>
    <w:p w14:paraId="452C2127" w14:textId="77777777" w:rsidR="00394EA6" w:rsidRDefault="00394EA6">
      <w:pPr>
        <w:spacing w:after="0" w:line="240" w:lineRule="auto"/>
        <w:rPr>
          <w:lang w:eastAsia="ja-JP"/>
        </w:rPr>
      </w:pPr>
      <w:r>
        <w:rPr>
          <w:lang w:eastAsia="ja-JP"/>
        </w:rPr>
        <w:br w:type="page"/>
      </w:r>
    </w:p>
    <w:p w14:paraId="4900B9CC" w14:textId="77777777" w:rsidR="007D55BA" w:rsidRDefault="00ED2C06" w:rsidP="00ED2C06">
      <w:pPr>
        <w:spacing w:after="0" w:line="240" w:lineRule="auto"/>
        <w:rPr>
          <w:lang w:eastAsia="ja-JP"/>
        </w:rPr>
      </w:pPr>
      <w:r>
        <w:rPr>
          <w:lang w:eastAsia="ja-JP"/>
        </w:rPr>
        <w:lastRenderedPageBreak/>
        <w:t xml:space="preserve">/ Sélectionner le 1er bouton </w:t>
      </w:r>
    </w:p>
    <w:p w14:paraId="3BE49EC7" w14:textId="77777777" w:rsidR="00ED2C06" w:rsidRPr="006163F4" w:rsidRDefault="007D55BA" w:rsidP="00ED2C06">
      <w:pPr>
        <w:spacing w:after="0" w:line="240" w:lineRule="auto"/>
        <w:rPr>
          <w:lang w:eastAsia="ja-JP"/>
        </w:rPr>
      </w:pPr>
      <w:r>
        <w:rPr>
          <w:lang w:eastAsia="ja-JP"/>
        </w:rPr>
        <w:sym w:font="Wingdings" w:char="F0C4"/>
      </w:r>
      <w:r w:rsidRPr="006163F4">
        <w:rPr>
          <w:lang w:eastAsia="ja-JP"/>
        </w:rPr>
        <w:t xml:space="preserve"> </w:t>
      </w:r>
      <w:r w:rsidR="00ED2C06" w:rsidRPr="006163F4">
        <w:rPr>
          <w:lang w:eastAsia="ja-JP"/>
        </w:rPr>
        <w:t>Fenêtre « Prop</w:t>
      </w:r>
      <w:r w:rsidRPr="006163F4">
        <w:rPr>
          <w:lang w:eastAsia="ja-JP"/>
        </w:rPr>
        <w:t>erties</w:t>
      </w:r>
      <w:r w:rsidR="00ED2C06" w:rsidRPr="006163F4">
        <w:rPr>
          <w:lang w:eastAsia="ja-JP"/>
        </w:rPr>
        <w:t xml:space="preserve"> » </w:t>
      </w:r>
      <w:r w:rsidRPr="006163F4">
        <w:rPr>
          <w:lang w:eastAsia="ja-JP"/>
        </w:rPr>
        <w:t xml:space="preserve">/ </w:t>
      </w:r>
      <w:r w:rsidR="00ED2C06" w:rsidRPr="006163F4">
        <w:rPr>
          <w:b/>
          <w:lang w:eastAsia="ja-JP"/>
        </w:rPr>
        <w:t>Format</w:t>
      </w:r>
      <w:r w:rsidR="00ED2C06" w:rsidRPr="006163F4">
        <w:rPr>
          <w:lang w:eastAsia="ja-JP"/>
        </w:rPr>
        <w:t xml:space="preserve"> – </w:t>
      </w:r>
      <w:r w:rsidR="00ED2C06" w:rsidRPr="006163F4">
        <w:rPr>
          <w:b/>
          <w:lang w:eastAsia="ja-JP"/>
        </w:rPr>
        <w:t>Spacing</w:t>
      </w:r>
      <w:r w:rsidR="00ED2C06" w:rsidRPr="006163F4">
        <w:rPr>
          <w:lang w:eastAsia="ja-JP"/>
        </w:rPr>
        <w:t xml:space="preserve"> – </w:t>
      </w:r>
      <w:r w:rsidR="00ED2C06" w:rsidRPr="006163F4">
        <w:rPr>
          <w:b/>
          <w:lang w:eastAsia="ja-JP"/>
        </w:rPr>
        <w:t>TextSource</w:t>
      </w:r>
      <w:r w:rsidR="00ED2C06" w:rsidRPr="006163F4">
        <w:rPr>
          <w:lang w:eastAsia="ja-JP"/>
        </w:rPr>
        <w:t xml:space="preserve"> </w:t>
      </w:r>
      <w:r w:rsidR="00ED2C06">
        <w:rPr>
          <w:lang w:eastAsia="ja-JP"/>
        </w:rPr>
        <w:sym w:font="Wingdings" w:char="F0E8"/>
      </w:r>
      <w:r w:rsidR="00ED2C06" w:rsidRPr="006163F4">
        <w:rPr>
          <w:lang w:eastAsia="ja-JP"/>
        </w:rPr>
        <w:t xml:space="preserve"> </w:t>
      </w:r>
      <w:r w:rsidR="00ED2C06" w:rsidRPr="006163F4">
        <w:rPr>
          <w:b/>
          <w:lang w:eastAsia="ja-JP"/>
        </w:rPr>
        <w:t>SingleText</w:t>
      </w:r>
    </w:p>
    <w:p w14:paraId="4CABFFB3" w14:textId="77777777" w:rsidR="007D55BA" w:rsidRPr="006163F4" w:rsidRDefault="007D55BA" w:rsidP="00ED2C06">
      <w:pPr>
        <w:spacing w:after="0" w:line="240" w:lineRule="auto"/>
        <w:rPr>
          <w:lang w:eastAsia="ja-JP"/>
        </w:rPr>
      </w:pPr>
      <w:r>
        <w:rPr>
          <w:noProof/>
        </w:rPr>
        <w:drawing>
          <wp:anchor distT="0" distB="0" distL="114300" distR="114300" simplePos="0" relativeHeight="251802624" behindDoc="0" locked="0" layoutInCell="1" allowOverlap="1" wp14:anchorId="0EA1F6CC" wp14:editId="76859D70">
            <wp:simplePos x="0" y="0"/>
            <wp:positionH relativeFrom="margin">
              <wp:align>left</wp:align>
            </wp:positionH>
            <wp:positionV relativeFrom="paragraph">
              <wp:posOffset>86085</wp:posOffset>
            </wp:positionV>
            <wp:extent cx="1857375" cy="1704975"/>
            <wp:effectExtent l="0" t="0" r="9525" b="9525"/>
            <wp:wrapSquare wrapText="bothSides"/>
            <wp:docPr id="2579" name="Image 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857375" cy="1704975"/>
                    </a:xfrm>
                    <a:prstGeom prst="rect">
                      <a:avLst/>
                    </a:prstGeom>
                  </pic:spPr>
                </pic:pic>
              </a:graphicData>
            </a:graphic>
          </wp:anchor>
        </w:drawing>
      </w:r>
    </w:p>
    <w:p w14:paraId="7D7D53D6" w14:textId="77777777" w:rsidR="00394EA6" w:rsidRPr="006163F4" w:rsidRDefault="00394EA6" w:rsidP="00ED2C06">
      <w:pPr>
        <w:spacing w:after="0" w:line="240" w:lineRule="auto"/>
        <w:rPr>
          <w:lang w:eastAsia="ja-JP"/>
        </w:rPr>
      </w:pPr>
    </w:p>
    <w:p w14:paraId="4C062277" w14:textId="77777777" w:rsidR="00394EA6" w:rsidRPr="006163F4" w:rsidRDefault="007D55BA" w:rsidP="00ED2C06">
      <w:pPr>
        <w:spacing w:after="0" w:line="240" w:lineRule="auto"/>
        <w:rPr>
          <w:lang w:eastAsia="ja-JP"/>
        </w:rPr>
      </w:pPr>
      <w:r w:rsidRPr="00394EA6">
        <w:rPr>
          <w:noProof/>
        </w:rPr>
        <w:drawing>
          <wp:anchor distT="0" distB="0" distL="114300" distR="114300" simplePos="0" relativeHeight="251803648" behindDoc="0" locked="0" layoutInCell="1" allowOverlap="1" wp14:anchorId="7EF5CDC4" wp14:editId="36E3D09D">
            <wp:simplePos x="0" y="0"/>
            <wp:positionH relativeFrom="margin">
              <wp:align>right</wp:align>
            </wp:positionH>
            <wp:positionV relativeFrom="paragraph">
              <wp:posOffset>6110</wp:posOffset>
            </wp:positionV>
            <wp:extent cx="1480820" cy="689610"/>
            <wp:effectExtent l="0" t="0" r="5080" b="0"/>
            <wp:wrapSquare wrapText="bothSides"/>
            <wp:docPr id="2584" name="Image 2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480820" cy="689610"/>
                    </a:xfrm>
                    <a:prstGeom prst="rect">
                      <a:avLst/>
                    </a:prstGeom>
                  </pic:spPr>
                </pic:pic>
              </a:graphicData>
            </a:graphic>
            <wp14:sizeRelH relativeFrom="margin">
              <wp14:pctWidth>0</wp14:pctWidth>
            </wp14:sizeRelH>
            <wp14:sizeRelV relativeFrom="margin">
              <wp14:pctHeight>0</wp14:pctHeight>
            </wp14:sizeRelV>
          </wp:anchor>
        </w:drawing>
      </w:r>
      <w:r w:rsidR="00ED2C06" w:rsidRPr="006163F4">
        <w:rPr>
          <w:lang w:eastAsia="ja-JP"/>
        </w:rPr>
        <w:t xml:space="preserve">/ </w:t>
      </w:r>
      <w:r w:rsidR="00ED2C06" w:rsidRPr="006163F4">
        <w:rPr>
          <w:b/>
          <w:lang w:eastAsia="ja-JP"/>
        </w:rPr>
        <w:t>TextSource</w:t>
      </w:r>
      <w:r w:rsidR="00ED2C06" w:rsidRPr="006163F4">
        <w:rPr>
          <w:lang w:eastAsia="ja-JP"/>
        </w:rPr>
        <w:t xml:space="preserve"> – Text – English </w:t>
      </w:r>
      <w:r w:rsidR="00ED2C06">
        <w:rPr>
          <w:lang w:eastAsia="ja-JP"/>
        </w:rPr>
        <w:sym w:font="Wingdings" w:char="F0E8"/>
      </w:r>
      <w:r w:rsidR="00ED2C06" w:rsidRPr="006163F4">
        <w:rPr>
          <w:lang w:eastAsia="ja-JP"/>
        </w:rPr>
        <w:t xml:space="preserve"> saisir </w:t>
      </w:r>
      <w:r w:rsidR="00ED2C06" w:rsidRPr="006163F4">
        <w:rPr>
          <w:b/>
          <w:lang w:eastAsia="ja-JP"/>
        </w:rPr>
        <w:t>ON / OFF</w:t>
      </w:r>
      <w:r w:rsidR="00ED2C06" w:rsidRPr="006163F4">
        <w:rPr>
          <w:lang w:eastAsia="ja-JP"/>
        </w:rPr>
        <w:t>.</w:t>
      </w:r>
    </w:p>
    <w:p w14:paraId="22651476" w14:textId="77777777" w:rsidR="00394EA6" w:rsidRPr="006163F4" w:rsidRDefault="00394EA6" w:rsidP="00ED2C06">
      <w:pPr>
        <w:spacing w:after="0" w:line="240" w:lineRule="auto"/>
        <w:rPr>
          <w:lang w:eastAsia="ja-JP"/>
        </w:rPr>
      </w:pPr>
    </w:p>
    <w:p w14:paraId="1ACEB58E" w14:textId="77777777" w:rsidR="00394EA6" w:rsidRPr="006163F4" w:rsidRDefault="00394EA6" w:rsidP="00ED2C06">
      <w:pPr>
        <w:spacing w:after="0" w:line="240" w:lineRule="auto"/>
        <w:rPr>
          <w:lang w:eastAsia="ja-JP"/>
        </w:rPr>
      </w:pPr>
    </w:p>
    <w:p w14:paraId="0717D564" w14:textId="77777777" w:rsidR="00394EA6" w:rsidRPr="006163F4" w:rsidRDefault="00394EA6" w:rsidP="00ED2C06">
      <w:pPr>
        <w:spacing w:after="0" w:line="240" w:lineRule="auto"/>
        <w:rPr>
          <w:lang w:eastAsia="ja-JP"/>
        </w:rPr>
      </w:pPr>
    </w:p>
    <w:p w14:paraId="386217C6" w14:textId="77777777" w:rsidR="00394EA6" w:rsidRPr="006163F4" w:rsidRDefault="00164DAB" w:rsidP="00ED2C06">
      <w:pPr>
        <w:spacing w:after="0" w:line="240" w:lineRule="auto"/>
        <w:rPr>
          <w:lang w:eastAsia="ja-JP"/>
        </w:rPr>
      </w:pPr>
      <w:r w:rsidRPr="00164DAB">
        <w:rPr>
          <w:noProof/>
        </w:rPr>
        <w:drawing>
          <wp:anchor distT="0" distB="0" distL="114300" distR="114300" simplePos="0" relativeHeight="251805696" behindDoc="0" locked="0" layoutInCell="1" allowOverlap="1" wp14:anchorId="5CC6ECFA" wp14:editId="567E19C5">
            <wp:simplePos x="0" y="0"/>
            <wp:positionH relativeFrom="margin">
              <wp:align>right</wp:align>
            </wp:positionH>
            <wp:positionV relativeFrom="paragraph">
              <wp:posOffset>86073</wp:posOffset>
            </wp:positionV>
            <wp:extent cx="1524000" cy="609600"/>
            <wp:effectExtent l="0" t="0" r="0" b="0"/>
            <wp:wrapSquare wrapText="bothSides"/>
            <wp:docPr id="2587" name="Image 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1524000" cy="609600"/>
                    </a:xfrm>
                    <a:prstGeom prst="rect">
                      <a:avLst/>
                    </a:prstGeom>
                  </pic:spPr>
                </pic:pic>
              </a:graphicData>
            </a:graphic>
          </wp:anchor>
        </w:drawing>
      </w:r>
    </w:p>
    <w:p w14:paraId="2636D47B" w14:textId="77777777" w:rsidR="00ED2C06" w:rsidRDefault="00394EA6" w:rsidP="007D55BA">
      <w:pPr>
        <w:spacing w:after="0" w:line="240" w:lineRule="auto"/>
        <w:rPr>
          <w:b/>
          <w:lang w:eastAsia="ja-JP"/>
        </w:rPr>
      </w:pPr>
      <w:r>
        <w:rPr>
          <w:lang w:eastAsia="ja-JP"/>
        </w:rPr>
        <w:t xml:space="preserve">/ </w:t>
      </w:r>
      <w:r w:rsidR="00ED2C06">
        <w:rPr>
          <w:lang w:eastAsia="ja-JP"/>
        </w:rPr>
        <w:t xml:space="preserve">Passer </w:t>
      </w:r>
      <w:r w:rsidR="00ED2C06" w:rsidRPr="007D55BA">
        <w:rPr>
          <w:b/>
          <w:lang w:eastAsia="ja-JP"/>
        </w:rPr>
        <w:t>Alignement</w:t>
      </w:r>
      <w:r w:rsidR="00ED2C06">
        <w:rPr>
          <w:lang w:eastAsia="ja-JP"/>
        </w:rPr>
        <w:t xml:space="preserve"> Horizontal sur </w:t>
      </w:r>
      <w:r w:rsidR="00ED2C06" w:rsidRPr="00ED2C06">
        <w:rPr>
          <w:b/>
          <w:lang w:eastAsia="ja-JP"/>
        </w:rPr>
        <w:t>Center</w:t>
      </w:r>
    </w:p>
    <w:p w14:paraId="20824C73" w14:textId="77777777" w:rsidR="00164DAB" w:rsidRDefault="00164DAB" w:rsidP="00ED2C06">
      <w:pPr>
        <w:spacing w:after="0" w:line="240" w:lineRule="auto"/>
        <w:rPr>
          <w:lang w:eastAsia="ja-JP"/>
        </w:rPr>
      </w:pPr>
    </w:p>
    <w:p w14:paraId="41BBA27B" w14:textId="77777777" w:rsidR="00164DAB" w:rsidRDefault="00164DAB" w:rsidP="00ED2C06">
      <w:pPr>
        <w:spacing w:after="0" w:line="240" w:lineRule="auto"/>
        <w:rPr>
          <w:lang w:eastAsia="ja-JP"/>
        </w:rPr>
      </w:pPr>
    </w:p>
    <w:p w14:paraId="56552631" w14:textId="77777777" w:rsidR="00ED2C06" w:rsidRDefault="00ED2C06" w:rsidP="00ED2C06">
      <w:pPr>
        <w:spacing w:after="0" w:line="240" w:lineRule="auto"/>
        <w:rPr>
          <w:lang w:eastAsia="ja-JP"/>
        </w:rPr>
      </w:pPr>
    </w:p>
    <w:p w14:paraId="1BA71A04" w14:textId="77777777" w:rsidR="00ED2C06" w:rsidRDefault="007D55BA" w:rsidP="00ED2C06">
      <w:pPr>
        <w:spacing w:after="0" w:line="240" w:lineRule="auto"/>
        <w:rPr>
          <w:b/>
          <w:lang w:eastAsia="ja-JP"/>
        </w:rPr>
      </w:pPr>
      <w:r w:rsidRPr="007D55BA">
        <w:rPr>
          <w:noProof/>
        </w:rPr>
        <w:drawing>
          <wp:anchor distT="0" distB="0" distL="114300" distR="114300" simplePos="0" relativeHeight="251806720" behindDoc="0" locked="0" layoutInCell="1" allowOverlap="1" wp14:anchorId="3EAF8A6F" wp14:editId="6F5EA56E">
            <wp:simplePos x="0" y="0"/>
            <wp:positionH relativeFrom="margin">
              <wp:align>right</wp:align>
            </wp:positionH>
            <wp:positionV relativeFrom="paragraph">
              <wp:posOffset>12365</wp:posOffset>
            </wp:positionV>
            <wp:extent cx="2009775" cy="342900"/>
            <wp:effectExtent l="0" t="0" r="9525" b="0"/>
            <wp:wrapSquare wrapText="bothSides"/>
            <wp:docPr id="2588" name="Image 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009775" cy="342900"/>
                    </a:xfrm>
                    <a:prstGeom prst="rect">
                      <a:avLst/>
                    </a:prstGeom>
                  </pic:spPr>
                </pic:pic>
              </a:graphicData>
            </a:graphic>
          </wp:anchor>
        </w:drawing>
      </w:r>
      <w:r w:rsidR="00ED2C06">
        <w:rPr>
          <w:lang w:eastAsia="ja-JP"/>
        </w:rPr>
        <w:t>/ Prop</w:t>
      </w:r>
      <w:r>
        <w:rPr>
          <w:lang w:eastAsia="ja-JP"/>
        </w:rPr>
        <w:t>erties /</w:t>
      </w:r>
      <w:r w:rsidR="00ED2C06">
        <w:rPr>
          <w:lang w:eastAsia="ja-JP"/>
        </w:rPr>
        <w:t xml:space="preserve"> </w:t>
      </w:r>
      <w:r w:rsidR="00ED2C06" w:rsidRPr="007D55BA">
        <w:rPr>
          <w:b/>
          <w:lang w:eastAsia="ja-JP"/>
        </w:rPr>
        <w:t>Keys</w:t>
      </w:r>
      <w:r w:rsidR="00ED2C06">
        <w:rPr>
          <w:lang w:eastAsia="ja-JP"/>
        </w:rPr>
        <w:t xml:space="preserve"> – </w:t>
      </w:r>
      <w:r w:rsidR="00ED2C06" w:rsidRPr="007D55BA">
        <w:rPr>
          <w:b/>
          <w:lang w:eastAsia="ja-JP"/>
        </w:rPr>
        <w:t>Action</w:t>
      </w:r>
      <w:r w:rsidR="00ED2C06">
        <w:rPr>
          <w:lang w:eastAsia="ja-JP"/>
        </w:rPr>
        <w:t xml:space="preserve"> – </w:t>
      </w:r>
      <w:r w:rsidR="00ED2C06" w:rsidRPr="007D55BA">
        <w:rPr>
          <w:b/>
          <w:lang w:eastAsia="ja-JP"/>
        </w:rPr>
        <w:t>Type</w:t>
      </w:r>
      <w:r w:rsidR="00ED2C06">
        <w:rPr>
          <w:lang w:eastAsia="ja-JP"/>
        </w:rPr>
        <w:t xml:space="preserve"> </w:t>
      </w:r>
      <w:r w:rsidR="00ED2C06">
        <w:rPr>
          <w:lang w:eastAsia="ja-JP"/>
        </w:rPr>
        <w:sym w:font="Wingdings" w:char="F0E8"/>
      </w:r>
      <w:r w:rsidR="00ED2C06">
        <w:rPr>
          <w:lang w:eastAsia="ja-JP"/>
        </w:rPr>
        <w:t xml:space="preserve"> Sélectionner </w:t>
      </w:r>
      <w:r w:rsidR="00ED2C06" w:rsidRPr="00ED2C06">
        <w:rPr>
          <w:b/>
          <w:lang w:eastAsia="ja-JP"/>
        </w:rPr>
        <w:t>ToggleDatapoint</w:t>
      </w:r>
    </w:p>
    <w:p w14:paraId="749DDAB9" w14:textId="77777777" w:rsidR="00081DC6" w:rsidRDefault="00081DC6" w:rsidP="00ED2C06">
      <w:pPr>
        <w:spacing w:after="0" w:line="240" w:lineRule="auto"/>
        <w:rPr>
          <w:lang w:eastAsia="ja-JP"/>
        </w:rPr>
      </w:pPr>
    </w:p>
    <w:p w14:paraId="66DCF227" w14:textId="77777777" w:rsidR="007D55BA" w:rsidRDefault="007D55BA" w:rsidP="00ED2C06">
      <w:pPr>
        <w:spacing w:after="0" w:line="240" w:lineRule="auto"/>
        <w:rPr>
          <w:lang w:eastAsia="ja-JP"/>
        </w:rPr>
      </w:pPr>
    </w:p>
    <w:p w14:paraId="4542A141" w14:textId="77777777" w:rsidR="00081DC6" w:rsidRDefault="00081DC6" w:rsidP="00081DC6">
      <w:pPr>
        <w:spacing w:after="0" w:line="240" w:lineRule="auto"/>
        <w:rPr>
          <w:lang w:eastAsia="ja-JP"/>
        </w:rPr>
      </w:pPr>
      <w:r>
        <w:rPr>
          <w:lang w:eastAsia="ja-JP"/>
        </w:rPr>
        <w:t xml:space="preserve">Propriété Keys – Action – Value - Datapoint </w:t>
      </w:r>
      <w:r w:rsidR="00394EA6">
        <w:rPr>
          <w:lang w:eastAsia="ja-JP"/>
        </w:rPr>
        <w:sym w:font="Wingdings" w:char="F0E8"/>
      </w:r>
      <w:r>
        <w:rPr>
          <w:lang w:eastAsia="ja-JP"/>
        </w:rPr>
        <w:t xml:space="preserve"> Sélectionner la variable</w:t>
      </w:r>
      <w:r w:rsidR="00394EA6">
        <w:rPr>
          <w:lang w:eastAsia="ja-JP"/>
        </w:rPr>
        <w:t xml:space="preserve"> </w:t>
      </w:r>
      <w:r>
        <w:rPr>
          <w:lang w:eastAsia="ja-JP"/>
        </w:rPr>
        <w:t xml:space="preserve">ON_OFF du programme </w:t>
      </w:r>
      <w:r w:rsidR="00394EA6">
        <w:rPr>
          <w:lang w:eastAsia="ja-JP"/>
        </w:rPr>
        <w:t>PgCPT</w:t>
      </w:r>
    </w:p>
    <w:p w14:paraId="28310159" w14:textId="77777777" w:rsidR="009D306D" w:rsidRDefault="009D306D" w:rsidP="00081DC6">
      <w:pPr>
        <w:spacing w:after="0" w:line="240" w:lineRule="auto"/>
        <w:rPr>
          <w:lang w:eastAsia="ja-JP"/>
        </w:rPr>
      </w:pPr>
      <w:r w:rsidRPr="009D306D">
        <w:rPr>
          <w:noProof/>
        </w:rPr>
        <w:drawing>
          <wp:anchor distT="0" distB="0" distL="114300" distR="114300" simplePos="0" relativeHeight="251808768" behindDoc="0" locked="0" layoutInCell="1" allowOverlap="1" wp14:anchorId="1CFD5663" wp14:editId="3DE7DD52">
            <wp:simplePos x="0" y="0"/>
            <wp:positionH relativeFrom="margin">
              <wp:align>right</wp:align>
            </wp:positionH>
            <wp:positionV relativeFrom="paragraph">
              <wp:posOffset>114935</wp:posOffset>
            </wp:positionV>
            <wp:extent cx="2699385" cy="2536825"/>
            <wp:effectExtent l="0" t="0" r="5715" b="0"/>
            <wp:wrapSquare wrapText="bothSides"/>
            <wp:docPr id="2590" name="Image 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699385" cy="2536825"/>
                    </a:xfrm>
                    <a:prstGeom prst="rect">
                      <a:avLst/>
                    </a:prstGeom>
                  </pic:spPr>
                </pic:pic>
              </a:graphicData>
            </a:graphic>
            <wp14:sizeRelH relativeFrom="margin">
              <wp14:pctWidth>0</wp14:pctWidth>
            </wp14:sizeRelH>
            <wp14:sizeRelV relativeFrom="margin">
              <wp14:pctHeight>0</wp14:pctHeight>
            </wp14:sizeRelV>
          </wp:anchor>
        </w:drawing>
      </w:r>
    </w:p>
    <w:p w14:paraId="7B0D78CA" w14:textId="77777777" w:rsidR="009D306D" w:rsidRDefault="009D306D" w:rsidP="00081DC6">
      <w:pPr>
        <w:spacing w:after="0" w:line="240" w:lineRule="auto"/>
        <w:rPr>
          <w:lang w:eastAsia="ja-JP"/>
        </w:rPr>
      </w:pPr>
      <w:r w:rsidRPr="009D306D">
        <w:rPr>
          <w:noProof/>
        </w:rPr>
        <w:drawing>
          <wp:anchor distT="0" distB="0" distL="114300" distR="114300" simplePos="0" relativeHeight="251807744" behindDoc="0" locked="0" layoutInCell="1" allowOverlap="1" wp14:anchorId="032265F7" wp14:editId="59AE59AB">
            <wp:simplePos x="0" y="0"/>
            <wp:positionH relativeFrom="margin">
              <wp:align>left</wp:align>
            </wp:positionH>
            <wp:positionV relativeFrom="paragraph">
              <wp:posOffset>9046</wp:posOffset>
            </wp:positionV>
            <wp:extent cx="2207895" cy="1103630"/>
            <wp:effectExtent l="0" t="0" r="1905" b="1270"/>
            <wp:wrapSquare wrapText="bothSides"/>
            <wp:docPr id="2589" name="Image 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215748" cy="1107874"/>
                    </a:xfrm>
                    <a:prstGeom prst="rect">
                      <a:avLst/>
                    </a:prstGeom>
                  </pic:spPr>
                </pic:pic>
              </a:graphicData>
            </a:graphic>
            <wp14:sizeRelH relativeFrom="margin">
              <wp14:pctWidth>0</wp14:pctWidth>
            </wp14:sizeRelH>
            <wp14:sizeRelV relativeFrom="margin">
              <wp14:pctHeight>0</wp14:pctHeight>
            </wp14:sizeRelV>
          </wp:anchor>
        </w:drawing>
      </w:r>
    </w:p>
    <w:p w14:paraId="4EDFC5D5" w14:textId="77777777" w:rsidR="009D306D" w:rsidRDefault="009D306D" w:rsidP="00081DC6">
      <w:pPr>
        <w:spacing w:after="0" w:line="240" w:lineRule="auto"/>
        <w:rPr>
          <w:lang w:eastAsia="ja-JP"/>
        </w:rPr>
      </w:pPr>
    </w:p>
    <w:p w14:paraId="79B55E4F" w14:textId="77777777" w:rsidR="009D306D" w:rsidRDefault="009D306D" w:rsidP="00081DC6">
      <w:pPr>
        <w:spacing w:after="0" w:line="240" w:lineRule="auto"/>
        <w:rPr>
          <w:lang w:eastAsia="ja-JP"/>
        </w:rPr>
      </w:pPr>
    </w:p>
    <w:p w14:paraId="3DEFE60D" w14:textId="77777777" w:rsidR="009D306D" w:rsidRDefault="009D306D" w:rsidP="00081DC6">
      <w:pPr>
        <w:spacing w:after="0" w:line="240" w:lineRule="auto"/>
        <w:rPr>
          <w:lang w:eastAsia="ja-JP"/>
        </w:rPr>
      </w:pPr>
    </w:p>
    <w:p w14:paraId="3759432F" w14:textId="77777777" w:rsidR="009D306D" w:rsidRDefault="009D306D" w:rsidP="00081DC6">
      <w:pPr>
        <w:spacing w:after="0" w:line="240" w:lineRule="auto"/>
        <w:rPr>
          <w:lang w:eastAsia="ja-JP"/>
        </w:rPr>
      </w:pPr>
    </w:p>
    <w:p w14:paraId="76734055" w14:textId="77777777" w:rsidR="009D306D" w:rsidRDefault="009D306D" w:rsidP="00081DC6">
      <w:pPr>
        <w:spacing w:after="0" w:line="240" w:lineRule="auto"/>
        <w:rPr>
          <w:lang w:eastAsia="ja-JP"/>
        </w:rPr>
      </w:pPr>
    </w:p>
    <w:p w14:paraId="3E77EA0D" w14:textId="77777777" w:rsidR="009D306D" w:rsidRDefault="009D306D" w:rsidP="00081DC6">
      <w:pPr>
        <w:spacing w:after="0" w:line="240" w:lineRule="auto"/>
        <w:rPr>
          <w:lang w:eastAsia="ja-JP"/>
        </w:rPr>
      </w:pPr>
    </w:p>
    <w:p w14:paraId="195AC13A" w14:textId="77777777" w:rsidR="009D306D" w:rsidRDefault="009D306D" w:rsidP="00081DC6">
      <w:pPr>
        <w:spacing w:after="0" w:line="240" w:lineRule="auto"/>
        <w:rPr>
          <w:lang w:eastAsia="ja-JP"/>
        </w:rPr>
      </w:pPr>
      <w:r w:rsidRPr="009D306D">
        <w:rPr>
          <w:noProof/>
        </w:rPr>
        <w:drawing>
          <wp:anchor distT="0" distB="0" distL="114300" distR="114300" simplePos="0" relativeHeight="251809792" behindDoc="0" locked="0" layoutInCell="1" allowOverlap="1" wp14:anchorId="10B2E405" wp14:editId="39E257B4">
            <wp:simplePos x="0" y="0"/>
            <wp:positionH relativeFrom="margin">
              <wp:posOffset>698740</wp:posOffset>
            </wp:positionH>
            <wp:positionV relativeFrom="paragraph">
              <wp:posOffset>9525</wp:posOffset>
            </wp:positionV>
            <wp:extent cx="2414905" cy="1327785"/>
            <wp:effectExtent l="0" t="0" r="4445" b="5715"/>
            <wp:wrapSquare wrapText="bothSides"/>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414905" cy="1327785"/>
                    </a:xfrm>
                    <a:prstGeom prst="rect">
                      <a:avLst/>
                    </a:prstGeom>
                  </pic:spPr>
                </pic:pic>
              </a:graphicData>
            </a:graphic>
            <wp14:sizeRelH relativeFrom="margin">
              <wp14:pctWidth>0</wp14:pctWidth>
            </wp14:sizeRelH>
            <wp14:sizeRelV relativeFrom="margin">
              <wp14:pctHeight>0</wp14:pctHeight>
            </wp14:sizeRelV>
          </wp:anchor>
        </w:drawing>
      </w:r>
    </w:p>
    <w:p w14:paraId="49B39301" w14:textId="77777777" w:rsidR="009D306D" w:rsidRDefault="009D306D" w:rsidP="00081DC6">
      <w:pPr>
        <w:spacing w:after="0" w:line="240" w:lineRule="auto"/>
        <w:rPr>
          <w:lang w:eastAsia="ja-JP"/>
        </w:rPr>
      </w:pPr>
    </w:p>
    <w:p w14:paraId="091B6B67" w14:textId="77777777" w:rsidR="009D306D" w:rsidRDefault="009D306D" w:rsidP="00081DC6">
      <w:pPr>
        <w:spacing w:after="0" w:line="240" w:lineRule="auto"/>
        <w:rPr>
          <w:lang w:eastAsia="ja-JP"/>
        </w:rPr>
      </w:pPr>
    </w:p>
    <w:p w14:paraId="7BF40051" w14:textId="77777777" w:rsidR="009D306D" w:rsidRDefault="009D306D" w:rsidP="00081DC6">
      <w:pPr>
        <w:spacing w:after="0" w:line="240" w:lineRule="auto"/>
        <w:rPr>
          <w:lang w:eastAsia="ja-JP"/>
        </w:rPr>
      </w:pPr>
    </w:p>
    <w:p w14:paraId="5ABD2294" w14:textId="77777777" w:rsidR="009D306D" w:rsidRDefault="009D306D" w:rsidP="00081DC6">
      <w:pPr>
        <w:spacing w:after="0" w:line="240" w:lineRule="auto"/>
        <w:rPr>
          <w:lang w:eastAsia="ja-JP"/>
        </w:rPr>
      </w:pPr>
    </w:p>
    <w:p w14:paraId="24E46B0C" w14:textId="77777777" w:rsidR="009D306D" w:rsidRDefault="009D306D" w:rsidP="00081DC6">
      <w:pPr>
        <w:spacing w:after="0" w:line="240" w:lineRule="auto"/>
        <w:rPr>
          <w:lang w:eastAsia="ja-JP"/>
        </w:rPr>
      </w:pPr>
    </w:p>
    <w:p w14:paraId="69EB78AF" w14:textId="77777777" w:rsidR="009D306D" w:rsidRDefault="009D306D" w:rsidP="00081DC6">
      <w:pPr>
        <w:spacing w:after="0" w:line="240" w:lineRule="auto"/>
        <w:rPr>
          <w:lang w:eastAsia="ja-JP"/>
        </w:rPr>
      </w:pPr>
    </w:p>
    <w:p w14:paraId="0981BCCD" w14:textId="77777777" w:rsidR="009D306D" w:rsidRPr="00ED2C06" w:rsidRDefault="009D306D" w:rsidP="00081DC6">
      <w:pPr>
        <w:spacing w:after="0" w:line="240" w:lineRule="auto"/>
        <w:rPr>
          <w:lang w:eastAsia="ja-JP"/>
        </w:rPr>
      </w:pPr>
    </w:p>
    <w:p w14:paraId="5134B52D" w14:textId="77777777" w:rsidR="004C01FE" w:rsidRDefault="00A522B0" w:rsidP="004C01FE">
      <w:pPr>
        <w:spacing w:after="0" w:line="240" w:lineRule="auto"/>
        <w:rPr>
          <w:lang w:eastAsia="ja-JP"/>
        </w:rPr>
      </w:pPr>
      <w:r w:rsidRPr="004C01FE">
        <w:rPr>
          <w:noProof/>
        </w:rPr>
        <w:drawing>
          <wp:anchor distT="0" distB="0" distL="114300" distR="114300" simplePos="0" relativeHeight="251811840" behindDoc="0" locked="0" layoutInCell="1" allowOverlap="1" wp14:anchorId="3B4B5D99" wp14:editId="55527BD1">
            <wp:simplePos x="0" y="0"/>
            <wp:positionH relativeFrom="margin">
              <wp:posOffset>5010150</wp:posOffset>
            </wp:positionH>
            <wp:positionV relativeFrom="paragraph">
              <wp:posOffset>13335</wp:posOffset>
            </wp:positionV>
            <wp:extent cx="1581785" cy="2857500"/>
            <wp:effectExtent l="0" t="0" r="0" b="0"/>
            <wp:wrapSquare wrapText="bothSides"/>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1581785" cy="2857500"/>
                    </a:xfrm>
                    <a:prstGeom prst="rect">
                      <a:avLst/>
                    </a:prstGeom>
                  </pic:spPr>
                </pic:pic>
              </a:graphicData>
            </a:graphic>
            <wp14:sizeRelH relativeFrom="margin">
              <wp14:pctWidth>0</wp14:pctWidth>
            </wp14:sizeRelH>
            <wp14:sizeRelV relativeFrom="margin">
              <wp14:pctHeight>0</wp14:pctHeight>
            </wp14:sizeRelV>
          </wp:anchor>
        </w:drawing>
      </w:r>
      <w:r w:rsidR="004C01FE" w:rsidRPr="004C01FE">
        <w:rPr>
          <w:u w:val="single"/>
          <w:lang w:eastAsia="ja-JP"/>
        </w:rPr>
        <w:t>En résumé, 5 paramètres ont été configurés</w:t>
      </w:r>
      <w:r w:rsidR="004C01FE">
        <w:rPr>
          <w:lang w:eastAsia="ja-JP"/>
        </w:rPr>
        <w:t xml:space="preserve"> : </w:t>
      </w:r>
    </w:p>
    <w:p w14:paraId="6E175BBB" w14:textId="77777777" w:rsidR="004C01FE" w:rsidRDefault="00A522B0" w:rsidP="004C01FE">
      <w:pPr>
        <w:spacing w:after="0" w:line="240" w:lineRule="auto"/>
        <w:rPr>
          <w:lang w:eastAsia="ja-JP"/>
        </w:rPr>
      </w:pPr>
      <w:r>
        <w:rPr>
          <w:noProof/>
        </w:rPr>
        <w:drawing>
          <wp:anchor distT="0" distB="0" distL="114300" distR="114300" simplePos="0" relativeHeight="251810816" behindDoc="0" locked="0" layoutInCell="1" allowOverlap="1" wp14:anchorId="5864D478" wp14:editId="2F37EDBD">
            <wp:simplePos x="0" y="0"/>
            <wp:positionH relativeFrom="column">
              <wp:posOffset>1569720</wp:posOffset>
            </wp:positionH>
            <wp:positionV relativeFrom="paragraph">
              <wp:posOffset>52705</wp:posOffset>
            </wp:positionV>
            <wp:extent cx="1557655" cy="2657475"/>
            <wp:effectExtent l="0" t="0" r="4445" b="9525"/>
            <wp:wrapSquare wrapText="bothSides"/>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1557655" cy="2657475"/>
                    </a:xfrm>
                    <a:prstGeom prst="rect">
                      <a:avLst/>
                    </a:prstGeom>
                  </pic:spPr>
                </pic:pic>
              </a:graphicData>
            </a:graphic>
            <wp14:sizeRelH relativeFrom="margin">
              <wp14:pctWidth>0</wp14:pctWidth>
            </wp14:sizeRelH>
            <wp14:sizeRelV relativeFrom="margin">
              <wp14:pctHeight>0</wp14:pctHeight>
            </wp14:sizeRelV>
          </wp:anchor>
        </w:drawing>
      </w:r>
    </w:p>
    <w:p w14:paraId="112713B7" w14:textId="77777777" w:rsidR="004C01FE" w:rsidRDefault="004C01FE" w:rsidP="004C01FE">
      <w:pPr>
        <w:spacing w:after="0" w:line="240" w:lineRule="auto"/>
        <w:rPr>
          <w:lang w:eastAsia="ja-JP"/>
        </w:rPr>
      </w:pPr>
      <w:r>
        <w:rPr>
          <w:lang w:eastAsia="ja-JP"/>
        </w:rPr>
        <w:sym w:font="Wingdings" w:char="F0C4"/>
      </w:r>
      <w:r>
        <w:rPr>
          <w:lang w:eastAsia="ja-JP"/>
        </w:rPr>
        <w:t xml:space="preserve"> Pour le bouton </w:t>
      </w:r>
    </w:p>
    <w:p w14:paraId="232C13D9" w14:textId="77777777" w:rsidR="004C01FE" w:rsidRPr="004C01FE" w:rsidRDefault="004C01FE" w:rsidP="004C01FE">
      <w:pPr>
        <w:spacing w:after="0" w:line="240" w:lineRule="auto"/>
        <w:rPr>
          <w:b/>
          <w:lang w:eastAsia="ja-JP"/>
        </w:rPr>
      </w:pPr>
      <w:r w:rsidRPr="004C01FE">
        <w:rPr>
          <w:b/>
          <w:lang w:eastAsia="ja-JP"/>
        </w:rPr>
        <w:t xml:space="preserve">ON/OFF : </w:t>
      </w:r>
    </w:p>
    <w:p w14:paraId="6D02206E" w14:textId="77777777" w:rsidR="004C01FE" w:rsidRDefault="004C01FE" w:rsidP="004C01FE">
      <w:pPr>
        <w:spacing w:after="0" w:line="240" w:lineRule="auto"/>
        <w:rPr>
          <w:lang w:eastAsia="ja-JP"/>
        </w:rPr>
      </w:pPr>
      <w:r>
        <w:rPr>
          <w:lang w:eastAsia="ja-JP"/>
        </w:rPr>
        <w:tab/>
      </w:r>
      <w:r>
        <w:rPr>
          <w:lang w:eastAsia="ja-JP"/>
        </w:rPr>
        <w:tab/>
      </w:r>
      <w:r>
        <w:rPr>
          <w:lang w:eastAsia="ja-JP"/>
        </w:rPr>
        <w:tab/>
        <w:t xml:space="preserve">Pour le bouton </w:t>
      </w:r>
      <w:r w:rsidRPr="004C01FE">
        <w:rPr>
          <w:b/>
          <w:lang w:eastAsia="ja-JP"/>
        </w:rPr>
        <w:t>RAZ :</w:t>
      </w:r>
      <w:r>
        <w:rPr>
          <w:lang w:eastAsia="ja-JP"/>
        </w:rPr>
        <w:t xml:space="preserve"> </w:t>
      </w:r>
    </w:p>
    <w:p w14:paraId="05A3096F" w14:textId="77777777" w:rsidR="004C01FE" w:rsidRDefault="004C01FE" w:rsidP="004C01FE">
      <w:pPr>
        <w:spacing w:after="0" w:line="240" w:lineRule="auto"/>
        <w:rPr>
          <w:lang w:eastAsia="ja-JP"/>
        </w:rPr>
      </w:pPr>
    </w:p>
    <w:p w14:paraId="5AADA956" w14:textId="77777777" w:rsidR="004C01FE" w:rsidRDefault="004C01FE" w:rsidP="004C01FE">
      <w:pPr>
        <w:spacing w:after="0" w:line="240" w:lineRule="auto"/>
        <w:rPr>
          <w:lang w:eastAsia="ja-JP"/>
        </w:rPr>
      </w:pPr>
    </w:p>
    <w:p w14:paraId="5346230E" w14:textId="77777777" w:rsidR="004C01FE" w:rsidRDefault="004C01FE" w:rsidP="004C01FE">
      <w:pPr>
        <w:spacing w:after="0" w:line="240" w:lineRule="auto"/>
        <w:rPr>
          <w:lang w:eastAsia="ja-JP"/>
        </w:rPr>
      </w:pPr>
    </w:p>
    <w:p w14:paraId="44BBAF9F" w14:textId="77777777" w:rsidR="004C01FE" w:rsidRDefault="004C01FE" w:rsidP="004C01FE">
      <w:pPr>
        <w:spacing w:after="0" w:line="240" w:lineRule="auto"/>
        <w:rPr>
          <w:lang w:eastAsia="ja-JP"/>
        </w:rPr>
      </w:pPr>
    </w:p>
    <w:p w14:paraId="6F4D30F0" w14:textId="77777777" w:rsidR="004C01FE" w:rsidRDefault="004C01FE" w:rsidP="004C01FE">
      <w:pPr>
        <w:spacing w:after="0" w:line="240" w:lineRule="auto"/>
        <w:rPr>
          <w:lang w:eastAsia="ja-JP"/>
        </w:rPr>
      </w:pPr>
    </w:p>
    <w:p w14:paraId="7F5B60A5" w14:textId="77777777" w:rsidR="00A522B0" w:rsidRDefault="00A522B0" w:rsidP="004C01FE">
      <w:pPr>
        <w:spacing w:after="0" w:line="240" w:lineRule="auto"/>
        <w:rPr>
          <w:lang w:eastAsia="ja-JP"/>
        </w:rPr>
      </w:pPr>
    </w:p>
    <w:p w14:paraId="6F9784B6" w14:textId="77777777" w:rsidR="00A522B0" w:rsidRDefault="00A522B0" w:rsidP="004C01FE">
      <w:pPr>
        <w:spacing w:after="0" w:line="240" w:lineRule="auto"/>
        <w:rPr>
          <w:lang w:eastAsia="ja-JP"/>
        </w:rPr>
      </w:pPr>
    </w:p>
    <w:p w14:paraId="22CB342D" w14:textId="77777777" w:rsidR="00A522B0" w:rsidRDefault="00A522B0" w:rsidP="004C01FE">
      <w:pPr>
        <w:spacing w:after="0" w:line="240" w:lineRule="auto"/>
        <w:rPr>
          <w:lang w:eastAsia="ja-JP"/>
        </w:rPr>
      </w:pPr>
    </w:p>
    <w:p w14:paraId="689D7823" w14:textId="77777777" w:rsidR="00A522B0" w:rsidRDefault="00A522B0" w:rsidP="004C01FE">
      <w:pPr>
        <w:spacing w:after="0" w:line="240" w:lineRule="auto"/>
        <w:rPr>
          <w:lang w:eastAsia="ja-JP"/>
        </w:rPr>
      </w:pPr>
    </w:p>
    <w:p w14:paraId="7C16D617" w14:textId="77777777" w:rsidR="00A522B0" w:rsidRDefault="00A522B0" w:rsidP="004C01FE">
      <w:pPr>
        <w:spacing w:after="0" w:line="240" w:lineRule="auto"/>
        <w:rPr>
          <w:lang w:eastAsia="ja-JP"/>
        </w:rPr>
      </w:pPr>
    </w:p>
    <w:p w14:paraId="13202878" w14:textId="77777777" w:rsidR="00A522B0" w:rsidRDefault="00A522B0" w:rsidP="004C01FE">
      <w:pPr>
        <w:spacing w:after="0" w:line="240" w:lineRule="auto"/>
        <w:rPr>
          <w:lang w:eastAsia="ja-JP"/>
        </w:rPr>
      </w:pPr>
    </w:p>
    <w:p w14:paraId="53BD3DAA" w14:textId="77777777" w:rsidR="00A522B0" w:rsidRDefault="00A522B0" w:rsidP="004C01FE">
      <w:pPr>
        <w:spacing w:after="0" w:line="240" w:lineRule="auto"/>
        <w:rPr>
          <w:lang w:eastAsia="ja-JP"/>
        </w:rPr>
      </w:pPr>
    </w:p>
    <w:p w14:paraId="1DF373D5" w14:textId="77777777" w:rsidR="00A522B0" w:rsidRDefault="00A522B0" w:rsidP="004C01FE">
      <w:pPr>
        <w:spacing w:after="0" w:line="240" w:lineRule="auto"/>
        <w:rPr>
          <w:lang w:eastAsia="ja-JP"/>
        </w:rPr>
      </w:pPr>
      <w:r>
        <w:rPr>
          <w:lang w:eastAsia="ja-JP"/>
        </w:rPr>
        <w:t>/Sauvegarder, compiler et transférer /Lancer VNC ou Visualiser sur l’écran du PP400 /Tester le bon fonctionnement.</w:t>
      </w:r>
    </w:p>
    <w:p w14:paraId="1FAF7A63" w14:textId="77777777" w:rsidR="009C5908" w:rsidRDefault="009C5908">
      <w:pPr>
        <w:spacing w:after="0" w:line="240" w:lineRule="auto"/>
        <w:rPr>
          <w:lang w:eastAsia="ja-JP"/>
        </w:rPr>
      </w:pPr>
      <w:r>
        <w:rPr>
          <w:lang w:eastAsia="ja-JP"/>
        </w:rPr>
        <w:br w:type="page"/>
      </w:r>
    </w:p>
    <w:p w14:paraId="29F6F0CC" w14:textId="77777777" w:rsidR="009C5908" w:rsidRDefault="009C5908">
      <w:pPr>
        <w:spacing w:after="0" w:line="240" w:lineRule="auto"/>
        <w:rPr>
          <w:lang w:eastAsia="ja-JP"/>
        </w:rPr>
      </w:pPr>
    </w:p>
    <w:p w14:paraId="01808ADE" w14:textId="77777777" w:rsidR="009C5908" w:rsidRDefault="009C5908" w:rsidP="00ED34BB">
      <w:pPr>
        <w:pStyle w:val="Heading2"/>
      </w:pPr>
      <w:bookmarkStart w:id="30" w:name="_Toc21518974"/>
      <w:r w:rsidRPr="009C5908">
        <w:t xml:space="preserve">ETAPE </w:t>
      </w:r>
      <w:r w:rsidR="00ED34BB">
        <w:t>9</w:t>
      </w:r>
      <w:r w:rsidRPr="009C5908">
        <w:t xml:space="preserve"> : AJOUT D’UN VOYANT ET D’UN INDICATEUR SUR LA VISUALISATION</w:t>
      </w:r>
      <w:bookmarkEnd w:id="30"/>
    </w:p>
    <w:p w14:paraId="3B5C2870" w14:textId="77777777" w:rsidR="00ED34BB" w:rsidRPr="00ED34BB" w:rsidRDefault="00ED34BB" w:rsidP="00ED34BB">
      <w:pPr>
        <w:rPr>
          <w:lang w:eastAsia="ja-JP"/>
        </w:rPr>
      </w:pPr>
      <w:r w:rsidRPr="00ED34BB">
        <w:rPr>
          <w:u w:val="single"/>
          <w:lang w:eastAsia="ja-JP"/>
        </w:rPr>
        <w:t>Procédure </w:t>
      </w:r>
      <w:r>
        <w:rPr>
          <w:lang w:eastAsia="ja-JP"/>
        </w:rPr>
        <w:t xml:space="preserve">: </w:t>
      </w:r>
    </w:p>
    <w:p w14:paraId="59881698" w14:textId="77777777" w:rsidR="00ED34BB" w:rsidRDefault="00ED34BB" w:rsidP="00ED34BB">
      <w:pPr>
        <w:pStyle w:val="Heading3"/>
      </w:pPr>
      <w:bookmarkStart w:id="31" w:name="_Toc21518975"/>
      <w:r>
        <w:t>Création d’une « Color Map »</w:t>
      </w:r>
      <w:bookmarkEnd w:id="31"/>
    </w:p>
    <w:p w14:paraId="54D7BC94" w14:textId="77777777" w:rsidR="00F53745" w:rsidRDefault="00F53745" w:rsidP="00F53745">
      <w:pPr>
        <w:spacing w:after="0" w:line="240" w:lineRule="auto"/>
        <w:rPr>
          <w:lang w:eastAsia="ja-JP"/>
        </w:rPr>
      </w:pPr>
      <w:r>
        <w:rPr>
          <w:noProof/>
          <w:lang w:eastAsia="ja-JP"/>
        </w:rPr>
        <w:drawing>
          <wp:anchor distT="0" distB="0" distL="114300" distR="114300" simplePos="0" relativeHeight="251822080" behindDoc="0" locked="0" layoutInCell="1" allowOverlap="1" wp14:anchorId="0FA845F4" wp14:editId="45905065">
            <wp:simplePos x="0" y="0"/>
            <wp:positionH relativeFrom="margin">
              <wp:align>right</wp:align>
            </wp:positionH>
            <wp:positionV relativeFrom="paragraph">
              <wp:posOffset>13970</wp:posOffset>
            </wp:positionV>
            <wp:extent cx="2353310" cy="2143125"/>
            <wp:effectExtent l="0" t="0" r="8890" b="9525"/>
            <wp:wrapSquare wrapText="bothSides"/>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5331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1D13">
        <w:rPr>
          <w:lang w:eastAsia="ja-JP"/>
        </w:rPr>
        <w:sym w:font="Wingdings" w:char="F0C4"/>
      </w:r>
      <w:r w:rsidR="00DB1D13">
        <w:rPr>
          <w:lang w:eastAsia="ja-JP"/>
        </w:rPr>
        <w:t xml:space="preserve"> </w:t>
      </w:r>
      <w:r w:rsidR="00ED34BB">
        <w:rPr>
          <w:lang w:eastAsia="ja-JP"/>
        </w:rPr>
        <w:t xml:space="preserve">Un clic droit </w:t>
      </w:r>
      <w:r>
        <w:rPr>
          <w:lang w:eastAsia="ja-JP"/>
        </w:rPr>
        <w:t xml:space="preserve">sur Color Maps </w:t>
      </w:r>
      <w:r w:rsidR="00ED34BB">
        <w:rPr>
          <w:lang w:eastAsia="ja-JP"/>
        </w:rPr>
        <w:t>permet d’ajouter une nouvelle ColorMap</w:t>
      </w:r>
      <w:r>
        <w:rPr>
          <w:lang w:eastAsia="ja-JP"/>
        </w:rPr>
        <w:t xml:space="preserve"> : </w:t>
      </w:r>
    </w:p>
    <w:p w14:paraId="736A612A" w14:textId="77777777" w:rsidR="00ED34BB" w:rsidRDefault="00F53745" w:rsidP="00F53745">
      <w:pPr>
        <w:spacing w:after="0" w:line="240" w:lineRule="auto"/>
        <w:ind w:left="708"/>
        <w:rPr>
          <w:lang w:eastAsia="ja-JP"/>
        </w:rPr>
      </w:pPr>
      <w:r>
        <w:rPr>
          <w:noProof/>
        </w:rPr>
        <w:drawing>
          <wp:anchor distT="0" distB="0" distL="114300" distR="114300" simplePos="0" relativeHeight="251823104" behindDoc="0" locked="0" layoutInCell="1" allowOverlap="1" wp14:anchorId="4C6919B8" wp14:editId="770C7850">
            <wp:simplePos x="0" y="0"/>
            <wp:positionH relativeFrom="margin">
              <wp:posOffset>1647825</wp:posOffset>
            </wp:positionH>
            <wp:positionV relativeFrom="paragraph">
              <wp:posOffset>116840</wp:posOffset>
            </wp:positionV>
            <wp:extent cx="1371600" cy="990600"/>
            <wp:effectExtent l="0" t="0" r="0" b="0"/>
            <wp:wrapSquare wrapText="bothSides"/>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371600" cy="990600"/>
                    </a:xfrm>
                    <a:prstGeom prst="rect">
                      <a:avLst/>
                    </a:prstGeom>
                  </pic:spPr>
                </pic:pic>
              </a:graphicData>
            </a:graphic>
          </wp:anchor>
        </w:drawing>
      </w:r>
      <w:r>
        <w:rPr>
          <w:lang w:eastAsia="ja-JP"/>
        </w:rPr>
        <w:t>/ Add ColorMap</w:t>
      </w:r>
    </w:p>
    <w:p w14:paraId="531E7B92" w14:textId="77777777" w:rsidR="00F53745" w:rsidRDefault="00F53745" w:rsidP="00F53745">
      <w:pPr>
        <w:spacing w:after="0" w:line="240" w:lineRule="auto"/>
        <w:rPr>
          <w:lang w:eastAsia="ja-JP"/>
        </w:rPr>
      </w:pPr>
    </w:p>
    <w:p w14:paraId="53777EDB" w14:textId="77777777" w:rsidR="00F53745" w:rsidRDefault="00F53745" w:rsidP="00F53745">
      <w:pPr>
        <w:spacing w:after="0" w:line="240" w:lineRule="auto"/>
        <w:rPr>
          <w:lang w:eastAsia="ja-JP"/>
        </w:rPr>
      </w:pPr>
    </w:p>
    <w:p w14:paraId="2A4A8A33" w14:textId="77777777" w:rsidR="00F53745" w:rsidRDefault="00F53745" w:rsidP="00F53745">
      <w:pPr>
        <w:spacing w:after="0" w:line="240" w:lineRule="auto"/>
        <w:rPr>
          <w:lang w:eastAsia="ja-JP"/>
        </w:rPr>
      </w:pPr>
    </w:p>
    <w:p w14:paraId="08A49CEC" w14:textId="77777777" w:rsidR="00F53745" w:rsidRDefault="00F53745" w:rsidP="00F53745">
      <w:pPr>
        <w:spacing w:after="0" w:line="240" w:lineRule="auto"/>
        <w:rPr>
          <w:lang w:eastAsia="ja-JP"/>
        </w:rPr>
      </w:pPr>
    </w:p>
    <w:p w14:paraId="2E24CDC5" w14:textId="77777777" w:rsidR="00F53745" w:rsidRDefault="00F53745" w:rsidP="00F53745">
      <w:pPr>
        <w:spacing w:after="0" w:line="240" w:lineRule="auto"/>
        <w:rPr>
          <w:lang w:eastAsia="ja-JP"/>
        </w:rPr>
      </w:pPr>
    </w:p>
    <w:p w14:paraId="54F6D5B5" w14:textId="77777777" w:rsidR="00DB1D13" w:rsidRDefault="00DB1D13" w:rsidP="00F53745">
      <w:pPr>
        <w:spacing w:after="0" w:line="240" w:lineRule="auto"/>
        <w:rPr>
          <w:lang w:eastAsia="ja-JP"/>
        </w:rPr>
      </w:pPr>
    </w:p>
    <w:p w14:paraId="1C71641C" w14:textId="77777777" w:rsidR="00ED34BB" w:rsidRDefault="00F53745" w:rsidP="00F53745">
      <w:pPr>
        <w:spacing w:after="0" w:line="240" w:lineRule="auto"/>
        <w:ind w:firstLine="708"/>
        <w:rPr>
          <w:lang w:eastAsia="ja-JP"/>
        </w:rPr>
      </w:pPr>
      <w:r>
        <w:rPr>
          <w:lang w:eastAsia="ja-JP"/>
        </w:rPr>
        <w:t xml:space="preserve">/ </w:t>
      </w:r>
      <w:r w:rsidR="00ED34BB">
        <w:rPr>
          <w:lang w:eastAsia="ja-JP"/>
        </w:rPr>
        <w:t>Ajout des éléments</w:t>
      </w:r>
      <w:r>
        <w:rPr>
          <w:lang w:eastAsia="ja-JP"/>
        </w:rPr>
        <w:t xml:space="preserve"> </w:t>
      </w:r>
      <w:r>
        <w:rPr>
          <w:lang w:eastAsia="ja-JP"/>
        </w:rPr>
        <w:sym w:font="Wingdings" w:char="F0F0"/>
      </w:r>
      <w:r>
        <w:rPr>
          <w:lang w:eastAsia="ja-JP"/>
        </w:rPr>
        <w:t xml:space="preserve"> </w:t>
      </w:r>
      <w:r w:rsidR="00ED34BB">
        <w:rPr>
          <w:lang w:eastAsia="ja-JP"/>
        </w:rPr>
        <w:t xml:space="preserve"> clic droit dans la fenêtre</w:t>
      </w:r>
      <w:r>
        <w:rPr>
          <w:lang w:eastAsia="ja-JP"/>
        </w:rPr>
        <w:t xml:space="preserve"> centrale</w:t>
      </w:r>
    </w:p>
    <w:p w14:paraId="451A5A77" w14:textId="77777777" w:rsidR="00F53745" w:rsidRDefault="00F53745" w:rsidP="00F53745">
      <w:pPr>
        <w:spacing w:after="0" w:line="240" w:lineRule="auto"/>
        <w:ind w:left="708" w:firstLine="708"/>
        <w:rPr>
          <w:lang w:eastAsia="ja-JP"/>
        </w:rPr>
      </w:pPr>
      <w:r>
        <w:rPr>
          <w:lang w:eastAsia="ja-JP"/>
        </w:rPr>
        <w:t>/ Add ColorMap Item</w:t>
      </w:r>
    </w:p>
    <w:p w14:paraId="1F0D6E56" w14:textId="77777777" w:rsidR="00F53745" w:rsidRDefault="00F53745" w:rsidP="00F53745">
      <w:pPr>
        <w:spacing w:after="0" w:line="240" w:lineRule="auto"/>
        <w:rPr>
          <w:lang w:eastAsia="ja-JP"/>
        </w:rPr>
      </w:pPr>
    </w:p>
    <w:p w14:paraId="614E8A52" w14:textId="77777777" w:rsidR="00F53745" w:rsidRDefault="00F53745" w:rsidP="00F53745">
      <w:pPr>
        <w:spacing w:after="0" w:line="240" w:lineRule="auto"/>
        <w:rPr>
          <w:lang w:eastAsia="ja-JP"/>
        </w:rPr>
      </w:pPr>
      <w:r>
        <w:rPr>
          <w:noProof/>
          <w:lang w:eastAsia="ja-JP"/>
        </w:rPr>
        <w:drawing>
          <wp:inline distT="0" distB="0" distL="0" distR="0" wp14:anchorId="3470986A" wp14:editId="5E93DE04">
            <wp:extent cx="3952875" cy="1133475"/>
            <wp:effectExtent l="0" t="0" r="9525" b="952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52875" cy="1133475"/>
                    </a:xfrm>
                    <a:prstGeom prst="rect">
                      <a:avLst/>
                    </a:prstGeom>
                    <a:noFill/>
                    <a:ln>
                      <a:noFill/>
                    </a:ln>
                  </pic:spPr>
                </pic:pic>
              </a:graphicData>
            </a:graphic>
          </wp:inline>
        </w:drawing>
      </w:r>
    </w:p>
    <w:p w14:paraId="1D1D44A8" w14:textId="77777777" w:rsidR="00F53745" w:rsidRDefault="00F53745" w:rsidP="00F53745">
      <w:pPr>
        <w:spacing w:after="0" w:line="240" w:lineRule="auto"/>
        <w:ind w:firstLine="708"/>
        <w:rPr>
          <w:lang w:eastAsia="ja-JP"/>
        </w:rPr>
      </w:pPr>
    </w:p>
    <w:p w14:paraId="06DFA4D8" w14:textId="77777777" w:rsidR="00ED34BB" w:rsidRDefault="00F53745" w:rsidP="00F53745">
      <w:pPr>
        <w:spacing w:after="0" w:line="240" w:lineRule="auto"/>
        <w:ind w:firstLine="708"/>
        <w:rPr>
          <w:lang w:eastAsia="ja-JP"/>
        </w:rPr>
      </w:pPr>
      <w:r>
        <w:rPr>
          <w:lang w:eastAsia="ja-JP"/>
        </w:rPr>
        <w:t xml:space="preserve">/ </w:t>
      </w:r>
      <w:r w:rsidR="00ED34BB">
        <w:rPr>
          <w:lang w:eastAsia="ja-JP"/>
        </w:rPr>
        <w:t>L’index s’incrémente automatiquement lors de l’ajout d’un nouvel élément.</w:t>
      </w:r>
    </w:p>
    <w:p w14:paraId="4CC3B4B4" w14:textId="77777777" w:rsidR="00FA7549" w:rsidRDefault="00FA7549" w:rsidP="00F53745">
      <w:pPr>
        <w:spacing w:after="0" w:line="240" w:lineRule="auto"/>
        <w:rPr>
          <w:lang w:eastAsia="ja-JP"/>
        </w:rPr>
      </w:pPr>
      <w:r w:rsidRPr="00F53745">
        <w:rPr>
          <w:noProof/>
        </w:rPr>
        <w:drawing>
          <wp:anchor distT="0" distB="0" distL="114300" distR="114300" simplePos="0" relativeHeight="251825152" behindDoc="0" locked="0" layoutInCell="1" allowOverlap="1" wp14:anchorId="69B9328A" wp14:editId="00D4D857">
            <wp:simplePos x="0" y="0"/>
            <wp:positionH relativeFrom="column">
              <wp:posOffset>542925</wp:posOffset>
            </wp:positionH>
            <wp:positionV relativeFrom="paragraph">
              <wp:posOffset>69850</wp:posOffset>
            </wp:positionV>
            <wp:extent cx="3638550" cy="590550"/>
            <wp:effectExtent l="0" t="0" r="0" b="0"/>
            <wp:wrapSquare wrapText="bothSides"/>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638550" cy="590550"/>
                    </a:xfrm>
                    <a:prstGeom prst="rect">
                      <a:avLst/>
                    </a:prstGeom>
                  </pic:spPr>
                </pic:pic>
              </a:graphicData>
            </a:graphic>
          </wp:anchor>
        </w:drawing>
      </w:r>
    </w:p>
    <w:p w14:paraId="0AF84D1D" w14:textId="77777777" w:rsidR="00FA7549" w:rsidRDefault="00FA7549" w:rsidP="00F53745">
      <w:pPr>
        <w:spacing w:after="0" w:line="240" w:lineRule="auto"/>
        <w:rPr>
          <w:lang w:eastAsia="ja-JP"/>
        </w:rPr>
      </w:pPr>
    </w:p>
    <w:p w14:paraId="72B2FE57" w14:textId="77777777" w:rsidR="00FA7549" w:rsidRDefault="00FA7549" w:rsidP="00F53745">
      <w:pPr>
        <w:spacing w:after="0" w:line="240" w:lineRule="auto"/>
        <w:rPr>
          <w:lang w:eastAsia="ja-JP"/>
        </w:rPr>
      </w:pPr>
    </w:p>
    <w:p w14:paraId="57D44145" w14:textId="77777777" w:rsidR="00FA7549" w:rsidRDefault="00FA7549" w:rsidP="00F53745">
      <w:pPr>
        <w:spacing w:after="0" w:line="240" w:lineRule="auto"/>
        <w:rPr>
          <w:lang w:eastAsia="ja-JP"/>
        </w:rPr>
      </w:pPr>
    </w:p>
    <w:p w14:paraId="04D8E30A" w14:textId="77777777" w:rsidR="00F53745" w:rsidRDefault="00F53745" w:rsidP="00F53745">
      <w:pPr>
        <w:spacing w:after="0" w:line="240" w:lineRule="auto"/>
        <w:rPr>
          <w:lang w:eastAsia="ja-JP"/>
        </w:rPr>
      </w:pPr>
    </w:p>
    <w:p w14:paraId="0F8AAA7D" w14:textId="77777777" w:rsidR="00FA7549" w:rsidRDefault="00FA7549" w:rsidP="00F53745">
      <w:pPr>
        <w:spacing w:after="0" w:line="240" w:lineRule="auto"/>
        <w:rPr>
          <w:lang w:eastAsia="ja-JP"/>
        </w:rPr>
      </w:pPr>
      <w:r>
        <w:rPr>
          <w:lang w:eastAsia="ja-JP"/>
        </w:rPr>
        <w:t xml:space="preserve">/ </w:t>
      </w:r>
      <w:r w:rsidR="00ED34BB">
        <w:rPr>
          <w:lang w:eastAsia="ja-JP"/>
        </w:rPr>
        <w:t>Choix des couleurs de contour et de 1</w:t>
      </w:r>
      <w:r w:rsidR="00ED34BB" w:rsidRPr="00ED34BB">
        <w:rPr>
          <w:vertAlign w:val="superscript"/>
          <w:lang w:eastAsia="ja-JP"/>
        </w:rPr>
        <w:t>er</w:t>
      </w:r>
      <w:r w:rsidR="00ED34BB">
        <w:rPr>
          <w:lang w:eastAsia="ja-JP"/>
        </w:rPr>
        <w:t xml:space="preserve"> plan (pour chaque index). </w:t>
      </w:r>
    </w:p>
    <w:p w14:paraId="55BB2532" w14:textId="77777777" w:rsidR="00FA7549" w:rsidRDefault="00FA7549" w:rsidP="00F53745">
      <w:pPr>
        <w:spacing w:after="0" w:line="240" w:lineRule="auto"/>
        <w:rPr>
          <w:lang w:eastAsia="ja-JP"/>
        </w:rPr>
      </w:pPr>
    </w:p>
    <w:p w14:paraId="078EDA51" w14:textId="77777777" w:rsidR="00FA7549" w:rsidRDefault="00FA7549" w:rsidP="00FA7549">
      <w:pPr>
        <w:spacing w:after="0" w:line="240" w:lineRule="auto"/>
        <w:rPr>
          <w:lang w:eastAsia="ja-JP"/>
        </w:rPr>
      </w:pPr>
      <w:r>
        <w:rPr>
          <w:noProof/>
          <w:lang w:eastAsia="ja-JP"/>
        </w:rPr>
        <w:drawing>
          <wp:anchor distT="0" distB="0" distL="114300" distR="114300" simplePos="0" relativeHeight="251824128" behindDoc="0" locked="0" layoutInCell="1" allowOverlap="1" wp14:anchorId="007C2CEB" wp14:editId="36D3E666">
            <wp:simplePos x="0" y="0"/>
            <wp:positionH relativeFrom="margin">
              <wp:align>left</wp:align>
            </wp:positionH>
            <wp:positionV relativeFrom="paragraph">
              <wp:posOffset>8890</wp:posOffset>
            </wp:positionV>
            <wp:extent cx="3152775" cy="1273092"/>
            <wp:effectExtent l="0" t="0" r="0" b="3810"/>
            <wp:wrapSquare wrapText="bothSides"/>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152775" cy="1273092"/>
                    </a:xfrm>
                    <a:prstGeom prst="rect">
                      <a:avLst/>
                    </a:prstGeom>
                    <a:noFill/>
                    <a:ln>
                      <a:noFill/>
                    </a:ln>
                  </pic:spPr>
                </pic:pic>
              </a:graphicData>
            </a:graphic>
          </wp:anchor>
        </w:drawing>
      </w:r>
      <w:r>
        <w:rPr>
          <w:lang w:eastAsia="ja-JP"/>
        </w:rPr>
        <w:sym w:font="Wingdings" w:char="F0E8"/>
      </w:r>
      <w:r>
        <w:rPr>
          <w:lang w:eastAsia="ja-JP"/>
        </w:rPr>
        <w:t xml:space="preserve"> Index 0 : </w:t>
      </w:r>
      <w:r w:rsidR="00ED34BB">
        <w:rPr>
          <w:lang w:eastAsia="ja-JP"/>
        </w:rPr>
        <w:t xml:space="preserve">Contour noir </w:t>
      </w:r>
      <w:r>
        <w:rPr>
          <w:lang w:eastAsia="ja-JP"/>
        </w:rPr>
        <w:t xml:space="preserve">(0) </w:t>
      </w:r>
      <w:r w:rsidR="00ED34BB">
        <w:rPr>
          <w:lang w:eastAsia="ja-JP"/>
        </w:rPr>
        <w:t xml:space="preserve">et voyant bleu </w:t>
      </w:r>
      <w:r>
        <w:rPr>
          <w:lang w:eastAsia="ja-JP"/>
        </w:rPr>
        <w:t>foncé (201)</w:t>
      </w:r>
    </w:p>
    <w:p w14:paraId="0E59FF2A" w14:textId="77777777" w:rsidR="00FA7549" w:rsidRDefault="00FA7549" w:rsidP="00FA7549">
      <w:pPr>
        <w:spacing w:after="0" w:line="240" w:lineRule="auto"/>
        <w:rPr>
          <w:lang w:eastAsia="ja-JP"/>
        </w:rPr>
      </w:pPr>
      <w:r>
        <w:rPr>
          <w:lang w:eastAsia="ja-JP"/>
        </w:rPr>
        <w:sym w:font="Wingdings" w:char="F0E8"/>
      </w:r>
      <w:r>
        <w:rPr>
          <w:lang w:eastAsia="ja-JP"/>
        </w:rPr>
        <w:t xml:space="preserve"> Index 1 : Contour noir (0) et voyant bleu clair (196)</w:t>
      </w:r>
    </w:p>
    <w:p w14:paraId="2D9EA867" w14:textId="77777777" w:rsidR="00FA7549" w:rsidRDefault="00FA7549" w:rsidP="00F53745">
      <w:pPr>
        <w:spacing w:after="0" w:line="240" w:lineRule="auto"/>
        <w:rPr>
          <w:lang w:eastAsia="ja-JP"/>
        </w:rPr>
      </w:pPr>
      <w:r>
        <w:rPr>
          <w:noProof/>
          <w:lang w:eastAsia="ja-JP"/>
        </w:rPr>
        <w:drawing>
          <wp:anchor distT="0" distB="0" distL="114300" distR="114300" simplePos="0" relativeHeight="251826176" behindDoc="0" locked="0" layoutInCell="1" allowOverlap="1" wp14:anchorId="7A3AB0C7" wp14:editId="389CAC18">
            <wp:simplePos x="0" y="0"/>
            <wp:positionH relativeFrom="margin">
              <wp:align>right</wp:align>
            </wp:positionH>
            <wp:positionV relativeFrom="paragraph">
              <wp:posOffset>72390</wp:posOffset>
            </wp:positionV>
            <wp:extent cx="2057400" cy="2201545"/>
            <wp:effectExtent l="0" t="0" r="0" b="8255"/>
            <wp:wrapSquare wrapText="bothSides"/>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57400" cy="2201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AF4F76" w14:textId="77777777" w:rsidR="00FA7549" w:rsidRDefault="00FA7549" w:rsidP="00F53745">
      <w:pPr>
        <w:spacing w:after="0" w:line="240" w:lineRule="auto"/>
        <w:rPr>
          <w:lang w:eastAsia="ja-JP"/>
        </w:rPr>
      </w:pPr>
    </w:p>
    <w:p w14:paraId="728825C0" w14:textId="77777777" w:rsidR="00FA7549" w:rsidRDefault="00FA7549" w:rsidP="00F53745">
      <w:pPr>
        <w:spacing w:after="0" w:line="240" w:lineRule="auto"/>
        <w:rPr>
          <w:lang w:eastAsia="ja-JP"/>
        </w:rPr>
      </w:pPr>
    </w:p>
    <w:p w14:paraId="6C1D2651" w14:textId="77777777" w:rsidR="00FA7549" w:rsidRDefault="00FA7549" w:rsidP="00F53745">
      <w:pPr>
        <w:spacing w:after="0" w:line="240" w:lineRule="auto"/>
        <w:rPr>
          <w:lang w:eastAsia="ja-JP"/>
        </w:rPr>
      </w:pPr>
    </w:p>
    <w:p w14:paraId="3553DD19" w14:textId="77777777" w:rsidR="00FA7549" w:rsidRDefault="00FA7549" w:rsidP="00F53745">
      <w:pPr>
        <w:spacing w:after="0" w:line="240" w:lineRule="auto"/>
        <w:rPr>
          <w:lang w:eastAsia="ja-JP"/>
        </w:rPr>
      </w:pPr>
    </w:p>
    <w:p w14:paraId="6D55E2AB" w14:textId="77777777" w:rsidR="00FA7549" w:rsidRDefault="00FA7549" w:rsidP="00F53745">
      <w:pPr>
        <w:spacing w:after="0" w:line="240" w:lineRule="auto"/>
        <w:rPr>
          <w:lang w:eastAsia="ja-JP"/>
        </w:rPr>
      </w:pPr>
    </w:p>
    <w:p w14:paraId="12E5AB1E" w14:textId="77777777" w:rsidR="00FA7549" w:rsidRDefault="00FA7549" w:rsidP="00F53745">
      <w:pPr>
        <w:spacing w:after="0" w:line="240" w:lineRule="auto"/>
        <w:rPr>
          <w:lang w:eastAsia="ja-JP"/>
        </w:rPr>
      </w:pPr>
    </w:p>
    <w:p w14:paraId="0FE24E15" w14:textId="77777777" w:rsidR="00FA7549" w:rsidRDefault="00FA7549" w:rsidP="00F53745">
      <w:pPr>
        <w:spacing w:after="0" w:line="240" w:lineRule="auto"/>
        <w:rPr>
          <w:lang w:eastAsia="ja-JP"/>
        </w:rPr>
      </w:pPr>
      <w:r>
        <w:rPr>
          <w:noProof/>
        </w:rPr>
        <mc:AlternateContent>
          <mc:Choice Requires="wps">
            <w:drawing>
              <wp:anchor distT="0" distB="0" distL="114300" distR="114300" simplePos="0" relativeHeight="251827200" behindDoc="0" locked="0" layoutInCell="1" allowOverlap="1" wp14:anchorId="6D82DA79" wp14:editId="50045848">
                <wp:simplePos x="0" y="0"/>
                <wp:positionH relativeFrom="column">
                  <wp:posOffset>2638425</wp:posOffset>
                </wp:positionH>
                <wp:positionV relativeFrom="paragraph">
                  <wp:posOffset>497840</wp:posOffset>
                </wp:positionV>
                <wp:extent cx="400050" cy="304800"/>
                <wp:effectExtent l="0" t="38100" r="57150" b="19050"/>
                <wp:wrapNone/>
                <wp:docPr id="208" name="Connecteur droit avec flèche 208"/>
                <wp:cNvGraphicFramePr/>
                <a:graphic xmlns:a="http://schemas.openxmlformats.org/drawingml/2006/main">
                  <a:graphicData uri="http://schemas.microsoft.com/office/word/2010/wordprocessingShape">
                    <wps:wsp>
                      <wps:cNvCnPr/>
                      <wps:spPr>
                        <a:xfrm flipV="1">
                          <a:off x="0" y="0"/>
                          <a:ext cx="40005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BA76E6" id="_x0000_t32" coordsize="21600,21600" o:spt="32" o:oned="t" path="m,l21600,21600e" filled="f">
                <v:path arrowok="t" fillok="f" o:connecttype="none"/>
                <o:lock v:ext="edit" shapetype="t"/>
              </v:shapetype>
              <v:shape id="Connecteur droit avec flèche 208" o:spid="_x0000_s1026" type="#_x0000_t32" style="position:absolute;margin-left:207.75pt;margin-top:39.2pt;width:31.5pt;height:24pt;flip:y;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" strokecolor="red">
                <v:stroke endarrow="block"/>
              </v:shape>
            </w:pict>
          </mc:Fallback>
        </mc:AlternateContent>
      </w:r>
      <w:r>
        <w:rPr>
          <w:noProof/>
        </w:rPr>
        <w:drawing>
          <wp:inline distT="0" distB="0" distL="0" distR="0" wp14:anchorId="51BB939A" wp14:editId="241A65CC">
            <wp:extent cx="3743325" cy="581025"/>
            <wp:effectExtent l="0" t="0" r="9525" b="952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43325" cy="581025"/>
                    </a:xfrm>
                    <a:prstGeom prst="rect">
                      <a:avLst/>
                    </a:prstGeom>
                  </pic:spPr>
                </pic:pic>
              </a:graphicData>
            </a:graphic>
          </wp:inline>
        </w:drawing>
      </w:r>
    </w:p>
    <w:p w14:paraId="77DA273C" w14:textId="77777777" w:rsidR="00FA7549" w:rsidRDefault="00FA7549" w:rsidP="00F53745">
      <w:pPr>
        <w:spacing w:after="0" w:line="240" w:lineRule="auto"/>
        <w:rPr>
          <w:lang w:eastAsia="ja-JP"/>
        </w:rPr>
      </w:pPr>
    </w:p>
    <w:p w14:paraId="07201E10" w14:textId="77777777" w:rsidR="00FA7549" w:rsidRDefault="00FA7549" w:rsidP="00F53745">
      <w:pPr>
        <w:spacing w:after="0" w:line="240" w:lineRule="auto"/>
        <w:rPr>
          <w:lang w:eastAsia="ja-JP"/>
        </w:rPr>
      </w:pPr>
      <w:r>
        <w:rPr>
          <w:lang w:eastAsia="ja-JP"/>
        </w:rPr>
        <w:t>/ Ajouter une description pour chaque index</w:t>
      </w:r>
    </w:p>
    <w:p w14:paraId="762E09A0" w14:textId="77777777" w:rsidR="00FA7549" w:rsidRDefault="00FA7549">
      <w:pPr>
        <w:spacing w:after="0" w:line="240" w:lineRule="auto"/>
        <w:rPr>
          <w:lang w:eastAsia="ja-JP"/>
        </w:rPr>
      </w:pPr>
      <w:r>
        <w:rPr>
          <w:lang w:eastAsia="ja-JP"/>
        </w:rPr>
        <w:br w:type="page"/>
      </w:r>
    </w:p>
    <w:p w14:paraId="5F3439B5" w14:textId="77777777" w:rsidR="00FA7549" w:rsidRDefault="00FA7549" w:rsidP="00F53745">
      <w:pPr>
        <w:spacing w:after="0" w:line="240" w:lineRule="auto"/>
        <w:rPr>
          <w:lang w:eastAsia="ja-JP"/>
        </w:rPr>
      </w:pPr>
      <w:r>
        <w:rPr>
          <w:lang w:eastAsia="ja-JP"/>
        </w:rPr>
        <w:lastRenderedPageBreak/>
        <w:t xml:space="preserve">/ </w:t>
      </w:r>
      <w:r w:rsidR="00ED34BB">
        <w:rPr>
          <w:lang w:eastAsia="ja-JP"/>
        </w:rPr>
        <w:t>Donner un nom à votre Color Map (double clic sur Color Maps)</w:t>
      </w:r>
      <w:r w:rsidR="002B6146">
        <w:rPr>
          <w:lang w:eastAsia="ja-JP"/>
        </w:rPr>
        <w:t xml:space="preserve"> : </w:t>
      </w:r>
      <w:r w:rsidR="002B6146" w:rsidRPr="002B6146">
        <w:rPr>
          <w:b/>
          <w:lang w:eastAsia="ja-JP"/>
        </w:rPr>
        <w:t>ColorMap_Clock</w:t>
      </w:r>
    </w:p>
    <w:p w14:paraId="7196B4E2" w14:textId="77777777" w:rsidR="002B6146" w:rsidRDefault="002B6146" w:rsidP="00F53745">
      <w:pPr>
        <w:spacing w:after="0" w:line="240" w:lineRule="auto"/>
        <w:rPr>
          <w:lang w:eastAsia="ja-JP"/>
        </w:rPr>
      </w:pPr>
    </w:p>
    <w:p w14:paraId="3DA64407" w14:textId="77777777" w:rsidR="00FA7549" w:rsidRDefault="002B6146">
      <w:pPr>
        <w:spacing w:after="0" w:line="240" w:lineRule="auto"/>
        <w:rPr>
          <w:lang w:eastAsia="ja-JP"/>
        </w:rPr>
      </w:pPr>
      <w:r>
        <w:rPr>
          <w:noProof/>
        </w:rPr>
        <mc:AlternateContent>
          <mc:Choice Requires="wps">
            <w:drawing>
              <wp:anchor distT="0" distB="0" distL="114300" distR="114300" simplePos="0" relativeHeight="251829248" behindDoc="0" locked="0" layoutInCell="1" allowOverlap="1" wp14:anchorId="23BFF756" wp14:editId="168068E0">
                <wp:simplePos x="0" y="0"/>
                <wp:positionH relativeFrom="column">
                  <wp:posOffset>2857500</wp:posOffset>
                </wp:positionH>
                <wp:positionV relativeFrom="paragraph">
                  <wp:posOffset>346075</wp:posOffset>
                </wp:positionV>
                <wp:extent cx="1428750" cy="1028700"/>
                <wp:effectExtent l="19050" t="19050" r="57150" b="57150"/>
                <wp:wrapNone/>
                <wp:docPr id="211" name="Connecteur droit avec flèche 211"/>
                <wp:cNvGraphicFramePr/>
                <a:graphic xmlns:a="http://schemas.openxmlformats.org/drawingml/2006/main">
                  <a:graphicData uri="http://schemas.microsoft.com/office/word/2010/wordprocessingShape">
                    <wps:wsp>
                      <wps:cNvCnPr/>
                      <wps:spPr>
                        <a:xfrm>
                          <a:off x="0" y="0"/>
                          <a:ext cx="1428750" cy="10287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58586" id="Connecteur droit avec flèche 211" o:spid="_x0000_s1026" type="#_x0000_t32" style="position:absolute;margin-left:225pt;margin-top:27.25pt;width:112.5pt;height:81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" strokecolor="red" strokeweight="4.5pt">
                <v:stroke endarrow="block"/>
              </v:shape>
            </w:pict>
          </mc:Fallback>
        </mc:AlternateContent>
      </w:r>
      <w:r w:rsidR="00FA7549" w:rsidRPr="00FA7549">
        <w:rPr>
          <w:noProof/>
        </w:rPr>
        <w:drawing>
          <wp:anchor distT="0" distB="0" distL="114300" distR="114300" simplePos="0" relativeHeight="251828224" behindDoc="0" locked="0" layoutInCell="1" allowOverlap="1" wp14:anchorId="5744098E" wp14:editId="682F5E8E">
            <wp:simplePos x="0" y="0"/>
            <wp:positionH relativeFrom="column">
              <wp:posOffset>3781425</wp:posOffset>
            </wp:positionH>
            <wp:positionV relativeFrom="paragraph">
              <wp:posOffset>488950</wp:posOffset>
            </wp:positionV>
            <wp:extent cx="1543050" cy="981075"/>
            <wp:effectExtent l="0" t="0" r="0" b="9525"/>
            <wp:wrapSquare wrapText="bothSides"/>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543050" cy="981075"/>
                    </a:xfrm>
                    <a:prstGeom prst="rect">
                      <a:avLst/>
                    </a:prstGeom>
                  </pic:spPr>
                </pic:pic>
              </a:graphicData>
            </a:graphic>
          </wp:anchor>
        </w:drawing>
      </w:r>
      <w:r w:rsidR="00FA7549">
        <w:rPr>
          <w:noProof/>
        </w:rPr>
        <w:drawing>
          <wp:inline distT="0" distB="0" distL="0" distR="0" wp14:anchorId="7C4B62D8" wp14:editId="731C02EF">
            <wp:extent cx="2876550" cy="2047875"/>
            <wp:effectExtent l="0" t="0" r="0" b="952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876550" cy="2047875"/>
                    </a:xfrm>
                    <a:prstGeom prst="rect">
                      <a:avLst/>
                    </a:prstGeom>
                  </pic:spPr>
                </pic:pic>
              </a:graphicData>
            </a:graphic>
          </wp:inline>
        </w:drawing>
      </w:r>
      <w:r w:rsidR="00FA7549" w:rsidRPr="00FA7549">
        <w:rPr>
          <w:noProof/>
        </w:rPr>
        <w:t xml:space="preserve"> </w:t>
      </w:r>
    </w:p>
    <w:p w14:paraId="2E8C992F" w14:textId="77777777" w:rsidR="00ED34BB" w:rsidRDefault="00ED34BB" w:rsidP="00F53745">
      <w:pPr>
        <w:spacing w:after="0" w:line="240" w:lineRule="auto"/>
        <w:rPr>
          <w:lang w:eastAsia="ja-JP"/>
        </w:rPr>
      </w:pPr>
    </w:p>
    <w:p w14:paraId="62DD7557" w14:textId="77777777" w:rsidR="00ED34BB" w:rsidRDefault="00ED34BB" w:rsidP="00ED34BB">
      <w:pPr>
        <w:pStyle w:val="Heading3"/>
      </w:pPr>
      <w:bookmarkStart w:id="32" w:name="_Toc21518976"/>
      <w:r w:rsidRPr="00ED34BB">
        <w:t>Utilisation d’un « Shape » ou forme à paramétrer</w:t>
      </w:r>
      <w:bookmarkEnd w:id="32"/>
    </w:p>
    <w:p w14:paraId="64EB7F91" w14:textId="77777777" w:rsidR="009C6ABA" w:rsidRDefault="009C6ABA" w:rsidP="00345D60">
      <w:pPr>
        <w:spacing w:after="0" w:line="240" w:lineRule="auto"/>
        <w:rPr>
          <w:lang w:eastAsia="ja-JP"/>
        </w:rPr>
      </w:pPr>
      <w:r>
        <w:rPr>
          <w:lang w:eastAsia="ja-JP"/>
        </w:rPr>
        <w:t>! Revenir sur une page : Init_Page (ici)</w:t>
      </w:r>
    </w:p>
    <w:p w14:paraId="3989CC45" w14:textId="77777777" w:rsidR="00ED34BB" w:rsidRDefault="00345D60" w:rsidP="00345D60">
      <w:pPr>
        <w:spacing w:after="0" w:line="240" w:lineRule="auto"/>
        <w:rPr>
          <w:lang w:eastAsia="ja-JP"/>
        </w:rPr>
      </w:pPr>
      <w:r>
        <w:rPr>
          <w:lang w:eastAsia="ja-JP"/>
        </w:rPr>
        <w:sym w:font="Wingdings" w:char="F0C4"/>
      </w:r>
      <w:r>
        <w:rPr>
          <w:lang w:eastAsia="ja-JP"/>
        </w:rPr>
        <w:t xml:space="preserve"> </w:t>
      </w:r>
      <w:r w:rsidR="00ED34BB">
        <w:rPr>
          <w:lang w:eastAsia="ja-JP"/>
        </w:rPr>
        <w:t xml:space="preserve">Sélectionner l’outil Shape / Dessin approximatif / Choix de la forme </w:t>
      </w:r>
      <w:r w:rsidR="009C6ABA">
        <w:rPr>
          <w:lang w:eastAsia="ja-JP"/>
        </w:rPr>
        <w:t xml:space="preserve">Ellipse ou Rectangle / </w:t>
      </w:r>
      <w:r w:rsidR="00ED34BB">
        <w:rPr>
          <w:lang w:eastAsia="ja-JP"/>
        </w:rPr>
        <w:t>et de l’épaisseur du trait de contour</w:t>
      </w:r>
    </w:p>
    <w:p w14:paraId="766E50CC" w14:textId="77777777" w:rsidR="00345D60" w:rsidRDefault="009C6ABA" w:rsidP="00345D60">
      <w:pPr>
        <w:spacing w:after="0" w:line="240" w:lineRule="auto"/>
        <w:rPr>
          <w:lang w:eastAsia="ja-JP"/>
        </w:rPr>
      </w:pPr>
      <w:r>
        <w:rPr>
          <w:noProof/>
          <w:lang w:eastAsia="ja-JP"/>
        </w:rPr>
        <w:drawing>
          <wp:anchor distT="0" distB="0" distL="114300" distR="114300" simplePos="0" relativeHeight="251831296" behindDoc="0" locked="0" layoutInCell="1" allowOverlap="1" wp14:anchorId="14A97E71" wp14:editId="45647304">
            <wp:simplePos x="0" y="0"/>
            <wp:positionH relativeFrom="column">
              <wp:posOffset>5410200</wp:posOffset>
            </wp:positionH>
            <wp:positionV relativeFrom="paragraph">
              <wp:posOffset>8890</wp:posOffset>
            </wp:positionV>
            <wp:extent cx="599440" cy="484505"/>
            <wp:effectExtent l="0" t="0" r="0" b="0"/>
            <wp:wrapSquare wrapText="bothSides"/>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9440" cy="484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5D60" w:rsidRPr="00345D60">
        <w:rPr>
          <w:noProof/>
        </w:rPr>
        <w:drawing>
          <wp:anchor distT="0" distB="0" distL="114300" distR="114300" simplePos="0" relativeHeight="251830272" behindDoc="0" locked="0" layoutInCell="1" allowOverlap="1" wp14:anchorId="399D429C" wp14:editId="61113290">
            <wp:simplePos x="0" y="0"/>
            <wp:positionH relativeFrom="margin">
              <wp:align>left</wp:align>
            </wp:positionH>
            <wp:positionV relativeFrom="paragraph">
              <wp:posOffset>39370</wp:posOffset>
            </wp:positionV>
            <wp:extent cx="1533525" cy="1261745"/>
            <wp:effectExtent l="0" t="0" r="9525" b="0"/>
            <wp:wrapSquare wrapText="bothSides"/>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533525" cy="1261745"/>
                    </a:xfrm>
                    <a:prstGeom prst="rect">
                      <a:avLst/>
                    </a:prstGeom>
                  </pic:spPr>
                </pic:pic>
              </a:graphicData>
            </a:graphic>
            <wp14:sizeRelH relativeFrom="margin">
              <wp14:pctWidth>0</wp14:pctWidth>
            </wp14:sizeRelH>
            <wp14:sizeRelV relativeFrom="margin">
              <wp14:pctHeight>0</wp14:pctHeight>
            </wp14:sizeRelV>
          </wp:anchor>
        </w:drawing>
      </w:r>
    </w:p>
    <w:p w14:paraId="011EAB3B" w14:textId="77777777" w:rsidR="00345D60" w:rsidRDefault="009C6ABA" w:rsidP="009C6ABA">
      <w:pPr>
        <w:spacing w:after="0" w:line="240" w:lineRule="auto"/>
        <w:ind w:firstLine="708"/>
        <w:rPr>
          <w:lang w:eastAsia="ja-JP"/>
        </w:rPr>
      </w:pPr>
      <w:r w:rsidRPr="009C6ABA">
        <w:rPr>
          <w:noProof/>
        </w:rPr>
        <w:drawing>
          <wp:anchor distT="0" distB="0" distL="114300" distR="114300" simplePos="0" relativeHeight="251832320" behindDoc="0" locked="0" layoutInCell="1" allowOverlap="1" wp14:anchorId="6BCD9A9F" wp14:editId="49B1BD92">
            <wp:simplePos x="0" y="0"/>
            <wp:positionH relativeFrom="column">
              <wp:posOffset>5400675</wp:posOffset>
            </wp:positionH>
            <wp:positionV relativeFrom="paragraph">
              <wp:posOffset>505460</wp:posOffset>
            </wp:positionV>
            <wp:extent cx="619125" cy="480060"/>
            <wp:effectExtent l="0" t="0" r="9525" b="0"/>
            <wp:wrapSquare wrapText="bothSides"/>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619125" cy="480060"/>
                    </a:xfrm>
                    <a:prstGeom prst="rect">
                      <a:avLst/>
                    </a:prstGeom>
                  </pic:spPr>
                </pic:pic>
              </a:graphicData>
            </a:graphic>
            <wp14:sizeRelH relativeFrom="margin">
              <wp14:pctWidth>0</wp14:pctWidth>
            </wp14:sizeRelH>
            <wp14:sizeRelV relativeFrom="margin">
              <wp14:pctHeight>0</wp14:pctHeight>
            </wp14:sizeRelV>
          </wp:anchor>
        </w:drawing>
      </w:r>
      <w:r>
        <w:rPr>
          <w:noProof/>
          <w:lang w:eastAsia="ja-JP"/>
        </w:rPr>
        <w:drawing>
          <wp:inline distT="0" distB="0" distL="0" distR="0" wp14:anchorId="42C274F6" wp14:editId="390DE2ED">
            <wp:extent cx="2524125" cy="914400"/>
            <wp:effectExtent l="0" t="0" r="9525"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24125" cy="914400"/>
                    </a:xfrm>
                    <a:prstGeom prst="rect">
                      <a:avLst/>
                    </a:prstGeom>
                    <a:noFill/>
                    <a:ln>
                      <a:noFill/>
                    </a:ln>
                  </pic:spPr>
                </pic:pic>
              </a:graphicData>
            </a:graphic>
          </wp:inline>
        </w:drawing>
      </w:r>
    </w:p>
    <w:p w14:paraId="109BB97F" w14:textId="77777777" w:rsidR="00345D60" w:rsidRDefault="00345D60" w:rsidP="00345D60">
      <w:pPr>
        <w:spacing w:after="0" w:line="240" w:lineRule="auto"/>
        <w:rPr>
          <w:lang w:eastAsia="ja-JP"/>
        </w:rPr>
      </w:pPr>
    </w:p>
    <w:p w14:paraId="4128066B" w14:textId="77777777" w:rsidR="00345D60" w:rsidRDefault="00345D60" w:rsidP="00345D60">
      <w:pPr>
        <w:spacing w:after="0" w:line="240" w:lineRule="auto"/>
        <w:rPr>
          <w:lang w:eastAsia="ja-JP"/>
        </w:rPr>
      </w:pPr>
    </w:p>
    <w:p w14:paraId="378B0E93" w14:textId="77777777" w:rsidR="00ED34BB" w:rsidRDefault="007858E7" w:rsidP="007858E7">
      <w:pPr>
        <w:pStyle w:val="Heading3"/>
      </w:pPr>
      <w:bookmarkStart w:id="33" w:name="_Toc21518977"/>
      <w:r w:rsidRPr="007858E7">
        <w:t>Paramètres de l’outil « Shape »</w:t>
      </w:r>
      <w:bookmarkEnd w:id="33"/>
    </w:p>
    <w:p w14:paraId="6CBAFB83" w14:textId="77777777" w:rsidR="00053F1C" w:rsidRDefault="00053F1C" w:rsidP="00053F1C">
      <w:pPr>
        <w:spacing w:after="0" w:line="240" w:lineRule="auto"/>
        <w:rPr>
          <w:lang w:eastAsia="ja-JP"/>
        </w:rPr>
      </w:pPr>
      <w:r>
        <w:rPr>
          <w:lang w:eastAsia="ja-JP"/>
        </w:rPr>
        <w:sym w:font="Wingdings" w:char="F0C4"/>
      </w:r>
      <w:r w:rsidRPr="0033059F">
        <w:rPr>
          <w:noProof/>
        </w:rPr>
        <w:drawing>
          <wp:anchor distT="0" distB="0" distL="114300" distR="114300" simplePos="0" relativeHeight="251833344" behindDoc="0" locked="0" layoutInCell="1" allowOverlap="1" wp14:anchorId="64C7649A" wp14:editId="506B653A">
            <wp:simplePos x="0" y="0"/>
            <wp:positionH relativeFrom="margin">
              <wp:align>left</wp:align>
            </wp:positionH>
            <wp:positionV relativeFrom="paragraph">
              <wp:posOffset>36195</wp:posOffset>
            </wp:positionV>
            <wp:extent cx="2638425" cy="2479484"/>
            <wp:effectExtent l="0" t="0" r="0" b="0"/>
            <wp:wrapSquare wrapText="bothSides"/>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2638425" cy="2479484"/>
                    </a:xfrm>
                    <a:prstGeom prst="rect">
                      <a:avLst/>
                    </a:prstGeom>
                  </pic:spPr>
                </pic:pic>
              </a:graphicData>
            </a:graphic>
          </wp:anchor>
        </w:drawing>
      </w:r>
      <w:r>
        <w:rPr>
          <w:lang w:eastAsia="ja-JP"/>
        </w:rPr>
        <w:t xml:space="preserve"> </w:t>
      </w:r>
      <w:r w:rsidR="007858E7">
        <w:rPr>
          <w:lang w:eastAsia="ja-JP"/>
        </w:rPr>
        <w:t xml:space="preserve">Indiquer le nom de la ColorMap à utiliser et le nom de votre variable (en cherchant dans l’arborescence) qui prendra les valeurs de l’index. </w:t>
      </w:r>
    </w:p>
    <w:p w14:paraId="5C4FAFD3" w14:textId="77777777" w:rsidR="007858E7" w:rsidRDefault="00053F1C" w:rsidP="00053F1C">
      <w:pPr>
        <w:spacing w:after="0" w:line="240" w:lineRule="auto"/>
        <w:rPr>
          <w:lang w:eastAsia="ja-JP"/>
        </w:rPr>
      </w:pPr>
      <w:r>
        <w:rPr>
          <w:lang w:eastAsia="ja-JP"/>
        </w:rPr>
        <w:t xml:space="preserve">/ </w:t>
      </w:r>
      <w:r w:rsidR="007858E7">
        <w:rPr>
          <w:lang w:eastAsia="ja-JP"/>
        </w:rPr>
        <w:t xml:space="preserve">Variable </w:t>
      </w:r>
      <w:r w:rsidR="007858E7" w:rsidRPr="00053F1C">
        <w:rPr>
          <w:b/>
          <w:lang w:eastAsia="ja-JP"/>
        </w:rPr>
        <w:t>CLK</w:t>
      </w:r>
      <w:r w:rsidR="007858E7">
        <w:rPr>
          <w:lang w:eastAsia="ja-JP"/>
        </w:rPr>
        <w:t xml:space="preserve"> dans cet exemple.</w:t>
      </w:r>
    </w:p>
    <w:p w14:paraId="78190665" w14:textId="77777777" w:rsidR="00053F1C" w:rsidRDefault="00053F1C" w:rsidP="00053F1C">
      <w:pPr>
        <w:spacing w:after="0" w:line="240" w:lineRule="auto"/>
        <w:rPr>
          <w:lang w:eastAsia="ja-JP"/>
        </w:rPr>
      </w:pPr>
    </w:p>
    <w:p w14:paraId="73173B3D" w14:textId="77777777" w:rsidR="00053F1C" w:rsidRDefault="00053F1C" w:rsidP="00053F1C">
      <w:pPr>
        <w:spacing w:after="0" w:line="240" w:lineRule="auto"/>
        <w:rPr>
          <w:lang w:eastAsia="ja-JP"/>
        </w:rPr>
      </w:pPr>
      <w:r w:rsidRPr="00053F1C">
        <w:rPr>
          <w:noProof/>
        </w:rPr>
        <w:drawing>
          <wp:anchor distT="0" distB="0" distL="114300" distR="114300" simplePos="0" relativeHeight="251834368" behindDoc="0" locked="0" layoutInCell="1" allowOverlap="1" wp14:anchorId="43173085" wp14:editId="6BAD3EF9">
            <wp:simplePos x="0" y="0"/>
            <wp:positionH relativeFrom="margin">
              <wp:posOffset>3352800</wp:posOffset>
            </wp:positionH>
            <wp:positionV relativeFrom="paragraph">
              <wp:posOffset>7620</wp:posOffset>
            </wp:positionV>
            <wp:extent cx="3286125" cy="2606040"/>
            <wp:effectExtent l="0" t="0" r="9525" b="3810"/>
            <wp:wrapSquare wrapText="bothSides"/>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286125" cy="2606040"/>
                    </a:xfrm>
                    <a:prstGeom prst="rect">
                      <a:avLst/>
                    </a:prstGeom>
                  </pic:spPr>
                </pic:pic>
              </a:graphicData>
            </a:graphic>
            <wp14:sizeRelH relativeFrom="margin">
              <wp14:pctWidth>0</wp14:pctWidth>
            </wp14:sizeRelH>
            <wp14:sizeRelV relativeFrom="margin">
              <wp14:pctHeight>0</wp14:pctHeight>
            </wp14:sizeRelV>
          </wp:anchor>
        </w:drawing>
      </w:r>
    </w:p>
    <w:p w14:paraId="5D487863" w14:textId="77777777" w:rsidR="00053F1C" w:rsidRDefault="00053F1C" w:rsidP="00053F1C">
      <w:pPr>
        <w:spacing w:after="0" w:line="240" w:lineRule="auto"/>
        <w:rPr>
          <w:lang w:eastAsia="ja-JP"/>
        </w:rPr>
      </w:pPr>
    </w:p>
    <w:p w14:paraId="403F5717" w14:textId="77777777" w:rsidR="00053F1C" w:rsidRDefault="00053F1C" w:rsidP="00053F1C">
      <w:pPr>
        <w:spacing w:after="0" w:line="240" w:lineRule="auto"/>
        <w:rPr>
          <w:lang w:eastAsia="ja-JP"/>
        </w:rPr>
      </w:pPr>
    </w:p>
    <w:p w14:paraId="58FCE120" w14:textId="77777777" w:rsidR="00053F1C" w:rsidRDefault="00053F1C" w:rsidP="00053F1C">
      <w:pPr>
        <w:spacing w:after="0" w:line="240" w:lineRule="auto"/>
        <w:rPr>
          <w:lang w:eastAsia="ja-JP"/>
        </w:rPr>
      </w:pPr>
    </w:p>
    <w:p w14:paraId="7855654F" w14:textId="77777777" w:rsidR="00053F1C" w:rsidRDefault="00053F1C" w:rsidP="00053F1C">
      <w:pPr>
        <w:spacing w:after="0" w:line="240" w:lineRule="auto"/>
        <w:rPr>
          <w:lang w:eastAsia="ja-JP"/>
        </w:rPr>
      </w:pPr>
    </w:p>
    <w:p w14:paraId="7F1C7BFC" w14:textId="77777777" w:rsidR="00053F1C" w:rsidRDefault="00053F1C" w:rsidP="00053F1C">
      <w:pPr>
        <w:spacing w:after="0" w:line="240" w:lineRule="auto"/>
        <w:rPr>
          <w:lang w:eastAsia="ja-JP"/>
        </w:rPr>
      </w:pPr>
    </w:p>
    <w:p w14:paraId="02CD6F28" w14:textId="77777777" w:rsidR="00053F1C" w:rsidRDefault="00053F1C" w:rsidP="00053F1C">
      <w:pPr>
        <w:spacing w:after="0" w:line="240" w:lineRule="auto"/>
        <w:rPr>
          <w:lang w:eastAsia="ja-JP"/>
        </w:rPr>
      </w:pPr>
    </w:p>
    <w:p w14:paraId="1E2E07B5" w14:textId="77777777" w:rsidR="00053F1C" w:rsidRDefault="00053F1C" w:rsidP="00053F1C">
      <w:pPr>
        <w:spacing w:after="0" w:line="240" w:lineRule="auto"/>
        <w:rPr>
          <w:lang w:eastAsia="ja-JP"/>
        </w:rPr>
      </w:pPr>
    </w:p>
    <w:p w14:paraId="66EA6ABE" w14:textId="77777777" w:rsidR="00053F1C" w:rsidRDefault="00053F1C" w:rsidP="00053F1C">
      <w:pPr>
        <w:spacing w:after="0" w:line="240" w:lineRule="auto"/>
        <w:rPr>
          <w:lang w:eastAsia="ja-JP"/>
        </w:rPr>
      </w:pPr>
    </w:p>
    <w:p w14:paraId="4A0DF083" w14:textId="77777777" w:rsidR="00053F1C" w:rsidRDefault="00053F1C" w:rsidP="00053F1C">
      <w:pPr>
        <w:spacing w:after="0" w:line="240" w:lineRule="auto"/>
        <w:rPr>
          <w:lang w:eastAsia="ja-JP"/>
        </w:rPr>
      </w:pPr>
    </w:p>
    <w:p w14:paraId="13D0A43D" w14:textId="77777777" w:rsidR="00053F1C" w:rsidRDefault="00053F1C" w:rsidP="00053F1C">
      <w:pPr>
        <w:spacing w:after="0" w:line="240" w:lineRule="auto"/>
        <w:rPr>
          <w:lang w:eastAsia="ja-JP"/>
        </w:rPr>
      </w:pPr>
    </w:p>
    <w:p w14:paraId="4639790C" w14:textId="77777777" w:rsidR="00053F1C" w:rsidRDefault="00053F1C" w:rsidP="00053F1C">
      <w:pPr>
        <w:spacing w:after="0" w:line="240" w:lineRule="auto"/>
        <w:rPr>
          <w:lang w:eastAsia="ja-JP"/>
        </w:rPr>
      </w:pPr>
      <w:r w:rsidRPr="00053F1C">
        <w:rPr>
          <w:noProof/>
        </w:rPr>
        <w:drawing>
          <wp:inline distT="0" distB="0" distL="0" distR="0" wp14:anchorId="7055BC6F" wp14:editId="242AD068">
            <wp:extent cx="2867025" cy="583124"/>
            <wp:effectExtent l="0" t="0" r="0" b="762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908112" cy="591481"/>
                    </a:xfrm>
                    <a:prstGeom prst="rect">
                      <a:avLst/>
                    </a:prstGeom>
                  </pic:spPr>
                </pic:pic>
              </a:graphicData>
            </a:graphic>
          </wp:inline>
        </w:drawing>
      </w:r>
    </w:p>
    <w:p w14:paraId="25E5A6BD" w14:textId="77777777" w:rsidR="00053F1C" w:rsidRDefault="00053F1C" w:rsidP="00053F1C">
      <w:pPr>
        <w:spacing w:after="0" w:line="240" w:lineRule="auto"/>
        <w:rPr>
          <w:lang w:eastAsia="ja-JP"/>
        </w:rPr>
      </w:pPr>
    </w:p>
    <w:p w14:paraId="763A7148" w14:textId="77777777" w:rsidR="00053F1C" w:rsidRDefault="00053F1C">
      <w:pPr>
        <w:spacing w:after="0" w:line="240" w:lineRule="auto"/>
        <w:rPr>
          <w:lang w:eastAsia="ja-JP"/>
        </w:rPr>
      </w:pPr>
      <w:r>
        <w:rPr>
          <w:lang w:eastAsia="ja-JP"/>
        </w:rPr>
        <w:br w:type="page"/>
      </w:r>
    </w:p>
    <w:p w14:paraId="3B18C214" w14:textId="77777777" w:rsidR="007858E7" w:rsidRDefault="007858E7" w:rsidP="00053F1C">
      <w:pPr>
        <w:pStyle w:val="Heading3"/>
        <w:spacing w:before="0" w:after="0"/>
      </w:pPr>
      <w:bookmarkStart w:id="34" w:name="_Toc21518978"/>
      <w:r>
        <w:lastRenderedPageBreak/>
        <w:t>Utilisation de l’outil « Gauge »</w:t>
      </w:r>
      <w:bookmarkEnd w:id="34"/>
    </w:p>
    <w:p w14:paraId="3FDA5AE6" w14:textId="77777777" w:rsidR="00053F1C" w:rsidRPr="00053F1C" w:rsidRDefault="00053F1C" w:rsidP="00053F1C">
      <w:pPr>
        <w:rPr>
          <w:lang w:eastAsia="ja-JP"/>
        </w:rPr>
      </w:pPr>
    </w:p>
    <w:p w14:paraId="36DDF708" w14:textId="77777777" w:rsidR="007858E7" w:rsidRDefault="007858E7" w:rsidP="00053F1C">
      <w:pPr>
        <w:spacing w:after="0" w:line="240" w:lineRule="auto"/>
        <w:rPr>
          <w:lang w:eastAsia="ja-JP"/>
        </w:rPr>
      </w:pPr>
      <w:r>
        <w:rPr>
          <w:lang w:eastAsia="ja-JP"/>
        </w:rPr>
        <w:t>De même, avec l’outil « Gauge » mettre en place un indicateur 0 à 255 pour la variable compteur CPT</w:t>
      </w:r>
    </w:p>
    <w:p w14:paraId="7C5AC0B3" w14:textId="77777777" w:rsidR="00147661" w:rsidRDefault="00D13717" w:rsidP="00053F1C">
      <w:pPr>
        <w:spacing w:after="0" w:line="240" w:lineRule="auto"/>
        <w:rPr>
          <w:lang w:eastAsia="ja-JP"/>
        </w:rPr>
      </w:pPr>
      <w:r w:rsidRPr="00D13717">
        <w:rPr>
          <w:noProof/>
        </w:rPr>
        <w:drawing>
          <wp:anchor distT="0" distB="0" distL="114300" distR="114300" simplePos="0" relativeHeight="251837440" behindDoc="0" locked="0" layoutInCell="1" allowOverlap="1" wp14:anchorId="1989F6C8" wp14:editId="5CCD17B1">
            <wp:simplePos x="0" y="0"/>
            <wp:positionH relativeFrom="column">
              <wp:posOffset>1009650</wp:posOffset>
            </wp:positionH>
            <wp:positionV relativeFrom="paragraph">
              <wp:posOffset>1919605</wp:posOffset>
            </wp:positionV>
            <wp:extent cx="2362200" cy="2213490"/>
            <wp:effectExtent l="0" t="0" r="0" b="0"/>
            <wp:wrapSquare wrapText="bothSides"/>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362200" cy="2213490"/>
                    </a:xfrm>
                    <a:prstGeom prst="rect">
                      <a:avLst/>
                    </a:prstGeom>
                  </pic:spPr>
                </pic:pic>
              </a:graphicData>
            </a:graphic>
          </wp:anchor>
        </w:drawing>
      </w:r>
      <w:r w:rsidRPr="00D13717">
        <w:rPr>
          <w:noProof/>
        </w:rPr>
        <w:drawing>
          <wp:anchor distT="0" distB="0" distL="114300" distR="114300" simplePos="0" relativeHeight="251835392" behindDoc="0" locked="0" layoutInCell="1" allowOverlap="1" wp14:anchorId="4312D49E" wp14:editId="447379C7">
            <wp:simplePos x="0" y="0"/>
            <wp:positionH relativeFrom="column">
              <wp:posOffset>2266950</wp:posOffset>
            </wp:positionH>
            <wp:positionV relativeFrom="paragraph">
              <wp:posOffset>443230</wp:posOffset>
            </wp:positionV>
            <wp:extent cx="1162050" cy="962025"/>
            <wp:effectExtent l="0" t="0" r="0" b="9525"/>
            <wp:wrapSquare wrapText="bothSides"/>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1162050" cy="962025"/>
                    </a:xfrm>
                    <a:prstGeom prst="rect">
                      <a:avLst/>
                    </a:prstGeom>
                  </pic:spPr>
                </pic:pic>
              </a:graphicData>
            </a:graphic>
          </wp:anchor>
        </w:drawing>
      </w:r>
      <w:r w:rsidRPr="00D13717">
        <w:rPr>
          <w:noProof/>
        </w:rPr>
        <w:drawing>
          <wp:anchor distT="0" distB="0" distL="114300" distR="114300" simplePos="0" relativeHeight="251836416" behindDoc="0" locked="0" layoutInCell="1" allowOverlap="1" wp14:anchorId="1D13B2F8" wp14:editId="17C5883F">
            <wp:simplePos x="0" y="0"/>
            <wp:positionH relativeFrom="margin">
              <wp:align>right</wp:align>
            </wp:positionH>
            <wp:positionV relativeFrom="paragraph">
              <wp:posOffset>43180</wp:posOffset>
            </wp:positionV>
            <wp:extent cx="2752725" cy="3520440"/>
            <wp:effectExtent l="0" t="0" r="9525" b="3810"/>
            <wp:wrapSquare wrapText="bothSides"/>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2752725" cy="3520440"/>
                    </a:xfrm>
                    <a:prstGeom prst="rect">
                      <a:avLst/>
                    </a:prstGeom>
                  </pic:spPr>
                </pic:pic>
              </a:graphicData>
            </a:graphic>
          </wp:anchor>
        </w:drawing>
      </w:r>
      <w:r w:rsidR="00580CCF">
        <w:rPr>
          <w:noProof/>
          <w:lang w:eastAsia="ja-JP"/>
        </w:rPr>
        <w:drawing>
          <wp:inline distT="0" distB="0" distL="0" distR="0" wp14:anchorId="10089C8D" wp14:editId="356A8186">
            <wp:extent cx="1838325" cy="1800225"/>
            <wp:effectExtent l="0" t="0" r="9525" b="9525"/>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38325" cy="1800225"/>
                    </a:xfrm>
                    <a:prstGeom prst="rect">
                      <a:avLst/>
                    </a:prstGeom>
                    <a:noFill/>
                    <a:ln>
                      <a:noFill/>
                    </a:ln>
                  </pic:spPr>
                </pic:pic>
              </a:graphicData>
            </a:graphic>
          </wp:inline>
        </w:drawing>
      </w:r>
      <w:r>
        <w:rPr>
          <w:lang w:eastAsia="ja-JP"/>
        </w:rPr>
        <w:tab/>
      </w:r>
    </w:p>
    <w:p w14:paraId="409F8837" w14:textId="77777777" w:rsidR="00D13717" w:rsidRDefault="00D13717" w:rsidP="00053F1C">
      <w:pPr>
        <w:spacing w:after="0" w:line="240" w:lineRule="auto"/>
        <w:rPr>
          <w:lang w:eastAsia="ja-JP"/>
        </w:rPr>
      </w:pPr>
    </w:p>
    <w:p w14:paraId="4339831E" w14:textId="77777777" w:rsidR="00147661" w:rsidRDefault="00147661" w:rsidP="00053F1C">
      <w:pPr>
        <w:spacing w:after="0" w:line="240" w:lineRule="auto"/>
        <w:rPr>
          <w:lang w:eastAsia="ja-JP"/>
        </w:rPr>
      </w:pPr>
    </w:p>
    <w:p w14:paraId="1067E746" w14:textId="77777777" w:rsidR="00D13717" w:rsidRDefault="00D13717" w:rsidP="00053F1C">
      <w:pPr>
        <w:spacing w:after="0" w:line="240" w:lineRule="auto"/>
        <w:rPr>
          <w:lang w:eastAsia="ja-JP"/>
        </w:rPr>
      </w:pPr>
    </w:p>
    <w:p w14:paraId="7D2025F1" w14:textId="77777777" w:rsidR="00D13717" w:rsidRDefault="00D13717" w:rsidP="00053F1C">
      <w:pPr>
        <w:spacing w:after="0" w:line="240" w:lineRule="auto"/>
        <w:rPr>
          <w:lang w:eastAsia="ja-JP"/>
        </w:rPr>
      </w:pPr>
    </w:p>
    <w:p w14:paraId="555C939F" w14:textId="77777777" w:rsidR="00D13717" w:rsidRDefault="00D13717" w:rsidP="00053F1C">
      <w:pPr>
        <w:spacing w:after="0" w:line="240" w:lineRule="auto"/>
        <w:rPr>
          <w:lang w:eastAsia="ja-JP"/>
        </w:rPr>
      </w:pPr>
    </w:p>
    <w:p w14:paraId="5B982B61" w14:textId="77777777" w:rsidR="00D13717" w:rsidRDefault="00D13717" w:rsidP="00053F1C">
      <w:pPr>
        <w:spacing w:after="0" w:line="240" w:lineRule="auto"/>
        <w:rPr>
          <w:lang w:eastAsia="ja-JP"/>
        </w:rPr>
      </w:pPr>
    </w:p>
    <w:p w14:paraId="77C5024D" w14:textId="77777777" w:rsidR="00D13717" w:rsidRDefault="00D13717" w:rsidP="00053F1C">
      <w:pPr>
        <w:spacing w:after="0" w:line="240" w:lineRule="auto"/>
        <w:rPr>
          <w:lang w:eastAsia="ja-JP"/>
        </w:rPr>
      </w:pPr>
    </w:p>
    <w:p w14:paraId="5BF62A8C" w14:textId="77777777" w:rsidR="00D13717" w:rsidRDefault="00D13717" w:rsidP="00053F1C">
      <w:pPr>
        <w:spacing w:after="0" w:line="240" w:lineRule="auto"/>
        <w:rPr>
          <w:lang w:eastAsia="ja-JP"/>
        </w:rPr>
      </w:pPr>
    </w:p>
    <w:p w14:paraId="0DCB3054" w14:textId="77777777" w:rsidR="00D13717" w:rsidRDefault="00D13717" w:rsidP="00053F1C">
      <w:pPr>
        <w:spacing w:after="0" w:line="240" w:lineRule="auto"/>
        <w:rPr>
          <w:lang w:eastAsia="ja-JP"/>
        </w:rPr>
      </w:pPr>
    </w:p>
    <w:p w14:paraId="4709B678" w14:textId="77777777" w:rsidR="00D13717" w:rsidRDefault="00D13717" w:rsidP="00053F1C">
      <w:pPr>
        <w:spacing w:after="0" w:line="240" w:lineRule="auto"/>
        <w:rPr>
          <w:lang w:eastAsia="ja-JP"/>
        </w:rPr>
      </w:pPr>
    </w:p>
    <w:p w14:paraId="5AA9FD06" w14:textId="77777777" w:rsidR="00D13717" w:rsidRDefault="00D13717" w:rsidP="00053F1C">
      <w:pPr>
        <w:spacing w:after="0" w:line="240" w:lineRule="auto"/>
        <w:rPr>
          <w:lang w:eastAsia="ja-JP"/>
        </w:rPr>
      </w:pPr>
    </w:p>
    <w:p w14:paraId="465CAA71" w14:textId="77777777" w:rsidR="00D13717" w:rsidRDefault="00D13717" w:rsidP="00053F1C">
      <w:pPr>
        <w:spacing w:after="0" w:line="240" w:lineRule="auto"/>
        <w:rPr>
          <w:lang w:eastAsia="ja-JP"/>
        </w:rPr>
      </w:pPr>
    </w:p>
    <w:p w14:paraId="6C039407" w14:textId="77777777" w:rsidR="00D13717" w:rsidRDefault="00D13717" w:rsidP="00053F1C">
      <w:pPr>
        <w:spacing w:after="0" w:line="240" w:lineRule="auto"/>
        <w:rPr>
          <w:lang w:eastAsia="ja-JP"/>
        </w:rPr>
      </w:pPr>
    </w:p>
    <w:p w14:paraId="6052CEB8" w14:textId="77777777" w:rsidR="00D13717" w:rsidRDefault="00D13717" w:rsidP="00053F1C">
      <w:pPr>
        <w:spacing w:after="0" w:line="240" w:lineRule="auto"/>
        <w:rPr>
          <w:lang w:eastAsia="ja-JP"/>
        </w:rPr>
      </w:pPr>
    </w:p>
    <w:p w14:paraId="63D1648C" w14:textId="77777777" w:rsidR="007858E7" w:rsidRDefault="00D13717" w:rsidP="00053F1C">
      <w:pPr>
        <w:spacing w:after="0" w:line="240" w:lineRule="auto"/>
        <w:rPr>
          <w:lang w:eastAsia="ja-JP"/>
        </w:rPr>
      </w:pPr>
      <w:r>
        <w:rPr>
          <w:lang w:eastAsia="ja-JP"/>
        </w:rPr>
        <w:t xml:space="preserve">/ </w:t>
      </w:r>
      <w:r w:rsidR="007858E7">
        <w:rPr>
          <w:lang w:eastAsia="ja-JP"/>
        </w:rPr>
        <w:t>Visualisation du résultat dans la fenêtre VNC et sur l’écran du PP400.</w:t>
      </w:r>
    </w:p>
    <w:p w14:paraId="730B4ACA" w14:textId="77777777" w:rsidR="00D13717" w:rsidRDefault="00D13717" w:rsidP="00053F1C">
      <w:pPr>
        <w:spacing w:after="0" w:line="240" w:lineRule="auto"/>
        <w:rPr>
          <w:lang w:eastAsia="ja-JP"/>
        </w:rPr>
      </w:pPr>
    </w:p>
    <w:p w14:paraId="134111DC" w14:textId="77777777" w:rsidR="00D13717" w:rsidRPr="00ED34BB" w:rsidRDefault="00D13717" w:rsidP="00D13717">
      <w:pPr>
        <w:spacing w:after="0" w:line="240" w:lineRule="auto"/>
        <w:jc w:val="center"/>
        <w:rPr>
          <w:lang w:eastAsia="ja-JP"/>
        </w:rPr>
      </w:pPr>
      <w:r w:rsidRPr="00D13717">
        <w:rPr>
          <w:noProof/>
        </w:rPr>
        <w:drawing>
          <wp:inline distT="0" distB="0" distL="0" distR="0" wp14:anchorId="51F7C347" wp14:editId="290B4D37">
            <wp:extent cx="4991100" cy="2390775"/>
            <wp:effectExtent l="0" t="0" r="0" b="9525"/>
            <wp:docPr id="9248" name="Image 9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991100" cy="2390775"/>
                    </a:xfrm>
                    <a:prstGeom prst="rect">
                      <a:avLst/>
                    </a:prstGeom>
                  </pic:spPr>
                </pic:pic>
              </a:graphicData>
            </a:graphic>
          </wp:inline>
        </w:drawing>
      </w:r>
    </w:p>
    <w:p w14:paraId="4256DCBE" w14:textId="77777777" w:rsidR="004C01FE" w:rsidRDefault="004C01FE">
      <w:pPr>
        <w:spacing w:after="0" w:line="240" w:lineRule="auto"/>
        <w:rPr>
          <w:lang w:eastAsia="ja-JP"/>
        </w:rPr>
      </w:pPr>
      <w:r>
        <w:rPr>
          <w:lang w:eastAsia="ja-JP"/>
        </w:rPr>
        <w:br w:type="page"/>
      </w:r>
    </w:p>
    <w:p w14:paraId="7D79C53C" w14:textId="77777777" w:rsidR="000B1041" w:rsidRDefault="000B1041" w:rsidP="00332997">
      <w:pPr>
        <w:spacing w:after="0" w:line="240" w:lineRule="auto"/>
        <w:rPr>
          <w:lang w:eastAsia="ja-JP"/>
        </w:rPr>
      </w:pPr>
    </w:p>
    <w:p w14:paraId="439089E7" w14:textId="77777777" w:rsidR="000B1041" w:rsidRDefault="000B1041" w:rsidP="00332997">
      <w:pPr>
        <w:spacing w:after="0" w:line="240" w:lineRule="auto"/>
        <w:rPr>
          <w:lang w:eastAsia="ja-JP"/>
        </w:rPr>
      </w:pPr>
      <w:r w:rsidRPr="000B1041">
        <w:rPr>
          <w:lang w:eastAsia="ja-JP"/>
        </w:rPr>
        <w:t>Visualisation finale à obtenir</w:t>
      </w:r>
      <w:r>
        <w:rPr>
          <w:lang w:eastAsia="ja-JP"/>
        </w:rPr>
        <w:t xml:space="preserve"> : </w:t>
      </w:r>
    </w:p>
    <w:p w14:paraId="1B074D8B" w14:textId="77777777" w:rsidR="00371FDB" w:rsidRDefault="00371FDB" w:rsidP="00332997">
      <w:pPr>
        <w:spacing w:after="0" w:line="240" w:lineRule="auto"/>
        <w:rPr>
          <w:lang w:eastAsia="ja-JP"/>
        </w:rPr>
      </w:pPr>
    </w:p>
    <w:p w14:paraId="0236932F" w14:textId="77777777" w:rsidR="000B1041" w:rsidRDefault="000B1041" w:rsidP="00332997">
      <w:pPr>
        <w:spacing w:after="0" w:line="240" w:lineRule="auto"/>
        <w:rPr>
          <w:lang w:eastAsia="ja-JP"/>
        </w:rPr>
      </w:pPr>
      <w:r>
        <w:rPr>
          <w:noProof/>
        </w:rPr>
        <w:drawing>
          <wp:inline distT="0" distB="0" distL="0" distR="0" wp14:anchorId="4E3C153F" wp14:editId="7207F923">
            <wp:extent cx="6645910" cy="2376170"/>
            <wp:effectExtent l="0" t="0" r="2540" b="5080"/>
            <wp:docPr id="9249" name="Image 9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645910" cy="2376170"/>
                    </a:xfrm>
                    <a:prstGeom prst="rect">
                      <a:avLst/>
                    </a:prstGeom>
                  </pic:spPr>
                </pic:pic>
              </a:graphicData>
            </a:graphic>
          </wp:inline>
        </w:drawing>
      </w:r>
    </w:p>
    <w:p w14:paraId="02B922B5" w14:textId="77777777" w:rsidR="00F551BE" w:rsidRDefault="00F551BE">
      <w:pPr>
        <w:spacing w:after="0" w:line="240" w:lineRule="auto"/>
        <w:rPr>
          <w:lang w:eastAsia="ja-JP"/>
        </w:rPr>
      </w:pPr>
    </w:p>
    <w:p w14:paraId="137528D0" w14:textId="77777777" w:rsidR="00F551BE" w:rsidRDefault="00371FDB" w:rsidP="00332997">
      <w:pPr>
        <w:spacing w:after="0" w:line="240" w:lineRule="auto"/>
        <w:rPr>
          <w:lang w:eastAsia="ja-JP"/>
        </w:rPr>
      </w:pPr>
      <w:r>
        <w:rPr>
          <w:lang w:eastAsia="ja-JP"/>
        </w:rPr>
        <w:t xml:space="preserve">Résultat : </w:t>
      </w:r>
    </w:p>
    <w:p w14:paraId="10AB80BD" w14:textId="77777777" w:rsidR="00371FDB" w:rsidRDefault="00371FDB" w:rsidP="00332997">
      <w:pPr>
        <w:spacing w:after="0" w:line="240" w:lineRule="auto"/>
        <w:rPr>
          <w:lang w:eastAsia="ja-JP"/>
        </w:rPr>
      </w:pPr>
    </w:p>
    <w:p w14:paraId="1E7681F6" w14:textId="77777777" w:rsidR="006C788D" w:rsidRDefault="006C788D" w:rsidP="006C788D">
      <w:pPr>
        <w:spacing w:after="0" w:line="240" w:lineRule="auto"/>
        <w:jc w:val="center"/>
        <w:rPr>
          <w:lang w:eastAsia="ja-JP"/>
        </w:rPr>
      </w:pPr>
      <w:r w:rsidRPr="006C788D">
        <w:rPr>
          <w:noProof/>
        </w:rPr>
        <w:drawing>
          <wp:inline distT="0" distB="0" distL="0" distR="0" wp14:anchorId="36ED9918" wp14:editId="5416FE6A">
            <wp:extent cx="5495925" cy="2390775"/>
            <wp:effectExtent l="0" t="0" r="9525" b="9525"/>
            <wp:docPr id="9269" name="Image 9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95925" cy="2390775"/>
                    </a:xfrm>
                    <a:prstGeom prst="rect">
                      <a:avLst/>
                    </a:prstGeom>
                  </pic:spPr>
                </pic:pic>
              </a:graphicData>
            </a:graphic>
          </wp:inline>
        </w:drawing>
      </w:r>
    </w:p>
    <w:p w14:paraId="43647D99" w14:textId="77777777" w:rsidR="006C788D" w:rsidRDefault="006C788D" w:rsidP="00332997">
      <w:pPr>
        <w:spacing w:after="0" w:line="240" w:lineRule="auto"/>
        <w:rPr>
          <w:lang w:eastAsia="ja-JP"/>
        </w:rPr>
      </w:pPr>
    </w:p>
    <w:p w14:paraId="013325EF" w14:textId="77777777" w:rsidR="00F551BE" w:rsidRDefault="00F551BE" w:rsidP="00332997">
      <w:pPr>
        <w:spacing w:after="0" w:line="240" w:lineRule="auto"/>
        <w:rPr>
          <w:lang w:eastAsia="ja-JP"/>
        </w:rPr>
      </w:pPr>
    </w:p>
    <w:p w14:paraId="22430304" w14:textId="77777777" w:rsidR="00EF6559" w:rsidRDefault="00EF6559" w:rsidP="00332997">
      <w:pPr>
        <w:spacing w:after="0" w:line="240" w:lineRule="auto"/>
        <w:rPr>
          <w:lang w:eastAsia="ja-JP"/>
        </w:rPr>
      </w:pPr>
      <w:r>
        <w:rPr>
          <w:lang w:eastAsia="ja-JP"/>
        </w:rPr>
        <w:br w:type="page"/>
      </w:r>
    </w:p>
    <w:p w14:paraId="7FD764FA" w14:textId="77777777" w:rsidR="00C00B71" w:rsidRDefault="00C00B71" w:rsidP="00C00B71">
      <w:pPr>
        <w:pStyle w:val="Heading1"/>
      </w:pPr>
      <w:bookmarkStart w:id="35" w:name="_Toc21518979"/>
      <w:r>
        <w:lastRenderedPageBreak/>
        <w:t>WireShark</w:t>
      </w:r>
      <w:bookmarkEnd w:id="35"/>
    </w:p>
    <w:p w14:paraId="0549BCD4" w14:textId="77777777" w:rsidR="00C00B71" w:rsidRDefault="00C00B71" w:rsidP="00C00B71">
      <w:pPr>
        <w:pStyle w:val="ListParagraph"/>
        <w:numPr>
          <w:ilvl w:val="0"/>
          <w:numId w:val="15"/>
        </w:numPr>
        <w:spacing w:after="0" w:line="240" w:lineRule="auto"/>
        <w:rPr>
          <w:lang w:eastAsia="ja-JP"/>
        </w:rPr>
      </w:pPr>
      <w:r>
        <w:rPr>
          <w:lang w:eastAsia="ja-JP"/>
        </w:rPr>
        <w:t>Relever le protocole propriétaire INA de B&amp;R : 11159 entre la CPU X20CP et le terminal PP400</w:t>
      </w:r>
    </w:p>
    <w:p w14:paraId="78DDBF65" w14:textId="77777777" w:rsidR="00C00B71" w:rsidRDefault="00C00B71" w:rsidP="00C00B71">
      <w:pPr>
        <w:pStyle w:val="ListParagraph"/>
        <w:numPr>
          <w:ilvl w:val="0"/>
          <w:numId w:val="15"/>
        </w:numPr>
        <w:spacing w:after="0" w:line="240" w:lineRule="auto"/>
        <w:rPr>
          <w:lang w:eastAsia="ja-JP"/>
        </w:rPr>
      </w:pPr>
      <w:r>
        <w:rPr>
          <w:lang w:eastAsia="ja-JP"/>
        </w:rPr>
        <w:t>Relever le protocole Bootp (</w:t>
      </w:r>
      <w:r>
        <w:rPr>
          <w:lang w:eastAsia="ja-JP"/>
        </w:rPr>
        <w:sym w:font="Wingdings" w:char="F0F3"/>
      </w:r>
      <w:r>
        <w:rPr>
          <w:lang w:eastAsia="ja-JP"/>
        </w:rPr>
        <w:t>dhcp) au démarrage pour l’attribution des @IP</w:t>
      </w:r>
    </w:p>
    <w:p w14:paraId="6E04703D" w14:textId="1C779416" w:rsidR="00FD3770" w:rsidRDefault="00FD3770" w:rsidP="00413EC5">
      <w:pPr>
        <w:spacing w:after="0" w:line="240" w:lineRule="auto"/>
        <w:rPr>
          <w:lang w:eastAsia="ja-JP"/>
        </w:rPr>
      </w:pPr>
    </w:p>
    <w:p w14:paraId="6F9EF416" w14:textId="18504EA5" w:rsidR="007F4F1C" w:rsidRDefault="007F4F1C" w:rsidP="00C57D49">
      <w:pPr>
        <w:pStyle w:val="Heading1"/>
      </w:pPr>
      <w:bookmarkStart w:id="36" w:name="_Toc21518980"/>
      <w:r>
        <w:t>TPs Réseaux</w:t>
      </w:r>
      <w:bookmarkEnd w:id="36"/>
    </w:p>
    <w:p w14:paraId="4006EA20" w14:textId="77777777" w:rsidR="007F4F1C" w:rsidRDefault="007F4F1C" w:rsidP="00C57D49">
      <w:pPr>
        <w:pStyle w:val="Heading2"/>
      </w:pPr>
      <w:bookmarkStart w:id="37" w:name="_Toc21518981"/>
      <w:r>
        <w:t>Synoptique de la maquette</w:t>
      </w:r>
      <w:bookmarkEnd w:id="37"/>
    </w:p>
    <w:p w14:paraId="053FB662" w14:textId="4FA89A4D" w:rsidR="007979C7" w:rsidRDefault="007B3F10" w:rsidP="007B3F10">
      <w:pPr>
        <w:rPr>
          <w:lang w:eastAsia="ja-JP"/>
        </w:rPr>
      </w:pPr>
      <w:r w:rsidRPr="007B3F10">
        <w:rPr>
          <w:noProof/>
        </w:rPr>
        <w:drawing>
          <wp:inline distT="0" distB="0" distL="0" distR="0" wp14:anchorId="12344EEC" wp14:editId="7BC46A21">
            <wp:extent cx="6305550" cy="3429000"/>
            <wp:effectExtent l="0" t="0" r="0" b="0"/>
            <wp:docPr id="9268" name="Image 9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305550" cy="3429000"/>
                    </a:xfrm>
                    <a:prstGeom prst="rect">
                      <a:avLst/>
                    </a:prstGeom>
                  </pic:spPr>
                </pic:pic>
              </a:graphicData>
            </a:graphic>
          </wp:inline>
        </w:drawing>
      </w:r>
    </w:p>
    <w:p w14:paraId="6D22B941" w14:textId="7963CC2D" w:rsidR="009C5E8B" w:rsidRDefault="009C5E8B" w:rsidP="00C57D49">
      <w:pPr>
        <w:pStyle w:val="Heading2"/>
        <w:rPr>
          <w:u w:val="single"/>
        </w:rPr>
      </w:pPr>
      <w:bookmarkStart w:id="38" w:name="_Toc21518982"/>
      <w:r w:rsidRPr="009C5E8B">
        <w:t>Exercice</w:t>
      </w:r>
      <w:r>
        <w:t xml:space="preserve"> </w:t>
      </w:r>
      <w:r w:rsidRPr="009C5E8B">
        <w:t xml:space="preserve">: Analyser les 2 trames suivantes au niveau de la </w:t>
      </w:r>
      <w:r w:rsidRPr="009C5E8B">
        <w:rPr>
          <w:u w:val="single"/>
        </w:rPr>
        <w:t>couche liaison</w:t>
      </w:r>
      <w:bookmarkEnd w:id="38"/>
    </w:p>
    <w:p w14:paraId="049CE0FF" w14:textId="236E31DE" w:rsidR="00141288" w:rsidRDefault="00141288" w:rsidP="00141288">
      <w:pPr>
        <w:rPr>
          <w:lang w:eastAsia="ja-JP"/>
        </w:rPr>
      </w:pPr>
    </w:p>
    <w:p w14:paraId="557BCCB1" w14:textId="77777777" w:rsidR="00141288" w:rsidRPr="00141288" w:rsidRDefault="00141288" w:rsidP="00141288">
      <w:pPr>
        <w:rPr>
          <w:lang w:eastAsia="ja-JP"/>
        </w:rPr>
      </w:pPr>
    </w:p>
    <w:p w14:paraId="27D648D6" w14:textId="35D40FC8" w:rsidR="00141288" w:rsidRPr="00141288" w:rsidRDefault="00141288" w:rsidP="00C57D49">
      <w:pPr>
        <w:pStyle w:val="Heading2"/>
      </w:pPr>
      <w:bookmarkStart w:id="39" w:name="_Toc21518983"/>
      <w:r w:rsidRPr="009C5E8B">
        <w:t>Exercice</w:t>
      </w:r>
      <w:r>
        <w:t xml:space="preserve"> </w:t>
      </w:r>
      <w:r w:rsidRPr="009C5E8B">
        <w:t xml:space="preserve">: Analyser les 2 trames suivantes au niveau de la </w:t>
      </w:r>
      <w:r w:rsidRPr="009C5E8B">
        <w:rPr>
          <w:u w:val="single"/>
        </w:rPr>
        <w:t xml:space="preserve">couche </w:t>
      </w:r>
      <w:r>
        <w:rPr>
          <w:u w:val="single"/>
        </w:rPr>
        <w:t>réseau</w:t>
      </w:r>
      <w:bookmarkEnd w:id="39"/>
    </w:p>
    <w:p w14:paraId="6829D31E" w14:textId="77777777" w:rsidR="009C5E8B" w:rsidRDefault="009C5E8B" w:rsidP="009C5E8B">
      <w:pPr>
        <w:pStyle w:val="ListParagraph"/>
        <w:spacing w:after="0" w:line="240" w:lineRule="auto"/>
        <w:ind w:left="720"/>
        <w:rPr>
          <w:lang w:eastAsia="ja-JP"/>
        </w:rPr>
      </w:pPr>
    </w:p>
    <w:p w14:paraId="2795244E" w14:textId="77777777" w:rsidR="009C5E8B" w:rsidRDefault="009C5E8B" w:rsidP="009C5E8B">
      <w:pPr>
        <w:pStyle w:val="ListParagraph"/>
        <w:spacing w:after="0" w:line="240" w:lineRule="auto"/>
        <w:ind w:left="720"/>
        <w:rPr>
          <w:lang w:eastAsia="ja-JP"/>
        </w:rPr>
      </w:pPr>
    </w:p>
    <w:p w14:paraId="31EBBCF3" w14:textId="77777777" w:rsidR="009C5E8B" w:rsidRDefault="009C5E8B" w:rsidP="009C5E8B">
      <w:pPr>
        <w:pStyle w:val="ListParagraph"/>
        <w:spacing w:after="0" w:line="240" w:lineRule="auto"/>
        <w:ind w:left="720"/>
        <w:rPr>
          <w:lang w:eastAsia="ja-JP"/>
        </w:rPr>
      </w:pPr>
    </w:p>
    <w:p w14:paraId="3BBC8747" w14:textId="77777777" w:rsidR="009C5E8B" w:rsidRDefault="009C5E8B" w:rsidP="009C5E8B">
      <w:pPr>
        <w:pStyle w:val="ListParagraph"/>
        <w:spacing w:after="0" w:line="240" w:lineRule="auto"/>
        <w:ind w:left="720"/>
        <w:rPr>
          <w:lang w:eastAsia="ja-JP"/>
        </w:rPr>
      </w:pPr>
    </w:p>
    <w:p w14:paraId="4A9E6FD5" w14:textId="77777777" w:rsidR="009C5E8B" w:rsidRDefault="009C5E8B" w:rsidP="009C5E8B">
      <w:pPr>
        <w:pStyle w:val="ListParagraph"/>
        <w:spacing w:after="0" w:line="240" w:lineRule="auto"/>
        <w:ind w:left="720"/>
        <w:rPr>
          <w:lang w:eastAsia="ja-JP"/>
        </w:rPr>
      </w:pPr>
    </w:p>
    <w:p w14:paraId="3B350B55" w14:textId="77777777" w:rsidR="009C5E8B" w:rsidRDefault="009C5E8B" w:rsidP="009C5E8B">
      <w:pPr>
        <w:pStyle w:val="ListParagraph"/>
        <w:spacing w:after="0" w:line="240" w:lineRule="auto"/>
        <w:ind w:left="720"/>
        <w:rPr>
          <w:lang w:eastAsia="ja-JP"/>
        </w:rPr>
        <w:sectPr w:rsidR="009C5E8B" w:rsidSect="00566DFD">
          <w:headerReference w:type="even" r:id="rId124"/>
          <w:headerReference w:type="default" r:id="rId125"/>
          <w:footerReference w:type="even" r:id="rId126"/>
          <w:footerReference w:type="default" r:id="rId127"/>
          <w:headerReference w:type="first" r:id="rId128"/>
          <w:footerReference w:type="first" r:id="rId129"/>
          <w:pgSz w:w="11906" w:h="16838"/>
          <w:pgMar w:top="720" w:right="720" w:bottom="720" w:left="720" w:header="425" w:footer="709" w:gutter="0"/>
          <w:cols w:space="708"/>
          <w:titlePg/>
          <w:docGrid w:linePitch="360"/>
        </w:sectPr>
      </w:pPr>
    </w:p>
    <w:p w14:paraId="7D008442" w14:textId="14AA4E99" w:rsidR="009C5E8B" w:rsidRDefault="00CB6A90" w:rsidP="009C5E8B">
      <w:pPr>
        <w:pStyle w:val="ListParagraph"/>
        <w:spacing w:after="0" w:line="240" w:lineRule="auto"/>
        <w:ind w:left="720"/>
        <w:rPr>
          <w:lang w:eastAsia="ja-JP"/>
        </w:rPr>
      </w:pPr>
      <w:r>
        <w:rPr>
          <w:lang w:eastAsia="ja-JP"/>
        </w:rPr>
        <w:lastRenderedPageBreak/>
        <w:t xml:space="preserve">Pour ETH : </w:t>
      </w:r>
    </w:p>
    <w:p w14:paraId="17DEC3A7" w14:textId="0D66C296" w:rsidR="009C5E8B" w:rsidRDefault="009C5E8B" w:rsidP="009C5E8B">
      <w:pPr>
        <w:pStyle w:val="ListParagraph"/>
        <w:spacing w:after="0" w:line="240" w:lineRule="auto"/>
        <w:ind w:left="720"/>
        <w:rPr>
          <w:lang w:eastAsia="ja-JP"/>
        </w:rPr>
      </w:pPr>
      <w:r>
        <w:rPr>
          <w:lang w:eastAsia="ja-JP"/>
        </w:rPr>
        <w:t xml:space="preserve"> </w:t>
      </w:r>
    </w:p>
    <w:p w14:paraId="580491E4" w14:textId="163A4CA5" w:rsidR="009C5E8B" w:rsidRDefault="007B3F10" w:rsidP="009C5E8B">
      <w:pPr>
        <w:pStyle w:val="ListParagraph"/>
        <w:spacing w:after="0" w:line="240" w:lineRule="auto"/>
        <w:ind w:left="720"/>
        <w:rPr>
          <w:lang w:eastAsia="ja-JP"/>
        </w:rPr>
      </w:pPr>
      <w:r>
        <w:rPr>
          <w:noProof/>
          <w:lang w:eastAsia="ja-JP"/>
        </w:rPr>
        <w:drawing>
          <wp:inline distT="0" distB="0" distL="0" distR="0" wp14:anchorId="4FFD0D5C" wp14:editId="2F7AAE62">
            <wp:extent cx="8500184" cy="4226943"/>
            <wp:effectExtent l="0" t="0" r="0" b="2540"/>
            <wp:docPr id="9271" name="Image 9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8516981" cy="4235296"/>
                    </a:xfrm>
                    <a:prstGeom prst="rect">
                      <a:avLst/>
                    </a:prstGeom>
                    <a:noFill/>
                  </pic:spPr>
                </pic:pic>
              </a:graphicData>
            </a:graphic>
          </wp:inline>
        </w:drawing>
      </w:r>
    </w:p>
    <w:p w14:paraId="425DC8D2" w14:textId="649607EA" w:rsidR="00CB6A90" w:rsidRDefault="00CB6A90">
      <w:pPr>
        <w:spacing w:after="0" w:line="240" w:lineRule="auto"/>
        <w:rPr>
          <w:lang w:eastAsia="ja-JP"/>
        </w:rPr>
      </w:pPr>
      <w:r>
        <w:rPr>
          <w:lang w:eastAsia="ja-JP"/>
        </w:rPr>
        <w:br w:type="page"/>
      </w:r>
    </w:p>
    <w:p w14:paraId="6ABA8F05" w14:textId="504907BE" w:rsidR="009C5E8B" w:rsidRDefault="00CB6A90" w:rsidP="009C5E8B">
      <w:pPr>
        <w:pStyle w:val="ListParagraph"/>
        <w:spacing w:after="0" w:line="240" w:lineRule="auto"/>
        <w:ind w:left="720"/>
        <w:rPr>
          <w:lang w:eastAsia="ja-JP"/>
        </w:rPr>
      </w:pPr>
      <w:r>
        <w:rPr>
          <w:lang w:eastAsia="ja-JP"/>
        </w:rPr>
        <w:lastRenderedPageBreak/>
        <w:t xml:space="preserve">Pour EPL : </w:t>
      </w:r>
    </w:p>
    <w:p w14:paraId="1CBADA58" w14:textId="07D5B7C8" w:rsidR="00CB6A90" w:rsidRDefault="00CB6A90" w:rsidP="009C5E8B">
      <w:pPr>
        <w:pStyle w:val="ListParagraph"/>
        <w:spacing w:after="0" w:line="240" w:lineRule="auto"/>
        <w:ind w:left="720"/>
        <w:rPr>
          <w:lang w:eastAsia="ja-JP"/>
        </w:rPr>
      </w:pPr>
      <w:r>
        <w:rPr>
          <w:noProof/>
          <w:lang w:eastAsia="ja-JP"/>
        </w:rPr>
        <w:drawing>
          <wp:inline distT="0" distB="0" distL="0" distR="0" wp14:anchorId="039E7100" wp14:editId="0564D1EA">
            <wp:extent cx="9120505" cy="4468495"/>
            <wp:effectExtent l="0" t="0" r="4445" b="8255"/>
            <wp:docPr id="9250" name="Image 9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120505" cy="4468495"/>
                    </a:xfrm>
                    <a:prstGeom prst="rect">
                      <a:avLst/>
                    </a:prstGeom>
                    <a:noFill/>
                  </pic:spPr>
                </pic:pic>
              </a:graphicData>
            </a:graphic>
          </wp:inline>
        </w:drawing>
      </w:r>
    </w:p>
    <w:p w14:paraId="22EDF6D5" w14:textId="77777777" w:rsidR="009C5E8B" w:rsidRDefault="009C5E8B" w:rsidP="009C5E8B">
      <w:pPr>
        <w:pStyle w:val="ListParagraph"/>
        <w:spacing w:after="0" w:line="240" w:lineRule="auto"/>
        <w:ind w:left="720"/>
        <w:rPr>
          <w:lang w:eastAsia="ja-JP"/>
        </w:rPr>
      </w:pPr>
    </w:p>
    <w:p w14:paraId="1E231B5A" w14:textId="77777777" w:rsidR="009C5E8B" w:rsidRDefault="009C5E8B" w:rsidP="009C5E8B">
      <w:pPr>
        <w:pStyle w:val="ListParagraph"/>
        <w:spacing w:after="0" w:line="240" w:lineRule="auto"/>
        <w:ind w:left="720"/>
        <w:rPr>
          <w:lang w:eastAsia="ja-JP"/>
        </w:rPr>
        <w:sectPr w:rsidR="009C5E8B" w:rsidSect="009C5E8B">
          <w:pgSz w:w="16838" w:h="11906" w:orient="landscape"/>
          <w:pgMar w:top="720" w:right="720" w:bottom="720" w:left="720" w:header="425" w:footer="709" w:gutter="0"/>
          <w:cols w:space="708"/>
          <w:titlePg/>
          <w:docGrid w:linePitch="360"/>
        </w:sectPr>
      </w:pPr>
    </w:p>
    <w:p w14:paraId="43DD1A98" w14:textId="4AC6A295" w:rsidR="009C5E8B" w:rsidRDefault="00141288" w:rsidP="00766EEB">
      <w:pPr>
        <w:pStyle w:val="Heading2"/>
      </w:pPr>
      <w:bookmarkStart w:id="40" w:name="_Toc21518984"/>
      <w:r>
        <w:lastRenderedPageBreak/>
        <w:t>Notes :</w:t>
      </w:r>
      <w:bookmarkEnd w:id="40"/>
    </w:p>
    <w:p w14:paraId="14521D53" w14:textId="77777777" w:rsidR="00F90585" w:rsidRDefault="00F90585" w:rsidP="009C5E8B">
      <w:pPr>
        <w:pStyle w:val="ListParagraph"/>
        <w:spacing w:after="0" w:line="240" w:lineRule="auto"/>
        <w:ind w:left="720"/>
        <w:rPr>
          <w:lang w:eastAsia="ja-JP"/>
        </w:rPr>
      </w:pPr>
    </w:p>
    <w:p w14:paraId="07DF3EAD" w14:textId="3655B48E" w:rsidR="008E2F68" w:rsidRDefault="008E2F68">
      <w:pPr>
        <w:spacing w:after="0" w:line="240" w:lineRule="auto"/>
        <w:rPr>
          <w:lang w:eastAsia="ja-JP"/>
        </w:rPr>
      </w:pPr>
    </w:p>
    <w:sectPr w:rsidR="008E2F68" w:rsidSect="009C5E8B">
      <w:pgSz w:w="11906" w:h="16838"/>
      <w:pgMar w:top="720" w:right="720" w:bottom="720" w:left="720"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FA8BED" w14:textId="77777777" w:rsidR="00967DF7" w:rsidRDefault="00967DF7" w:rsidP="00D76CFD">
      <w:pPr>
        <w:spacing w:after="0" w:line="240" w:lineRule="auto"/>
      </w:pPr>
      <w:r>
        <w:separator/>
      </w:r>
    </w:p>
  </w:endnote>
  <w:endnote w:type="continuationSeparator" w:id="0">
    <w:p w14:paraId="7F1AC98C" w14:textId="77777777" w:rsidR="00967DF7" w:rsidRDefault="00967DF7" w:rsidP="00D76C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31800" w14:textId="77777777" w:rsidR="008D733C" w:rsidRDefault="008D73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815D4" w14:textId="1028FDA8" w:rsidR="008D733C" w:rsidRDefault="008D733C">
    <w:pPr>
      <w:pStyle w:val="Footer"/>
    </w:pPr>
    <w:fldSimple w:instr=" FILENAME   \* MERGEFORMAT ">
      <w:r>
        <w:rPr>
          <w:noProof/>
        </w:rPr>
        <w:t>TutoBRAS4EthEplBACsn1920</w:t>
      </w:r>
    </w:fldSimple>
    <w:r>
      <w:tab/>
    </w:r>
    <w:r>
      <w:tab/>
    </w:r>
    <w:r>
      <w:fldChar w:fldCharType="begin"/>
    </w:r>
    <w:r>
      <w:instrText>PAGE   \* MERGEFORMAT</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72E2C" w14:textId="77777777" w:rsidR="008D733C" w:rsidRDefault="008D733C" w:rsidP="00E63F7E">
    <w:pPr>
      <w:pStyle w:val="Footer"/>
      <w:tabs>
        <w:tab w:val="clear" w:pos="4536"/>
        <w:tab w:val="clear" w:pos="9072"/>
        <w:tab w:val="left" w:pos="443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6BBB91" w14:textId="77777777" w:rsidR="00967DF7" w:rsidRDefault="00967DF7" w:rsidP="00D76CFD">
      <w:pPr>
        <w:spacing w:after="0" w:line="240" w:lineRule="auto"/>
      </w:pPr>
      <w:r>
        <w:separator/>
      </w:r>
    </w:p>
  </w:footnote>
  <w:footnote w:type="continuationSeparator" w:id="0">
    <w:p w14:paraId="4975C5D6" w14:textId="77777777" w:rsidR="00967DF7" w:rsidRDefault="00967DF7" w:rsidP="00D76C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9C70D" w14:textId="77777777" w:rsidR="008D733C" w:rsidRDefault="008D73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5019D3" w14:textId="77777777" w:rsidR="008D733C" w:rsidRDefault="008D733C" w:rsidP="00E63F7E">
    <w:pPr>
      <w:pStyle w:val="Header"/>
    </w:pPr>
    <w:r>
      <w:rPr>
        <w:noProof/>
        <w:lang w:eastAsia="fr-FR"/>
      </w:rPr>
      <w:drawing>
        <wp:inline distT="0" distB="0" distL="0" distR="0" wp14:anchorId="3BE2E812" wp14:editId="0AEDCD30">
          <wp:extent cx="1056661" cy="499731"/>
          <wp:effectExtent l="0" t="0" r="0" b="0"/>
          <wp:docPr id="2497" name="Image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ogo_sflas_transp.png"/>
                  <pic:cNvPicPr/>
                </pic:nvPicPr>
                <pic:blipFill>
                  <a:blip r:embed="rId1">
                    <a:extLst>
                      <a:ext uri="{28A0092B-C50C-407E-A947-70E740481C1C}">
                        <a14:useLocalDpi xmlns:a14="http://schemas.microsoft.com/office/drawing/2010/main" val="0"/>
                      </a:ext>
                    </a:extLst>
                  </a:blip>
                  <a:stretch>
                    <a:fillRect/>
                  </a:stretch>
                </pic:blipFill>
                <pic:spPr>
                  <a:xfrm>
                    <a:off x="0" y="0"/>
                    <a:ext cx="1069054" cy="505592"/>
                  </a:xfrm>
                  <a:prstGeom prst="rect">
                    <a:avLst/>
                  </a:prstGeom>
                </pic:spPr>
              </pic:pic>
            </a:graphicData>
          </a:graphic>
        </wp:inline>
      </w:drawing>
    </w:r>
    <w:r>
      <w:tab/>
    </w:r>
    <w:r>
      <w:tab/>
    </w:r>
    <w:r>
      <w:tab/>
    </w:r>
    <w:r>
      <w:rPr>
        <w:noProof/>
        <w:lang w:eastAsia="fr-FR"/>
      </w:rPr>
      <w:drawing>
        <wp:inline distT="0" distB="0" distL="0" distR="0" wp14:anchorId="5FE56B53" wp14:editId="7F533487">
          <wp:extent cx="762000" cy="433220"/>
          <wp:effectExtent l="0" t="0" r="0" b="0"/>
          <wp:docPr id="2498" name="Image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5339" cy="440804"/>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A46D66" w14:textId="77777777" w:rsidR="008D733C" w:rsidRDefault="008D73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style="width:3in;height:3in" o:bullet="t"/>
    </w:pict>
  </w:numPicBullet>
  <w:numPicBullet w:numPicBulletId="1">
    <w:pict>
      <v:shape id="_x0000_i1135" type="#_x0000_t75" style="width:225pt;height:225pt;flip:x;visibility:visible;mso-wrap-style:square" o:bullet="t">
        <v:imagedata r:id="rId1" o:title=""/>
      </v:shape>
    </w:pict>
  </w:numPicBullet>
  <w:numPicBullet w:numPicBulletId="2">
    <w:pict>
      <v:shape w14:anchorId="1038E9E0" id="_x0000_i1136" type="#_x0000_t75" style="width:89.25pt;height:93.75pt;visibility:visible;mso-wrap-style:square" o:bullet="t">
        <v:imagedata r:id="rId2" o:title=""/>
      </v:shape>
    </w:pict>
  </w:numPicBullet>
  <w:numPicBullet w:numPicBulletId="3">
    <w:pict>
      <v:shape id="_x0000_i1137" type="#_x0000_t75" style="width:12pt;height:12.5pt;visibility:visible;mso-wrap-style:square" o:bullet="t">
        <v:imagedata r:id="rId3" o:title=""/>
      </v:shape>
    </w:pict>
  </w:numPicBullet>
  <w:numPicBullet w:numPicBulletId="4">
    <w:pict>
      <v:shape id="_x0000_i1138" type="#_x0000_t75" style="width:12.75pt;height:12.75pt;visibility:visible;mso-wrap-style:square" o:bullet="t">
        <v:imagedata r:id="rId4" o:title=""/>
      </v:shape>
    </w:pict>
  </w:numPicBullet>
  <w:numPicBullet w:numPicBulletId="5">
    <w:pict>
      <v:shape id="_x0000_i1139" type="#_x0000_t75" style="width:10.45pt;height:10.45pt;visibility:visible;mso-wrap-style:square" o:bullet="t">
        <v:imagedata r:id="rId5" o:title=""/>
      </v:shape>
    </w:pict>
  </w:numPicBullet>
  <w:abstractNum w:abstractNumId="0" w15:restartNumberingAfterBreak="0">
    <w:nsid w:val="FFFFFF7C"/>
    <w:multiLevelType w:val="singleLevel"/>
    <w:tmpl w:val="819E0B96"/>
    <w:lvl w:ilvl="0">
      <w:start w:val="1"/>
      <w:numFmt w:val="decimal"/>
      <w:pStyle w:val="ListNumber5"/>
      <w:lvlText w:val="%1."/>
      <w:lvlJc w:val="left"/>
      <w:pPr>
        <w:tabs>
          <w:tab w:val="num" w:pos="1492"/>
        </w:tabs>
        <w:ind w:left="1492"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928"/>
        </w:tabs>
        <w:ind w:left="928" w:hanging="360"/>
      </w:pPr>
    </w:lvl>
    <w:lvl w:ilvl="1">
      <w:start w:val="1"/>
      <w:numFmt w:val="bullet"/>
      <w:lvlText w:val=""/>
      <w:lvlJc w:val="left"/>
      <w:pPr>
        <w:tabs>
          <w:tab w:val="num" w:pos="1648"/>
        </w:tabs>
        <w:ind w:left="1648" w:hanging="360"/>
      </w:pPr>
      <w:rPr>
        <w:rFonts w:ascii="Wingdings" w:hAnsi="Wingdings"/>
      </w:rPr>
    </w:lvl>
    <w:lvl w:ilvl="2">
      <w:start w:val="1"/>
      <w:numFmt w:val="lowerRoman"/>
      <w:lvlText w:val="%3."/>
      <w:lvlJc w:val="right"/>
      <w:pPr>
        <w:tabs>
          <w:tab w:val="num" w:pos="2368"/>
        </w:tabs>
        <w:ind w:left="2368" w:hanging="180"/>
      </w:pPr>
    </w:lvl>
    <w:lvl w:ilvl="3">
      <w:start w:val="1"/>
      <w:numFmt w:val="decimal"/>
      <w:lvlText w:val="%4."/>
      <w:lvlJc w:val="left"/>
      <w:pPr>
        <w:tabs>
          <w:tab w:val="num" w:pos="3088"/>
        </w:tabs>
        <w:ind w:left="3088" w:hanging="360"/>
      </w:pPr>
    </w:lvl>
    <w:lvl w:ilvl="4">
      <w:start w:val="1"/>
      <w:numFmt w:val="lowerLetter"/>
      <w:lvlText w:val="%5."/>
      <w:lvlJc w:val="left"/>
      <w:pPr>
        <w:tabs>
          <w:tab w:val="num" w:pos="3808"/>
        </w:tabs>
        <w:ind w:left="3808" w:hanging="360"/>
      </w:pPr>
    </w:lvl>
    <w:lvl w:ilvl="5">
      <w:start w:val="1"/>
      <w:numFmt w:val="lowerRoman"/>
      <w:lvlText w:val="%6."/>
      <w:lvlJc w:val="right"/>
      <w:pPr>
        <w:tabs>
          <w:tab w:val="num" w:pos="4528"/>
        </w:tabs>
        <w:ind w:left="4528" w:hanging="180"/>
      </w:pPr>
    </w:lvl>
    <w:lvl w:ilvl="6">
      <w:start w:val="1"/>
      <w:numFmt w:val="decimal"/>
      <w:lvlText w:val="%7."/>
      <w:lvlJc w:val="left"/>
      <w:pPr>
        <w:tabs>
          <w:tab w:val="num" w:pos="5248"/>
        </w:tabs>
        <w:ind w:left="5248" w:hanging="360"/>
      </w:pPr>
    </w:lvl>
    <w:lvl w:ilvl="7">
      <w:start w:val="1"/>
      <w:numFmt w:val="lowerLetter"/>
      <w:lvlText w:val="%8."/>
      <w:lvlJc w:val="left"/>
      <w:pPr>
        <w:tabs>
          <w:tab w:val="num" w:pos="5968"/>
        </w:tabs>
        <w:ind w:left="5968" w:hanging="360"/>
      </w:pPr>
    </w:lvl>
    <w:lvl w:ilvl="8">
      <w:start w:val="1"/>
      <w:numFmt w:val="lowerRoman"/>
      <w:lvlText w:val="%9."/>
      <w:lvlJc w:val="right"/>
      <w:pPr>
        <w:tabs>
          <w:tab w:val="num" w:pos="6688"/>
        </w:tabs>
        <w:ind w:left="6688" w:hanging="180"/>
      </w:pPr>
    </w:lvl>
  </w:abstractNum>
  <w:abstractNum w:abstractNumId="2" w15:restartNumberingAfterBreak="0">
    <w:nsid w:val="00000004"/>
    <w:multiLevelType w:val="singleLevel"/>
    <w:tmpl w:val="00000004"/>
    <w:name w:val="WW8Num4"/>
    <w:lvl w:ilvl="0">
      <w:start w:val="1"/>
      <w:numFmt w:val="lowerLetter"/>
      <w:lvlText w:val="%1-"/>
      <w:lvlJc w:val="left"/>
      <w:pPr>
        <w:tabs>
          <w:tab w:val="num" w:pos="1494"/>
        </w:tabs>
        <w:ind w:left="1494" w:hanging="360"/>
      </w:pPr>
    </w:lvl>
  </w:abstractNum>
  <w:abstractNum w:abstractNumId="3" w15:restartNumberingAfterBreak="0">
    <w:nsid w:val="00000005"/>
    <w:multiLevelType w:val="singleLevel"/>
    <w:tmpl w:val="00000005"/>
    <w:name w:val="WW8Num5"/>
    <w:lvl w:ilvl="0">
      <w:start w:val="1"/>
      <w:numFmt w:val="lowerRoman"/>
      <w:lvlText w:val="%1-"/>
      <w:lvlJc w:val="left"/>
      <w:pPr>
        <w:tabs>
          <w:tab w:val="num" w:pos="1004"/>
        </w:tabs>
        <w:ind w:left="1004" w:hanging="720"/>
      </w:pPr>
    </w:lvl>
  </w:abstractNum>
  <w:abstractNum w:abstractNumId="4" w15:restartNumberingAfterBreak="0">
    <w:nsid w:val="00000006"/>
    <w:multiLevelType w:val="singleLevel"/>
    <w:tmpl w:val="00000006"/>
    <w:name w:val="WW8Num6"/>
    <w:lvl w:ilvl="0">
      <w:start w:val="4"/>
      <w:numFmt w:val="bullet"/>
      <w:lvlText w:val="-"/>
      <w:lvlJc w:val="left"/>
      <w:pPr>
        <w:tabs>
          <w:tab w:val="num" w:pos="1353"/>
        </w:tabs>
        <w:ind w:left="1353" w:hanging="360"/>
      </w:pPr>
      <w:rPr>
        <w:rFonts w:ascii="Times New Roman" w:hAnsi="Times New Roman" w:cs="Times New Roman"/>
      </w:rPr>
    </w:lvl>
  </w:abstractNum>
  <w:abstractNum w:abstractNumId="5" w15:restartNumberingAfterBreak="0">
    <w:nsid w:val="00000008"/>
    <w:multiLevelType w:val="singleLevel"/>
    <w:tmpl w:val="00000008"/>
    <w:name w:val="WW8Num8"/>
    <w:lvl w:ilvl="0">
      <w:start w:val="1"/>
      <w:numFmt w:val="decimal"/>
      <w:lvlText w:val="%1-"/>
      <w:lvlJc w:val="left"/>
      <w:pPr>
        <w:tabs>
          <w:tab w:val="num" w:pos="2203"/>
        </w:tabs>
        <w:ind w:left="2203" w:hanging="360"/>
      </w:pPr>
    </w:lvl>
  </w:abstractNum>
  <w:abstractNum w:abstractNumId="6" w15:restartNumberingAfterBreak="0">
    <w:nsid w:val="00000009"/>
    <w:multiLevelType w:val="singleLevel"/>
    <w:tmpl w:val="00000009"/>
    <w:name w:val="WW8Num9"/>
    <w:lvl w:ilvl="0">
      <w:start w:val="1"/>
      <w:numFmt w:val="lowerLetter"/>
      <w:lvlText w:val="%1-"/>
      <w:lvlJc w:val="left"/>
      <w:pPr>
        <w:tabs>
          <w:tab w:val="num" w:pos="1494"/>
        </w:tabs>
        <w:ind w:left="1494" w:hanging="360"/>
      </w:pPr>
    </w:lvl>
  </w:abstractNum>
  <w:abstractNum w:abstractNumId="7" w15:restartNumberingAfterBreak="0">
    <w:nsid w:val="00D16D89"/>
    <w:multiLevelType w:val="hybridMultilevel"/>
    <w:tmpl w:val="D4E4BA3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23549F1"/>
    <w:multiLevelType w:val="hybridMultilevel"/>
    <w:tmpl w:val="DD8CE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54D7F2F"/>
    <w:multiLevelType w:val="hybridMultilevel"/>
    <w:tmpl w:val="562C6F20"/>
    <w:lvl w:ilvl="0" w:tplc="99EA2E0E">
      <w:start w:val="1"/>
      <w:numFmt w:val="bullet"/>
      <w:lvlText w:val=""/>
      <w:lvlJc w:val="left"/>
      <w:pPr>
        <w:ind w:left="3192" w:hanging="360"/>
      </w:pPr>
      <w:rPr>
        <w:rFonts w:ascii="Wingdings" w:eastAsia="Calibri" w:hAnsi="Wingdings" w:cs="Times New Roman" w:hint="default"/>
      </w:rPr>
    </w:lvl>
    <w:lvl w:ilvl="1" w:tplc="040C0003" w:tentative="1">
      <w:start w:val="1"/>
      <w:numFmt w:val="bullet"/>
      <w:lvlText w:val="o"/>
      <w:lvlJc w:val="left"/>
      <w:pPr>
        <w:ind w:left="3912" w:hanging="360"/>
      </w:pPr>
      <w:rPr>
        <w:rFonts w:ascii="Courier New" w:hAnsi="Courier New" w:cs="Courier New" w:hint="default"/>
      </w:rPr>
    </w:lvl>
    <w:lvl w:ilvl="2" w:tplc="040C0005" w:tentative="1">
      <w:start w:val="1"/>
      <w:numFmt w:val="bullet"/>
      <w:lvlText w:val=""/>
      <w:lvlJc w:val="left"/>
      <w:pPr>
        <w:ind w:left="4632" w:hanging="360"/>
      </w:pPr>
      <w:rPr>
        <w:rFonts w:ascii="Wingdings" w:hAnsi="Wingdings" w:hint="default"/>
      </w:rPr>
    </w:lvl>
    <w:lvl w:ilvl="3" w:tplc="040C0001" w:tentative="1">
      <w:start w:val="1"/>
      <w:numFmt w:val="bullet"/>
      <w:lvlText w:val=""/>
      <w:lvlJc w:val="left"/>
      <w:pPr>
        <w:ind w:left="5352" w:hanging="360"/>
      </w:pPr>
      <w:rPr>
        <w:rFonts w:ascii="Symbol" w:hAnsi="Symbol" w:hint="default"/>
      </w:rPr>
    </w:lvl>
    <w:lvl w:ilvl="4" w:tplc="040C0003" w:tentative="1">
      <w:start w:val="1"/>
      <w:numFmt w:val="bullet"/>
      <w:lvlText w:val="o"/>
      <w:lvlJc w:val="left"/>
      <w:pPr>
        <w:ind w:left="6072" w:hanging="360"/>
      </w:pPr>
      <w:rPr>
        <w:rFonts w:ascii="Courier New" w:hAnsi="Courier New" w:cs="Courier New" w:hint="default"/>
      </w:rPr>
    </w:lvl>
    <w:lvl w:ilvl="5" w:tplc="040C0005" w:tentative="1">
      <w:start w:val="1"/>
      <w:numFmt w:val="bullet"/>
      <w:lvlText w:val=""/>
      <w:lvlJc w:val="left"/>
      <w:pPr>
        <w:ind w:left="6792" w:hanging="360"/>
      </w:pPr>
      <w:rPr>
        <w:rFonts w:ascii="Wingdings" w:hAnsi="Wingdings" w:hint="default"/>
      </w:rPr>
    </w:lvl>
    <w:lvl w:ilvl="6" w:tplc="040C0001" w:tentative="1">
      <w:start w:val="1"/>
      <w:numFmt w:val="bullet"/>
      <w:lvlText w:val=""/>
      <w:lvlJc w:val="left"/>
      <w:pPr>
        <w:ind w:left="7512" w:hanging="360"/>
      </w:pPr>
      <w:rPr>
        <w:rFonts w:ascii="Symbol" w:hAnsi="Symbol" w:hint="default"/>
      </w:rPr>
    </w:lvl>
    <w:lvl w:ilvl="7" w:tplc="040C0003" w:tentative="1">
      <w:start w:val="1"/>
      <w:numFmt w:val="bullet"/>
      <w:lvlText w:val="o"/>
      <w:lvlJc w:val="left"/>
      <w:pPr>
        <w:ind w:left="8232" w:hanging="360"/>
      </w:pPr>
      <w:rPr>
        <w:rFonts w:ascii="Courier New" w:hAnsi="Courier New" w:cs="Courier New" w:hint="default"/>
      </w:rPr>
    </w:lvl>
    <w:lvl w:ilvl="8" w:tplc="040C0005" w:tentative="1">
      <w:start w:val="1"/>
      <w:numFmt w:val="bullet"/>
      <w:lvlText w:val=""/>
      <w:lvlJc w:val="left"/>
      <w:pPr>
        <w:ind w:left="8952" w:hanging="360"/>
      </w:pPr>
      <w:rPr>
        <w:rFonts w:ascii="Wingdings" w:hAnsi="Wingdings" w:hint="default"/>
      </w:rPr>
    </w:lvl>
  </w:abstractNum>
  <w:abstractNum w:abstractNumId="10" w15:restartNumberingAfterBreak="0">
    <w:nsid w:val="08BC5237"/>
    <w:multiLevelType w:val="hybridMultilevel"/>
    <w:tmpl w:val="C82843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08E15AA8"/>
    <w:multiLevelType w:val="hybridMultilevel"/>
    <w:tmpl w:val="1528F47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C3F09ED"/>
    <w:multiLevelType w:val="multilevel"/>
    <w:tmpl w:val="CD40BF9A"/>
    <w:styleLink w:val="Listepuces1"/>
    <w:lvl w:ilvl="0">
      <w:start w:val="1"/>
      <w:numFmt w:val="bullet"/>
      <w:lvlText w:val=""/>
      <w:lvlJc w:val="left"/>
      <w:pPr>
        <w:ind w:left="245" w:hanging="245"/>
      </w:pPr>
      <w:rPr>
        <w:rFonts w:ascii="Wingdings 2" w:hAnsi="Wingdings 2" w:hint="default"/>
        <w:color w:val="4F81BD" w:themeColor="accent1"/>
        <w:sz w:val="16"/>
      </w:rPr>
    </w:lvl>
    <w:lvl w:ilvl="1">
      <w:start w:val="1"/>
      <w:numFmt w:val="bullet"/>
      <w:lvlText w:val=""/>
      <w:lvlJc w:val="left"/>
      <w:pPr>
        <w:ind w:left="490" w:hanging="245"/>
      </w:pPr>
      <w:rPr>
        <w:rFonts w:ascii="Symbol" w:hAnsi="Symbol" w:hint="default"/>
        <w:color w:val="4F81BD" w:themeColor="accent1"/>
        <w:sz w:val="18"/>
      </w:rPr>
    </w:lvl>
    <w:lvl w:ilvl="2">
      <w:start w:val="1"/>
      <w:numFmt w:val="bullet"/>
      <w:lvlText w:val=""/>
      <w:lvlJc w:val="left"/>
      <w:pPr>
        <w:ind w:left="735" w:hanging="245"/>
      </w:pPr>
      <w:rPr>
        <w:rFonts w:ascii="Symbol" w:hAnsi="Symbol" w:hint="default"/>
        <w:color w:val="4F81BD" w:themeColor="accent1"/>
        <w:sz w:val="18"/>
      </w:rPr>
    </w:lvl>
    <w:lvl w:ilvl="3">
      <w:start w:val="1"/>
      <w:numFmt w:val="bullet"/>
      <w:lvlText w:val=""/>
      <w:lvlJc w:val="left"/>
      <w:pPr>
        <w:ind w:left="980" w:hanging="245"/>
      </w:pPr>
      <w:rPr>
        <w:rFonts w:ascii="Symbol" w:hAnsi="Symbol" w:hint="default"/>
        <w:color w:val="365F91" w:themeColor="accent1" w:themeShade="BF"/>
        <w:sz w:val="12"/>
      </w:rPr>
    </w:lvl>
    <w:lvl w:ilvl="4">
      <w:start w:val="1"/>
      <w:numFmt w:val="bullet"/>
      <w:lvlText w:val=""/>
      <w:lvlJc w:val="left"/>
      <w:pPr>
        <w:ind w:left="1225" w:hanging="245"/>
      </w:pPr>
      <w:rPr>
        <w:rFonts w:ascii="Symbol" w:hAnsi="Symbol" w:hint="default"/>
        <w:color w:val="365F91" w:themeColor="accent1" w:themeShade="BF"/>
        <w:sz w:val="12"/>
      </w:rPr>
    </w:lvl>
    <w:lvl w:ilvl="5">
      <w:start w:val="1"/>
      <w:numFmt w:val="bullet"/>
      <w:lvlText w:val=""/>
      <w:lvlJc w:val="left"/>
      <w:pPr>
        <w:ind w:left="1470" w:hanging="245"/>
      </w:pPr>
      <w:rPr>
        <w:rFonts w:ascii="Symbol" w:hAnsi="Symbol" w:hint="default"/>
        <w:color w:val="F79646" w:themeColor="accent6"/>
        <w:sz w:val="12"/>
      </w:rPr>
    </w:lvl>
    <w:lvl w:ilvl="6">
      <w:start w:val="1"/>
      <w:numFmt w:val="bullet"/>
      <w:lvlText w:val=""/>
      <w:lvlJc w:val="left"/>
      <w:pPr>
        <w:ind w:left="1715" w:hanging="245"/>
      </w:pPr>
      <w:rPr>
        <w:rFonts w:ascii="Symbol" w:hAnsi="Symbol" w:hint="default"/>
        <w:color w:val="F79646" w:themeColor="accent6"/>
        <w:sz w:val="12"/>
      </w:rPr>
    </w:lvl>
    <w:lvl w:ilvl="7">
      <w:start w:val="1"/>
      <w:numFmt w:val="bullet"/>
      <w:lvlText w:val=""/>
      <w:lvlJc w:val="left"/>
      <w:pPr>
        <w:ind w:left="1960" w:hanging="245"/>
      </w:pPr>
      <w:rPr>
        <w:rFonts w:ascii="Symbol" w:hAnsi="Symbol" w:hint="default"/>
        <w:color w:val="F79646" w:themeColor="accent6"/>
        <w:sz w:val="12"/>
      </w:rPr>
    </w:lvl>
    <w:lvl w:ilvl="8">
      <w:start w:val="1"/>
      <w:numFmt w:val="bullet"/>
      <w:lvlText w:val=""/>
      <w:lvlJc w:val="left"/>
      <w:pPr>
        <w:ind w:left="2205" w:hanging="245"/>
      </w:pPr>
      <w:rPr>
        <w:rFonts w:ascii="Symbol" w:hAnsi="Symbol" w:hint="default"/>
        <w:color w:val="F79646" w:themeColor="accent6"/>
        <w:sz w:val="12"/>
      </w:rPr>
    </w:lvl>
  </w:abstractNum>
  <w:abstractNum w:abstractNumId="13" w15:restartNumberingAfterBreak="0">
    <w:nsid w:val="0CF834D9"/>
    <w:multiLevelType w:val="hybridMultilevel"/>
    <w:tmpl w:val="526A43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14A6EA0"/>
    <w:multiLevelType w:val="hybridMultilevel"/>
    <w:tmpl w:val="734C9650"/>
    <w:lvl w:ilvl="0" w:tplc="19FC1E12">
      <w:start w:val="1"/>
      <w:numFmt w:val="bullet"/>
      <w:lvlText w:val=""/>
      <w:lvlPicBulletId w:val="1"/>
      <w:lvlJc w:val="left"/>
      <w:pPr>
        <w:tabs>
          <w:tab w:val="num" w:pos="1068"/>
        </w:tabs>
        <w:ind w:left="1068" w:hanging="360"/>
      </w:pPr>
      <w:rPr>
        <w:rFonts w:ascii="Symbol" w:hAnsi="Symbol" w:hint="default"/>
      </w:rPr>
    </w:lvl>
    <w:lvl w:ilvl="1" w:tplc="DEE2FDEA" w:tentative="1">
      <w:start w:val="1"/>
      <w:numFmt w:val="bullet"/>
      <w:lvlText w:val=""/>
      <w:lvlJc w:val="left"/>
      <w:pPr>
        <w:tabs>
          <w:tab w:val="num" w:pos="1788"/>
        </w:tabs>
        <w:ind w:left="1788" w:hanging="360"/>
      </w:pPr>
      <w:rPr>
        <w:rFonts w:ascii="Symbol" w:hAnsi="Symbol" w:hint="default"/>
      </w:rPr>
    </w:lvl>
    <w:lvl w:ilvl="2" w:tplc="860E483C" w:tentative="1">
      <w:start w:val="1"/>
      <w:numFmt w:val="bullet"/>
      <w:lvlText w:val=""/>
      <w:lvlJc w:val="left"/>
      <w:pPr>
        <w:tabs>
          <w:tab w:val="num" w:pos="2508"/>
        </w:tabs>
        <w:ind w:left="2508" w:hanging="360"/>
      </w:pPr>
      <w:rPr>
        <w:rFonts w:ascii="Symbol" w:hAnsi="Symbol" w:hint="default"/>
      </w:rPr>
    </w:lvl>
    <w:lvl w:ilvl="3" w:tplc="BBD2ED7A" w:tentative="1">
      <w:start w:val="1"/>
      <w:numFmt w:val="bullet"/>
      <w:lvlText w:val=""/>
      <w:lvlJc w:val="left"/>
      <w:pPr>
        <w:tabs>
          <w:tab w:val="num" w:pos="3228"/>
        </w:tabs>
        <w:ind w:left="3228" w:hanging="360"/>
      </w:pPr>
      <w:rPr>
        <w:rFonts w:ascii="Symbol" w:hAnsi="Symbol" w:hint="default"/>
      </w:rPr>
    </w:lvl>
    <w:lvl w:ilvl="4" w:tplc="F0D844EE" w:tentative="1">
      <w:start w:val="1"/>
      <w:numFmt w:val="bullet"/>
      <w:lvlText w:val=""/>
      <w:lvlJc w:val="left"/>
      <w:pPr>
        <w:tabs>
          <w:tab w:val="num" w:pos="3948"/>
        </w:tabs>
        <w:ind w:left="3948" w:hanging="360"/>
      </w:pPr>
      <w:rPr>
        <w:rFonts w:ascii="Symbol" w:hAnsi="Symbol" w:hint="default"/>
      </w:rPr>
    </w:lvl>
    <w:lvl w:ilvl="5" w:tplc="D660A5F4" w:tentative="1">
      <w:start w:val="1"/>
      <w:numFmt w:val="bullet"/>
      <w:lvlText w:val=""/>
      <w:lvlJc w:val="left"/>
      <w:pPr>
        <w:tabs>
          <w:tab w:val="num" w:pos="4668"/>
        </w:tabs>
        <w:ind w:left="4668" w:hanging="360"/>
      </w:pPr>
      <w:rPr>
        <w:rFonts w:ascii="Symbol" w:hAnsi="Symbol" w:hint="default"/>
      </w:rPr>
    </w:lvl>
    <w:lvl w:ilvl="6" w:tplc="2EC6E2C0" w:tentative="1">
      <w:start w:val="1"/>
      <w:numFmt w:val="bullet"/>
      <w:lvlText w:val=""/>
      <w:lvlJc w:val="left"/>
      <w:pPr>
        <w:tabs>
          <w:tab w:val="num" w:pos="5388"/>
        </w:tabs>
        <w:ind w:left="5388" w:hanging="360"/>
      </w:pPr>
      <w:rPr>
        <w:rFonts w:ascii="Symbol" w:hAnsi="Symbol" w:hint="default"/>
      </w:rPr>
    </w:lvl>
    <w:lvl w:ilvl="7" w:tplc="95C2B1CA" w:tentative="1">
      <w:start w:val="1"/>
      <w:numFmt w:val="bullet"/>
      <w:lvlText w:val=""/>
      <w:lvlJc w:val="left"/>
      <w:pPr>
        <w:tabs>
          <w:tab w:val="num" w:pos="6108"/>
        </w:tabs>
        <w:ind w:left="6108" w:hanging="360"/>
      </w:pPr>
      <w:rPr>
        <w:rFonts w:ascii="Symbol" w:hAnsi="Symbol" w:hint="default"/>
      </w:rPr>
    </w:lvl>
    <w:lvl w:ilvl="8" w:tplc="01846ACA" w:tentative="1">
      <w:start w:val="1"/>
      <w:numFmt w:val="bullet"/>
      <w:lvlText w:val=""/>
      <w:lvlJc w:val="left"/>
      <w:pPr>
        <w:tabs>
          <w:tab w:val="num" w:pos="6828"/>
        </w:tabs>
        <w:ind w:left="6828" w:hanging="360"/>
      </w:pPr>
      <w:rPr>
        <w:rFonts w:ascii="Symbol" w:hAnsi="Symbol" w:hint="default"/>
      </w:rPr>
    </w:lvl>
  </w:abstractNum>
  <w:abstractNum w:abstractNumId="15" w15:restartNumberingAfterBreak="0">
    <w:nsid w:val="197E3499"/>
    <w:multiLevelType w:val="multilevel"/>
    <w:tmpl w:val="85C08436"/>
    <w:styleLink w:val="Listenumro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1F497D" w:themeColor="text2"/>
      </w:rPr>
    </w:lvl>
    <w:lvl w:ilvl="2">
      <w:start w:val="1"/>
      <w:numFmt w:val="lowerRoman"/>
      <w:lvlText w:val="%3)"/>
      <w:lvlJc w:val="left"/>
      <w:pPr>
        <w:ind w:left="864" w:hanging="288"/>
      </w:pPr>
      <w:rPr>
        <w:rFonts w:hint="default"/>
        <w:color w:val="1F497D" w:themeColor="text2"/>
      </w:rPr>
    </w:lvl>
    <w:lvl w:ilvl="3">
      <w:start w:val="1"/>
      <w:numFmt w:val="decimal"/>
      <w:lvlText w:val="(%4)"/>
      <w:lvlJc w:val="left"/>
      <w:pPr>
        <w:ind w:left="1152" w:hanging="288"/>
      </w:pPr>
      <w:rPr>
        <w:rFonts w:hint="default"/>
        <w:color w:val="1F497D" w:themeColor="text2"/>
      </w:rPr>
    </w:lvl>
    <w:lvl w:ilvl="4">
      <w:start w:val="1"/>
      <w:numFmt w:val="lowerLetter"/>
      <w:lvlText w:val="(%5)"/>
      <w:lvlJc w:val="left"/>
      <w:pPr>
        <w:ind w:left="1440" w:hanging="288"/>
      </w:pPr>
      <w:rPr>
        <w:rFonts w:hint="default"/>
        <w:color w:val="1F497D" w:themeColor="text2"/>
      </w:rPr>
    </w:lvl>
    <w:lvl w:ilvl="5">
      <w:start w:val="1"/>
      <w:numFmt w:val="lowerRoman"/>
      <w:lvlText w:val="(%6)"/>
      <w:lvlJc w:val="left"/>
      <w:pPr>
        <w:ind w:left="1728" w:hanging="288"/>
      </w:pPr>
      <w:rPr>
        <w:rFonts w:hint="default"/>
        <w:color w:val="1F497D" w:themeColor="text2"/>
      </w:rPr>
    </w:lvl>
    <w:lvl w:ilvl="6">
      <w:start w:val="1"/>
      <w:numFmt w:val="decimal"/>
      <w:lvlText w:val="%7."/>
      <w:lvlJc w:val="left"/>
      <w:pPr>
        <w:ind w:left="2016" w:hanging="288"/>
      </w:pPr>
      <w:rPr>
        <w:rFonts w:hint="default"/>
        <w:color w:val="1F497D" w:themeColor="text2"/>
      </w:rPr>
    </w:lvl>
    <w:lvl w:ilvl="7">
      <w:start w:val="1"/>
      <w:numFmt w:val="lowerLetter"/>
      <w:lvlText w:val="%8."/>
      <w:lvlJc w:val="left"/>
      <w:pPr>
        <w:ind w:left="2304" w:hanging="288"/>
      </w:pPr>
      <w:rPr>
        <w:rFonts w:hint="default"/>
        <w:color w:val="1F497D" w:themeColor="text2"/>
      </w:rPr>
    </w:lvl>
    <w:lvl w:ilvl="8">
      <w:start w:val="1"/>
      <w:numFmt w:val="lowerRoman"/>
      <w:lvlText w:val="%9."/>
      <w:lvlJc w:val="left"/>
      <w:pPr>
        <w:ind w:left="2592" w:hanging="288"/>
      </w:pPr>
      <w:rPr>
        <w:rFonts w:hint="default"/>
        <w:color w:val="1F497D" w:themeColor="text2"/>
      </w:rPr>
    </w:lvl>
  </w:abstractNum>
  <w:abstractNum w:abstractNumId="16" w15:restartNumberingAfterBreak="0">
    <w:nsid w:val="1D6A11FC"/>
    <w:multiLevelType w:val="hybridMultilevel"/>
    <w:tmpl w:val="7BBEBF5E"/>
    <w:lvl w:ilvl="0" w:tplc="79A29714">
      <w:start w:val="1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7367EBF"/>
    <w:multiLevelType w:val="multilevel"/>
    <w:tmpl w:val="1E888ACC"/>
    <w:lvl w:ilvl="0">
      <w:start w:val="1"/>
      <w:numFmt w:val="decimal"/>
      <w:pStyle w:val="Heading1"/>
      <w:suff w:val="space"/>
      <w:lvlText w:val="%1"/>
      <w:lvlJc w:val="left"/>
      <w:pPr>
        <w:ind w:left="3686" w:firstLine="0"/>
      </w:pPr>
      <w:rPr>
        <w:rFonts w:ascii="Arial" w:hAnsi="Arial" w:hint="default"/>
      </w:rPr>
    </w:lvl>
    <w:lvl w:ilvl="1">
      <w:start w:val="1"/>
      <w:numFmt w:val="decimal"/>
      <w:pStyle w:val="Heading2"/>
      <w:suff w:val="space"/>
      <w:lvlText w:val="%1.%2"/>
      <w:lvlJc w:val="left"/>
      <w:pPr>
        <w:ind w:left="0" w:firstLine="0"/>
      </w:pPr>
      <w:rPr>
        <w:rFonts w:ascii="Arial" w:hAnsi="Arial" w:hint="default"/>
      </w:rPr>
    </w:lvl>
    <w:lvl w:ilvl="2">
      <w:start w:val="1"/>
      <w:numFmt w:val="decimal"/>
      <w:pStyle w:val="Heading3"/>
      <w:suff w:val="space"/>
      <w:lvlText w:val="%1.%2.%3"/>
      <w:lvlJc w:val="left"/>
      <w:pPr>
        <w:ind w:left="3545" w:hanging="1701"/>
      </w:pPr>
      <w:rPr>
        <w:rFonts w:ascii="Arial" w:hAnsi="Arial" w:hint="default"/>
      </w:rPr>
    </w:lvl>
    <w:lvl w:ilvl="3">
      <w:start w:val="1"/>
      <w:numFmt w:val="decimal"/>
      <w:pStyle w:val="Heading4"/>
      <w:suff w:val="space"/>
      <w:lvlText w:val="%1.%2.%3.%4"/>
      <w:lvlJc w:val="left"/>
      <w:pPr>
        <w:ind w:left="3403" w:firstLine="0"/>
      </w:pPr>
      <w:rPr>
        <w:rFonts w:ascii="Arial" w:hAnsi="Arial" w:hint="default"/>
      </w:rPr>
    </w:lvl>
    <w:lvl w:ilvl="4">
      <w:start w:val="1"/>
      <w:numFmt w:val="decimal"/>
      <w:pStyle w:val="Heading5"/>
      <w:suff w:val="space"/>
      <w:lvlText w:val="%1.%2.%3.%4.%5"/>
      <w:lvlJc w:val="left"/>
      <w:pPr>
        <w:ind w:left="0" w:firstLine="0"/>
      </w:pPr>
      <w:rPr>
        <w:rFonts w:ascii="Arial" w:hAnsi="Arial" w:hint="default"/>
      </w:rPr>
    </w:lvl>
    <w:lvl w:ilvl="5">
      <w:start w:val="1"/>
      <w:numFmt w:val="decimal"/>
      <w:pStyle w:val="Heading6"/>
      <w:suff w:val="space"/>
      <w:lvlText w:val="%1.%2.%3.%4.%5.%6"/>
      <w:lvlJc w:val="left"/>
      <w:pPr>
        <w:ind w:left="0" w:firstLine="0"/>
      </w:pPr>
      <w:rPr>
        <w:rFonts w:ascii="Arial" w:hAnsi="Arial" w:hint="default"/>
      </w:rPr>
    </w:lvl>
    <w:lvl w:ilvl="6">
      <w:start w:val="1"/>
      <w:numFmt w:val="decimal"/>
      <w:pStyle w:val="Heading7"/>
      <w:suff w:val="space"/>
      <w:lvlText w:val="%1.%2.%3.%4.%5.%6.%7"/>
      <w:lvlJc w:val="left"/>
      <w:pPr>
        <w:ind w:left="0" w:firstLine="0"/>
      </w:pPr>
      <w:rPr>
        <w:rFonts w:ascii="Arial" w:hAnsi="Arial" w:hint="default"/>
      </w:rPr>
    </w:lvl>
    <w:lvl w:ilvl="7">
      <w:start w:val="1"/>
      <w:numFmt w:val="decimal"/>
      <w:pStyle w:val="Heading8"/>
      <w:suff w:val="space"/>
      <w:lvlText w:val="%1.%2.%3.%4.%5.%6.%7.%8"/>
      <w:lvlJc w:val="left"/>
      <w:pPr>
        <w:ind w:left="708" w:firstLine="0"/>
      </w:pPr>
      <w:rPr>
        <w:rFonts w:ascii="Arial" w:hAnsi="Arial" w:hint="default"/>
      </w:rPr>
    </w:lvl>
    <w:lvl w:ilvl="8">
      <w:start w:val="1"/>
      <w:numFmt w:val="decimal"/>
      <w:pStyle w:val="Heading9"/>
      <w:suff w:val="space"/>
      <w:lvlText w:val="%1.%2.%3.%4.%5.%6.%7.%8.%9"/>
      <w:lvlJc w:val="left"/>
      <w:pPr>
        <w:ind w:left="0" w:firstLine="0"/>
      </w:pPr>
      <w:rPr>
        <w:rFonts w:ascii="Arial" w:hAnsi="Arial" w:hint="default"/>
      </w:rPr>
    </w:lvl>
  </w:abstractNum>
  <w:abstractNum w:abstractNumId="18" w15:restartNumberingAfterBreak="0">
    <w:nsid w:val="2BF109F1"/>
    <w:multiLevelType w:val="hybridMultilevel"/>
    <w:tmpl w:val="34D8CBE0"/>
    <w:lvl w:ilvl="0" w:tplc="ABA45F22">
      <w:start w:val="2"/>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DF838E2"/>
    <w:multiLevelType w:val="hybridMultilevel"/>
    <w:tmpl w:val="CD00F6AE"/>
    <w:lvl w:ilvl="0" w:tplc="027807F0">
      <w:start w:val="1"/>
      <w:numFmt w:val="bullet"/>
      <w:lvlText w:val=""/>
      <w:lvlPicBulletId w:val="2"/>
      <w:lvlJc w:val="left"/>
      <w:pPr>
        <w:tabs>
          <w:tab w:val="num" w:pos="720"/>
        </w:tabs>
        <w:ind w:left="720" w:hanging="360"/>
      </w:pPr>
      <w:rPr>
        <w:rFonts w:ascii="Symbol" w:hAnsi="Symbol" w:hint="default"/>
      </w:rPr>
    </w:lvl>
    <w:lvl w:ilvl="1" w:tplc="E3968106" w:tentative="1">
      <w:start w:val="1"/>
      <w:numFmt w:val="bullet"/>
      <w:lvlText w:val=""/>
      <w:lvlJc w:val="left"/>
      <w:pPr>
        <w:tabs>
          <w:tab w:val="num" w:pos="1440"/>
        </w:tabs>
        <w:ind w:left="1440" w:hanging="360"/>
      </w:pPr>
      <w:rPr>
        <w:rFonts w:ascii="Symbol" w:hAnsi="Symbol" w:hint="default"/>
      </w:rPr>
    </w:lvl>
    <w:lvl w:ilvl="2" w:tplc="370894FE" w:tentative="1">
      <w:start w:val="1"/>
      <w:numFmt w:val="bullet"/>
      <w:lvlText w:val=""/>
      <w:lvlJc w:val="left"/>
      <w:pPr>
        <w:tabs>
          <w:tab w:val="num" w:pos="2160"/>
        </w:tabs>
        <w:ind w:left="2160" w:hanging="360"/>
      </w:pPr>
      <w:rPr>
        <w:rFonts w:ascii="Symbol" w:hAnsi="Symbol" w:hint="default"/>
      </w:rPr>
    </w:lvl>
    <w:lvl w:ilvl="3" w:tplc="4372C60E" w:tentative="1">
      <w:start w:val="1"/>
      <w:numFmt w:val="bullet"/>
      <w:lvlText w:val=""/>
      <w:lvlJc w:val="left"/>
      <w:pPr>
        <w:tabs>
          <w:tab w:val="num" w:pos="2880"/>
        </w:tabs>
        <w:ind w:left="2880" w:hanging="360"/>
      </w:pPr>
      <w:rPr>
        <w:rFonts w:ascii="Symbol" w:hAnsi="Symbol" w:hint="default"/>
      </w:rPr>
    </w:lvl>
    <w:lvl w:ilvl="4" w:tplc="BD1C6264" w:tentative="1">
      <w:start w:val="1"/>
      <w:numFmt w:val="bullet"/>
      <w:lvlText w:val=""/>
      <w:lvlJc w:val="left"/>
      <w:pPr>
        <w:tabs>
          <w:tab w:val="num" w:pos="3600"/>
        </w:tabs>
        <w:ind w:left="3600" w:hanging="360"/>
      </w:pPr>
      <w:rPr>
        <w:rFonts w:ascii="Symbol" w:hAnsi="Symbol" w:hint="default"/>
      </w:rPr>
    </w:lvl>
    <w:lvl w:ilvl="5" w:tplc="3348CD6E" w:tentative="1">
      <w:start w:val="1"/>
      <w:numFmt w:val="bullet"/>
      <w:lvlText w:val=""/>
      <w:lvlJc w:val="left"/>
      <w:pPr>
        <w:tabs>
          <w:tab w:val="num" w:pos="4320"/>
        </w:tabs>
        <w:ind w:left="4320" w:hanging="360"/>
      </w:pPr>
      <w:rPr>
        <w:rFonts w:ascii="Symbol" w:hAnsi="Symbol" w:hint="default"/>
      </w:rPr>
    </w:lvl>
    <w:lvl w:ilvl="6" w:tplc="7C1009C8" w:tentative="1">
      <w:start w:val="1"/>
      <w:numFmt w:val="bullet"/>
      <w:lvlText w:val=""/>
      <w:lvlJc w:val="left"/>
      <w:pPr>
        <w:tabs>
          <w:tab w:val="num" w:pos="5040"/>
        </w:tabs>
        <w:ind w:left="5040" w:hanging="360"/>
      </w:pPr>
      <w:rPr>
        <w:rFonts w:ascii="Symbol" w:hAnsi="Symbol" w:hint="default"/>
      </w:rPr>
    </w:lvl>
    <w:lvl w:ilvl="7" w:tplc="B0809420" w:tentative="1">
      <w:start w:val="1"/>
      <w:numFmt w:val="bullet"/>
      <w:lvlText w:val=""/>
      <w:lvlJc w:val="left"/>
      <w:pPr>
        <w:tabs>
          <w:tab w:val="num" w:pos="5760"/>
        </w:tabs>
        <w:ind w:left="5760" w:hanging="360"/>
      </w:pPr>
      <w:rPr>
        <w:rFonts w:ascii="Symbol" w:hAnsi="Symbol" w:hint="default"/>
      </w:rPr>
    </w:lvl>
    <w:lvl w:ilvl="8" w:tplc="04A6D774"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34AA2131"/>
    <w:multiLevelType w:val="hybridMultilevel"/>
    <w:tmpl w:val="0A140466"/>
    <w:lvl w:ilvl="0" w:tplc="205850D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6E648BF"/>
    <w:multiLevelType w:val="hybridMultilevel"/>
    <w:tmpl w:val="01FCA074"/>
    <w:lvl w:ilvl="0" w:tplc="EF423B84">
      <w:start w:val="1"/>
      <w:numFmt w:val="bullet"/>
      <w:lvlText w:val=""/>
      <w:lvlPicBulletId w:val="4"/>
      <w:lvlJc w:val="left"/>
      <w:pPr>
        <w:tabs>
          <w:tab w:val="num" w:pos="1080"/>
        </w:tabs>
        <w:ind w:left="1080" w:hanging="360"/>
      </w:pPr>
      <w:rPr>
        <w:rFonts w:ascii="Symbol" w:hAnsi="Symbol" w:hint="default"/>
      </w:rPr>
    </w:lvl>
    <w:lvl w:ilvl="1" w:tplc="A1886FC4" w:tentative="1">
      <w:start w:val="1"/>
      <w:numFmt w:val="bullet"/>
      <w:lvlText w:val=""/>
      <w:lvlJc w:val="left"/>
      <w:pPr>
        <w:tabs>
          <w:tab w:val="num" w:pos="1800"/>
        </w:tabs>
        <w:ind w:left="1800" w:hanging="360"/>
      </w:pPr>
      <w:rPr>
        <w:rFonts w:ascii="Symbol" w:hAnsi="Symbol" w:hint="default"/>
      </w:rPr>
    </w:lvl>
    <w:lvl w:ilvl="2" w:tplc="4BFC7D3E" w:tentative="1">
      <w:start w:val="1"/>
      <w:numFmt w:val="bullet"/>
      <w:lvlText w:val=""/>
      <w:lvlJc w:val="left"/>
      <w:pPr>
        <w:tabs>
          <w:tab w:val="num" w:pos="2520"/>
        </w:tabs>
        <w:ind w:left="2520" w:hanging="360"/>
      </w:pPr>
      <w:rPr>
        <w:rFonts w:ascii="Symbol" w:hAnsi="Symbol" w:hint="default"/>
      </w:rPr>
    </w:lvl>
    <w:lvl w:ilvl="3" w:tplc="3DAA2DE4" w:tentative="1">
      <w:start w:val="1"/>
      <w:numFmt w:val="bullet"/>
      <w:lvlText w:val=""/>
      <w:lvlJc w:val="left"/>
      <w:pPr>
        <w:tabs>
          <w:tab w:val="num" w:pos="3240"/>
        </w:tabs>
        <w:ind w:left="3240" w:hanging="360"/>
      </w:pPr>
      <w:rPr>
        <w:rFonts w:ascii="Symbol" w:hAnsi="Symbol" w:hint="default"/>
      </w:rPr>
    </w:lvl>
    <w:lvl w:ilvl="4" w:tplc="00621918" w:tentative="1">
      <w:start w:val="1"/>
      <w:numFmt w:val="bullet"/>
      <w:lvlText w:val=""/>
      <w:lvlJc w:val="left"/>
      <w:pPr>
        <w:tabs>
          <w:tab w:val="num" w:pos="3960"/>
        </w:tabs>
        <w:ind w:left="3960" w:hanging="360"/>
      </w:pPr>
      <w:rPr>
        <w:rFonts w:ascii="Symbol" w:hAnsi="Symbol" w:hint="default"/>
      </w:rPr>
    </w:lvl>
    <w:lvl w:ilvl="5" w:tplc="2B3E4896" w:tentative="1">
      <w:start w:val="1"/>
      <w:numFmt w:val="bullet"/>
      <w:lvlText w:val=""/>
      <w:lvlJc w:val="left"/>
      <w:pPr>
        <w:tabs>
          <w:tab w:val="num" w:pos="4680"/>
        </w:tabs>
        <w:ind w:left="4680" w:hanging="360"/>
      </w:pPr>
      <w:rPr>
        <w:rFonts w:ascii="Symbol" w:hAnsi="Symbol" w:hint="default"/>
      </w:rPr>
    </w:lvl>
    <w:lvl w:ilvl="6" w:tplc="2158B756" w:tentative="1">
      <w:start w:val="1"/>
      <w:numFmt w:val="bullet"/>
      <w:lvlText w:val=""/>
      <w:lvlJc w:val="left"/>
      <w:pPr>
        <w:tabs>
          <w:tab w:val="num" w:pos="5400"/>
        </w:tabs>
        <w:ind w:left="5400" w:hanging="360"/>
      </w:pPr>
      <w:rPr>
        <w:rFonts w:ascii="Symbol" w:hAnsi="Symbol" w:hint="default"/>
      </w:rPr>
    </w:lvl>
    <w:lvl w:ilvl="7" w:tplc="EF58C298" w:tentative="1">
      <w:start w:val="1"/>
      <w:numFmt w:val="bullet"/>
      <w:lvlText w:val=""/>
      <w:lvlJc w:val="left"/>
      <w:pPr>
        <w:tabs>
          <w:tab w:val="num" w:pos="6120"/>
        </w:tabs>
        <w:ind w:left="6120" w:hanging="360"/>
      </w:pPr>
      <w:rPr>
        <w:rFonts w:ascii="Symbol" w:hAnsi="Symbol" w:hint="default"/>
      </w:rPr>
    </w:lvl>
    <w:lvl w:ilvl="8" w:tplc="DC0C506C" w:tentative="1">
      <w:start w:val="1"/>
      <w:numFmt w:val="bullet"/>
      <w:lvlText w:val=""/>
      <w:lvlJc w:val="left"/>
      <w:pPr>
        <w:tabs>
          <w:tab w:val="num" w:pos="6840"/>
        </w:tabs>
        <w:ind w:left="6840" w:hanging="360"/>
      </w:pPr>
      <w:rPr>
        <w:rFonts w:ascii="Symbol" w:hAnsi="Symbol" w:hint="default"/>
      </w:rPr>
    </w:lvl>
  </w:abstractNum>
  <w:abstractNum w:abstractNumId="22" w15:restartNumberingAfterBreak="0">
    <w:nsid w:val="3767315D"/>
    <w:multiLevelType w:val="hybridMultilevel"/>
    <w:tmpl w:val="13145C9C"/>
    <w:lvl w:ilvl="0" w:tplc="F7F059D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380B4C48"/>
    <w:multiLevelType w:val="hybridMultilevel"/>
    <w:tmpl w:val="3526712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3B6C6F68"/>
    <w:multiLevelType w:val="hybridMultilevel"/>
    <w:tmpl w:val="24484428"/>
    <w:lvl w:ilvl="0" w:tplc="F0B4C988">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15:restartNumberingAfterBreak="0">
    <w:nsid w:val="41C849BD"/>
    <w:multiLevelType w:val="hybridMultilevel"/>
    <w:tmpl w:val="56241E28"/>
    <w:lvl w:ilvl="0" w:tplc="6952E0BA">
      <w:start w:val="1"/>
      <w:numFmt w:val="bullet"/>
      <w:lvlText w:val=""/>
      <w:lvlPicBulletId w:val="1"/>
      <w:lvlJc w:val="left"/>
      <w:pPr>
        <w:tabs>
          <w:tab w:val="num" w:pos="720"/>
        </w:tabs>
        <w:ind w:left="720" w:hanging="360"/>
      </w:pPr>
      <w:rPr>
        <w:rFonts w:ascii="Symbol" w:hAnsi="Symbol" w:hint="default"/>
      </w:rPr>
    </w:lvl>
    <w:lvl w:ilvl="1" w:tplc="E25EC7A2" w:tentative="1">
      <w:start w:val="1"/>
      <w:numFmt w:val="bullet"/>
      <w:lvlText w:val=""/>
      <w:lvlJc w:val="left"/>
      <w:pPr>
        <w:tabs>
          <w:tab w:val="num" w:pos="1440"/>
        </w:tabs>
        <w:ind w:left="1440" w:hanging="360"/>
      </w:pPr>
      <w:rPr>
        <w:rFonts w:ascii="Symbol" w:hAnsi="Symbol" w:hint="default"/>
      </w:rPr>
    </w:lvl>
    <w:lvl w:ilvl="2" w:tplc="501CC668" w:tentative="1">
      <w:start w:val="1"/>
      <w:numFmt w:val="bullet"/>
      <w:lvlText w:val=""/>
      <w:lvlJc w:val="left"/>
      <w:pPr>
        <w:tabs>
          <w:tab w:val="num" w:pos="2160"/>
        </w:tabs>
        <w:ind w:left="2160" w:hanging="360"/>
      </w:pPr>
      <w:rPr>
        <w:rFonts w:ascii="Symbol" w:hAnsi="Symbol" w:hint="default"/>
      </w:rPr>
    </w:lvl>
    <w:lvl w:ilvl="3" w:tplc="3CF88154" w:tentative="1">
      <w:start w:val="1"/>
      <w:numFmt w:val="bullet"/>
      <w:lvlText w:val=""/>
      <w:lvlJc w:val="left"/>
      <w:pPr>
        <w:tabs>
          <w:tab w:val="num" w:pos="2880"/>
        </w:tabs>
        <w:ind w:left="2880" w:hanging="360"/>
      </w:pPr>
      <w:rPr>
        <w:rFonts w:ascii="Symbol" w:hAnsi="Symbol" w:hint="default"/>
      </w:rPr>
    </w:lvl>
    <w:lvl w:ilvl="4" w:tplc="1A9077F4" w:tentative="1">
      <w:start w:val="1"/>
      <w:numFmt w:val="bullet"/>
      <w:lvlText w:val=""/>
      <w:lvlJc w:val="left"/>
      <w:pPr>
        <w:tabs>
          <w:tab w:val="num" w:pos="3600"/>
        </w:tabs>
        <w:ind w:left="3600" w:hanging="360"/>
      </w:pPr>
      <w:rPr>
        <w:rFonts w:ascii="Symbol" w:hAnsi="Symbol" w:hint="default"/>
      </w:rPr>
    </w:lvl>
    <w:lvl w:ilvl="5" w:tplc="2CA4E928" w:tentative="1">
      <w:start w:val="1"/>
      <w:numFmt w:val="bullet"/>
      <w:lvlText w:val=""/>
      <w:lvlJc w:val="left"/>
      <w:pPr>
        <w:tabs>
          <w:tab w:val="num" w:pos="4320"/>
        </w:tabs>
        <w:ind w:left="4320" w:hanging="360"/>
      </w:pPr>
      <w:rPr>
        <w:rFonts w:ascii="Symbol" w:hAnsi="Symbol" w:hint="default"/>
      </w:rPr>
    </w:lvl>
    <w:lvl w:ilvl="6" w:tplc="2FE6D7DC" w:tentative="1">
      <w:start w:val="1"/>
      <w:numFmt w:val="bullet"/>
      <w:lvlText w:val=""/>
      <w:lvlJc w:val="left"/>
      <w:pPr>
        <w:tabs>
          <w:tab w:val="num" w:pos="5040"/>
        </w:tabs>
        <w:ind w:left="5040" w:hanging="360"/>
      </w:pPr>
      <w:rPr>
        <w:rFonts w:ascii="Symbol" w:hAnsi="Symbol" w:hint="default"/>
      </w:rPr>
    </w:lvl>
    <w:lvl w:ilvl="7" w:tplc="A14ED06E" w:tentative="1">
      <w:start w:val="1"/>
      <w:numFmt w:val="bullet"/>
      <w:lvlText w:val=""/>
      <w:lvlJc w:val="left"/>
      <w:pPr>
        <w:tabs>
          <w:tab w:val="num" w:pos="5760"/>
        </w:tabs>
        <w:ind w:left="5760" w:hanging="360"/>
      </w:pPr>
      <w:rPr>
        <w:rFonts w:ascii="Symbol" w:hAnsi="Symbol" w:hint="default"/>
      </w:rPr>
    </w:lvl>
    <w:lvl w:ilvl="8" w:tplc="91CE0B74"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4AC11749"/>
    <w:multiLevelType w:val="hybridMultilevel"/>
    <w:tmpl w:val="17A8ECEA"/>
    <w:lvl w:ilvl="0" w:tplc="5ABAF824">
      <w:start w:val="1"/>
      <w:numFmt w:val="bullet"/>
      <w:lvlText w:val=""/>
      <w:lvlPicBulletId w:val="1"/>
      <w:lvlJc w:val="left"/>
      <w:pPr>
        <w:tabs>
          <w:tab w:val="num" w:pos="720"/>
        </w:tabs>
        <w:ind w:left="720" w:hanging="360"/>
      </w:pPr>
      <w:rPr>
        <w:rFonts w:ascii="Symbol" w:hAnsi="Symbol" w:hint="default"/>
      </w:rPr>
    </w:lvl>
    <w:lvl w:ilvl="1" w:tplc="1B84DBB0" w:tentative="1">
      <w:start w:val="1"/>
      <w:numFmt w:val="bullet"/>
      <w:lvlText w:val=""/>
      <w:lvlJc w:val="left"/>
      <w:pPr>
        <w:tabs>
          <w:tab w:val="num" w:pos="1440"/>
        </w:tabs>
        <w:ind w:left="1440" w:hanging="360"/>
      </w:pPr>
      <w:rPr>
        <w:rFonts w:ascii="Symbol" w:hAnsi="Symbol" w:hint="default"/>
      </w:rPr>
    </w:lvl>
    <w:lvl w:ilvl="2" w:tplc="844CE848" w:tentative="1">
      <w:start w:val="1"/>
      <w:numFmt w:val="bullet"/>
      <w:lvlText w:val=""/>
      <w:lvlJc w:val="left"/>
      <w:pPr>
        <w:tabs>
          <w:tab w:val="num" w:pos="2160"/>
        </w:tabs>
        <w:ind w:left="2160" w:hanging="360"/>
      </w:pPr>
      <w:rPr>
        <w:rFonts w:ascii="Symbol" w:hAnsi="Symbol" w:hint="default"/>
      </w:rPr>
    </w:lvl>
    <w:lvl w:ilvl="3" w:tplc="C6123BD2" w:tentative="1">
      <w:start w:val="1"/>
      <w:numFmt w:val="bullet"/>
      <w:lvlText w:val=""/>
      <w:lvlJc w:val="left"/>
      <w:pPr>
        <w:tabs>
          <w:tab w:val="num" w:pos="2880"/>
        </w:tabs>
        <w:ind w:left="2880" w:hanging="360"/>
      </w:pPr>
      <w:rPr>
        <w:rFonts w:ascii="Symbol" w:hAnsi="Symbol" w:hint="default"/>
      </w:rPr>
    </w:lvl>
    <w:lvl w:ilvl="4" w:tplc="4656C6BC" w:tentative="1">
      <w:start w:val="1"/>
      <w:numFmt w:val="bullet"/>
      <w:lvlText w:val=""/>
      <w:lvlJc w:val="left"/>
      <w:pPr>
        <w:tabs>
          <w:tab w:val="num" w:pos="3600"/>
        </w:tabs>
        <w:ind w:left="3600" w:hanging="360"/>
      </w:pPr>
      <w:rPr>
        <w:rFonts w:ascii="Symbol" w:hAnsi="Symbol" w:hint="default"/>
      </w:rPr>
    </w:lvl>
    <w:lvl w:ilvl="5" w:tplc="B986BB00" w:tentative="1">
      <w:start w:val="1"/>
      <w:numFmt w:val="bullet"/>
      <w:lvlText w:val=""/>
      <w:lvlJc w:val="left"/>
      <w:pPr>
        <w:tabs>
          <w:tab w:val="num" w:pos="4320"/>
        </w:tabs>
        <w:ind w:left="4320" w:hanging="360"/>
      </w:pPr>
      <w:rPr>
        <w:rFonts w:ascii="Symbol" w:hAnsi="Symbol" w:hint="default"/>
      </w:rPr>
    </w:lvl>
    <w:lvl w:ilvl="6" w:tplc="7E4C8AD0" w:tentative="1">
      <w:start w:val="1"/>
      <w:numFmt w:val="bullet"/>
      <w:lvlText w:val=""/>
      <w:lvlJc w:val="left"/>
      <w:pPr>
        <w:tabs>
          <w:tab w:val="num" w:pos="5040"/>
        </w:tabs>
        <w:ind w:left="5040" w:hanging="360"/>
      </w:pPr>
      <w:rPr>
        <w:rFonts w:ascii="Symbol" w:hAnsi="Symbol" w:hint="default"/>
      </w:rPr>
    </w:lvl>
    <w:lvl w:ilvl="7" w:tplc="B0228EB8" w:tentative="1">
      <w:start w:val="1"/>
      <w:numFmt w:val="bullet"/>
      <w:lvlText w:val=""/>
      <w:lvlJc w:val="left"/>
      <w:pPr>
        <w:tabs>
          <w:tab w:val="num" w:pos="5760"/>
        </w:tabs>
        <w:ind w:left="5760" w:hanging="360"/>
      </w:pPr>
      <w:rPr>
        <w:rFonts w:ascii="Symbol" w:hAnsi="Symbol" w:hint="default"/>
      </w:rPr>
    </w:lvl>
    <w:lvl w:ilvl="8" w:tplc="9D9CDF3C"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4C74460E"/>
    <w:multiLevelType w:val="hybridMultilevel"/>
    <w:tmpl w:val="72AEE43A"/>
    <w:lvl w:ilvl="0" w:tplc="22C2D858">
      <w:start w:val="1"/>
      <w:numFmt w:val="bullet"/>
      <w:lvlText w:val=""/>
      <w:lvlPicBulletId w:val="4"/>
      <w:lvlJc w:val="left"/>
      <w:pPr>
        <w:tabs>
          <w:tab w:val="num" w:pos="1370"/>
        </w:tabs>
        <w:ind w:left="1370" w:hanging="360"/>
      </w:pPr>
      <w:rPr>
        <w:rFonts w:ascii="Symbol" w:hAnsi="Symbol" w:hint="default"/>
      </w:rPr>
    </w:lvl>
    <w:lvl w:ilvl="1" w:tplc="4BE853A4">
      <w:start w:val="1"/>
      <w:numFmt w:val="bullet"/>
      <w:lvlText w:val=""/>
      <w:lvlJc w:val="left"/>
      <w:pPr>
        <w:tabs>
          <w:tab w:val="num" w:pos="2090"/>
        </w:tabs>
        <w:ind w:left="2090" w:hanging="360"/>
      </w:pPr>
      <w:rPr>
        <w:rFonts w:ascii="Symbol" w:hAnsi="Symbol" w:hint="default"/>
      </w:rPr>
    </w:lvl>
    <w:lvl w:ilvl="2" w:tplc="0DCCC54C" w:tentative="1">
      <w:start w:val="1"/>
      <w:numFmt w:val="bullet"/>
      <w:lvlText w:val=""/>
      <w:lvlJc w:val="left"/>
      <w:pPr>
        <w:tabs>
          <w:tab w:val="num" w:pos="2810"/>
        </w:tabs>
        <w:ind w:left="2810" w:hanging="360"/>
      </w:pPr>
      <w:rPr>
        <w:rFonts w:ascii="Symbol" w:hAnsi="Symbol" w:hint="default"/>
      </w:rPr>
    </w:lvl>
    <w:lvl w:ilvl="3" w:tplc="716A5D16" w:tentative="1">
      <w:start w:val="1"/>
      <w:numFmt w:val="bullet"/>
      <w:lvlText w:val=""/>
      <w:lvlJc w:val="left"/>
      <w:pPr>
        <w:tabs>
          <w:tab w:val="num" w:pos="3530"/>
        </w:tabs>
        <w:ind w:left="3530" w:hanging="360"/>
      </w:pPr>
      <w:rPr>
        <w:rFonts w:ascii="Symbol" w:hAnsi="Symbol" w:hint="default"/>
      </w:rPr>
    </w:lvl>
    <w:lvl w:ilvl="4" w:tplc="70167DE0" w:tentative="1">
      <w:start w:val="1"/>
      <w:numFmt w:val="bullet"/>
      <w:lvlText w:val=""/>
      <w:lvlJc w:val="left"/>
      <w:pPr>
        <w:tabs>
          <w:tab w:val="num" w:pos="4250"/>
        </w:tabs>
        <w:ind w:left="4250" w:hanging="360"/>
      </w:pPr>
      <w:rPr>
        <w:rFonts w:ascii="Symbol" w:hAnsi="Symbol" w:hint="default"/>
      </w:rPr>
    </w:lvl>
    <w:lvl w:ilvl="5" w:tplc="9F588638" w:tentative="1">
      <w:start w:val="1"/>
      <w:numFmt w:val="bullet"/>
      <w:lvlText w:val=""/>
      <w:lvlJc w:val="left"/>
      <w:pPr>
        <w:tabs>
          <w:tab w:val="num" w:pos="4970"/>
        </w:tabs>
        <w:ind w:left="4970" w:hanging="360"/>
      </w:pPr>
      <w:rPr>
        <w:rFonts w:ascii="Symbol" w:hAnsi="Symbol" w:hint="default"/>
      </w:rPr>
    </w:lvl>
    <w:lvl w:ilvl="6" w:tplc="8544140E" w:tentative="1">
      <w:start w:val="1"/>
      <w:numFmt w:val="bullet"/>
      <w:lvlText w:val=""/>
      <w:lvlJc w:val="left"/>
      <w:pPr>
        <w:tabs>
          <w:tab w:val="num" w:pos="5690"/>
        </w:tabs>
        <w:ind w:left="5690" w:hanging="360"/>
      </w:pPr>
      <w:rPr>
        <w:rFonts w:ascii="Symbol" w:hAnsi="Symbol" w:hint="default"/>
      </w:rPr>
    </w:lvl>
    <w:lvl w:ilvl="7" w:tplc="A95CC91E" w:tentative="1">
      <w:start w:val="1"/>
      <w:numFmt w:val="bullet"/>
      <w:lvlText w:val=""/>
      <w:lvlJc w:val="left"/>
      <w:pPr>
        <w:tabs>
          <w:tab w:val="num" w:pos="6410"/>
        </w:tabs>
        <w:ind w:left="6410" w:hanging="360"/>
      </w:pPr>
      <w:rPr>
        <w:rFonts w:ascii="Symbol" w:hAnsi="Symbol" w:hint="default"/>
      </w:rPr>
    </w:lvl>
    <w:lvl w:ilvl="8" w:tplc="2194A362" w:tentative="1">
      <w:start w:val="1"/>
      <w:numFmt w:val="bullet"/>
      <w:lvlText w:val=""/>
      <w:lvlJc w:val="left"/>
      <w:pPr>
        <w:tabs>
          <w:tab w:val="num" w:pos="7130"/>
        </w:tabs>
        <w:ind w:left="7130" w:hanging="360"/>
      </w:pPr>
      <w:rPr>
        <w:rFonts w:ascii="Symbol" w:hAnsi="Symbol" w:hint="default"/>
      </w:rPr>
    </w:lvl>
  </w:abstractNum>
  <w:abstractNum w:abstractNumId="28" w15:restartNumberingAfterBreak="0">
    <w:nsid w:val="4F58310B"/>
    <w:multiLevelType w:val="hybridMultilevel"/>
    <w:tmpl w:val="5F42BBD8"/>
    <w:lvl w:ilvl="0" w:tplc="F00A420A">
      <w:start w:val="1"/>
      <w:numFmt w:val="bullet"/>
      <w:lvlText w:val=""/>
      <w:lvlPicBulletId w:val="1"/>
      <w:lvlJc w:val="left"/>
      <w:pPr>
        <w:tabs>
          <w:tab w:val="num" w:pos="1068"/>
        </w:tabs>
        <w:ind w:left="1068" w:hanging="360"/>
      </w:pPr>
      <w:rPr>
        <w:rFonts w:ascii="Symbol" w:hAnsi="Symbol" w:hint="default"/>
      </w:rPr>
    </w:lvl>
    <w:lvl w:ilvl="1" w:tplc="D1AC339E" w:tentative="1">
      <w:start w:val="1"/>
      <w:numFmt w:val="bullet"/>
      <w:lvlText w:val=""/>
      <w:lvlJc w:val="left"/>
      <w:pPr>
        <w:tabs>
          <w:tab w:val="num" w:pos="1788"/>
        </w:tabs>
        <w:ind w:left="1788" w:hanging="360"/>
      </w:pPr>
      <w:rPr>
        <w:rFonts w:ascii="Symbol" w:hAnsi="Symbol" w:hint="default"/>
      </w:rPr>
    </w:lvl>
    <w:lvl w:ilvl="2" w:tplc="8ED881EA" w:tentative="1">
      <w:start w:val="1"/>
      <w:numFmt w:val="bullet"/>
      <w:lvlText w:val=""/>
      <w:lvlJc w:val="left"/>
      <w:pPr>
        <w:tabs>
          <w:tab w:val="num" w:pos="2508"/>
        </w:tabs>
        <w:ind w:left="2508" w:hanging="360"/>
      </w:pPr>
      <w:rPr>
        <w:rFonts w:ascii="Symbol" w:hAnsi="Symbol" w:hint="default"/>
      </w:rPr>
    </w:lvl>
    <w:lvl w:ilvl="3" w:tplc="8932DFC4" w:tentative="1">
      <w:start w:val="1"/>
      <w:numFmt w:val="bullet"/>
      <w:lvlText w:val=""/>
      <w:lvlJc w:val="left"/>
      <w:pPr>
        <w:tabs>
          <w:tab w:val="num" w:pos="3228"/>
        </w:tabs>
        <w:ind w:left="3228" w:hanging="360"/>
      </w:pPr>
      <w:rPr>
        <w:rFonts w:ascii="Symbol" w:hAnsi="Symbol" w:hint="default"/>
      </w:rPr>
    </w:lvl>
    <w:lvl w:ilvl="4" w:tplc="03FC378A" w:tentative="1">
      <w:start w:val="1"/>
      <w:numFmt w:val="bullet"/>
      <w:lvlText w:val=""/>
      <w:lvlJc w:val="left"/>
      <w:pPr>
        <w:tabs>
          <w:tab w:val="num" w:pos="3948"/>
        </w:tabs>
        <w:ind w:left="3948" w:hanging="360"/>
      </w:pPr>
      <w:rPr>
        <w:rFonts w:ascii="Symbol" w:hAnsi="Symbol" w:hint="default"/>
      </w:rPr>
    </w:lvl>
    <w:lvl w:ilvl="5" w:tplc="200CADFA" w:tentative="1">
      <w:start w:val="1"/>
      <w:numFmt w:val="bullet"/>
      <w:lvlText w:val=""/>
      <w:lvlJc w:val="left"/>
      <w:pPr>
        <w:tabs>
          <w:tab w:val="num" w:pos="4668"/>
        </w:tabs>
        <w:ind w:left="4668" w:hanging="360"/>
      </w:pPr>
      <w:rPr>
        <w:rFonts w:ascii="Symbol" w:hAnsi="Symbol" w:hint="default"/>
      </w:rPr>
    </w:lvl>
    <w:lvl w:ilvl="6" w:tplc="E2DA83DC" w:tentative="1">
      <w:start w:val="1"/>
      <w:numFmt w:val="bullet"/>
      <w:lvlText w:val=""/>
      <w:lvlJc w:val="left"/>
      <w:pPr>
        <w:tabs>
          <w:tab w:val="num" w:pos="5388"/>
        </w:tabs>
        <w:ind w:left="5388" w:hanging="360"/>
      </w:pPr>
      <w:rPr>
        <w:rFonts w:ascii="Symbol" w:hAnsi="Symbol" w:hint="default"/>
      </w:rPr>
    </w:lvl>
    <w:lvl w:ilvl="7" w:tplc="2AC8C164" w:tentative="1">
      <w:start w:val="1"/>
      <w:numFmt w:val="bullet"/>
      <w:lvlText w:val=""/>
      <w:lvlJc w:val="left"/>
      <w:pPr>
        <w:tabs>
          <w:tab w:val="num" w:pos="6108"/>
        </w:tabs>
        <w:ind w:left="6108" w:hanging="360"/>
      </w:pPr>
      <w:rPr>
        <w:rFonts w:ascii="Symbol" w:hAnsi="Symbol" w:hint="default"/>
      </w:rPr>
    </w:lvl>
    <w:lvl w:ilvl="8" w:tplc="D29AF6F4" w:tentative="1">
      <w:start w:val="1"/>
      <w:numFmt w:val="bullet"/>
      <w:lvlText w:val=""/>
      <w:lvlJc w:val="left"/>
      <w:pPr>
        <w:tabs>
          <w:tab w:val="num" w:pos="6828"/>
        </w:tabs>
        <w:ind w:left="6828" w:hanging="360"/>
      </w:pPr>
      <w:rPr>
        <w:rFonts w:ascii="Symbol" w:hAnsi="Symbol" w:hint="default"/>
      </w:rPr>
    </w:lvl>
  </w:abstractNum>
  <w:abstractNum w:abstractNumId="29" w15:restartNumberingAfterBreak="0">
    <w:nsid w:val="597B054A"/>
    <w:multiLevelType w:val="hybridMultilevel"/>
    <w:tmpl w:val="2E1A1C30"/>
    <w:lvl w:ilvl="0" w:tplc="60D8B8A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9C23469"/>
    <w:multiLevelType w:val="hybridMultilevel"/>
    <w:tmpl w:val="D556C858"/>
    <w:lvl w:ilvl="0" w:tplc="57E0A4DA">
      <w:start w:val="1"/>
      <w:numFmt w:val="bullet"/>
      <w:lvlText w:val=""/>
      <w:lvlPicBulletId w:val="1"/>
      <w:lvlJc w:val="left"/>
      <w:pPr>
        <w:tabs>
          <w:tab w:val="num" w:pos="720"/>
        </w:tabs>
        <w:ind w:left="720" w:hanging="360"/>
      </w:pPr>
      <w:rPr>
        <w:rFonts w:ascii="Symbol" w:hAnsi="Symbol" w:hint="default"/>
      </w:rPr>
    </w:lvl>
    <w:lvl w:ilvl="1" w:tplc="E9AA9CE2" w:tentative="1">
      <w:start w:val="1"/>
      <w:numFmt w:val="bullet"/>
      <w:lvlText w:val=""/>
      <w:lvlJc w:val="left"/>
      <w:pPr>
        <w:tabs>
          <w:tab w:val="num" w:pos="1440"/>
        </w:tabs>
        <w:ind w:left="1440" w:hanging="360"/>
      </w:pPr>
      <w:rPr>
        <w:rFonts w:ascii="Symbol" w:hAnsi="Symbol" w:hint="default"/>
      </w:rPr>
    </w:lvl>
    <w:lvl w:ilvl="2" w:tplc="0694D178" w:tentative="1">
      <w:start w:val="1"/>
      <w:numFmt w:val="bullet"/>
      <w:lvlText w:val=""/>
      <w:lvlJc w:val="left"/>
      <w:pPr>
        <w:tabs>
          <w:tab w:val="num" w:pos="2160"/>
        </w:tabs>
        <w:ind w:left="2160" w:hanging="360"/>
      </w:pPr>
      <w:rPr>
        <w:rFonts w:ascii="Symbol" w:hAnsi="Symbol" w:hint="default"/>
      </w:rPr>
    </w:lvl>
    <w:lvl w:ilvl="3" w:tplc="9E84C698" w:tentative="1">
      <w:start w:val="1"/>
      <w:numFmt w:val="bullet"/>
      <w:lvlText w:val=""/>
      <w:lvlJc w:val="left"/>
      <w:pPr>
        <w:tabs>
          <w:tab w:val="num" w:pos="2880"/>
        </w:tabs>
        <w:ind w:left="2880" w:hanging="360"/>
      </w:pPr>
      <w:rPr>
        <w:rFonts w:ascii="Symbol" w:hAnsi="Symbol" w:hint="default"/>
      </w:rPr>
    </w:lvl>
    <w:lvl w:ilvl="4" w:tplc="5C98CFCA" w:tentative="1">
      <w:start w:val="1"/>
      <w:numFmt w:val="bullet"/>
      <w:lvlText w:val=""/>
      <w:lvlJc w:val="left"/>
      <w:pPr>
        <w:tabs>
          <w:tab w:val="num" w:pos="3600"/>
        </w:tabs>
        <w:ind w:left="3600" w:hanging="360"/>
      </w:pPr>
      <w:rPr>
        <w:rFonts w:ascii="Symbol" w:hAnsi="Symbol" w:hint="default"/>
      </w:rPr>
    </w:lvl>
    <w:lvl w:ilvl="5" w:tplc="F9667C2C" w:tentative="1">
      <w:start w:val="1"/>
      <w:numFmt w:val="bullet"/>
      <w:lvlText w:val=""/>
      <w:lvlJc w:val="left"/>
      <w:pPr>
        <w:tabs>
          <w:tab w:val="num" w:pos="4320"/>
        </w:tabs>
        <w:ind w:left="4320" w:hanging="360"/>
      </w:pPr>
      <w:rPr>
        <w:rFonts w:ascii="Symbol" w:hAnsi="Symbol" w:hint="default"/>
      </w:rPr>
    </w:lvl>
    <w:lvl w:ilvl="6" w:tplc="08CE3538" w:tentative="1">
      <w:start w:val="1"/>
      <w:numFmt w:val="bullet"/>
      <w:lvlText w:val=""/>
      <w:lvlJc w:val="left"/>
      <w:pPr>
        <w:tabs>
          <w:tab w:val="num" w:pos="5040"/>
        </w:tabs>
        <w:ind w:left="5040" w:hanging="360"/>
      </w:pPr>
      <w:rPr>
        <w:rFonts w:ascii="Symbol" w:hAnsi="Symbol" w:hint="default"/>
      </w:rPr>
    </w:lvl>
    <w:lvl w:ilvl="7" w:tplc="33440FB6" w:tentative="1">
      <w:start w:val="1"/>
      <w:numFmt w:val="bullet"/>
      <w:lvlText w:val=""/>
      <w:lvlJc w:val="left"/>
      <w:pPr>
        <w:tabs>
          <w:tab w:val="num" w:pos="5760"/>
        </w:tabs>
        <w:ind w:left="5760" w:hanging="360"/>
      </w:pPr>
      <w:rPr>
        <w:rFonts w:ascii="Symbol" w:hAnsi="Symbol" w:hint="default"/>
      </w:rPr>
    </w:lvl>
    <w:lvl w:ilvl="8" w:tplc="37146DDC"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600B63ED"/>
    <w:multiLevelType w:val="hybridMultilevel"/>
    <w:tmpl w:val="76562208"/>
    <w:lvl w:ilvl="0" w:tplc="07AA5616">
      <w:start w:val="1"/>
      <w:numFmt w:val="bullet"/>
      <w:lvlText w:val=""/>
      <w:lvlPicBulletId w:val="5"/>
      <w:lvlJc w:val="left"/>
      <w:pPr>
        <w:tabs>
          <w:tab w:val="num" w:pos="720"/>
        </w:tabs>
        <w:ind w:left="720" w:hanging="360"/>
      </w:pPr>
      <w:rPr>
        <w:rFonts w:ascii="Symbol" w:hAnsi="Symbol" w:hint="default"/>
      </w:rPr>
    </w:lvl>
    <w:lvl w:ilvl="1" w:tplc="1C6CA9AA" w:tentative="1">
      <w:start w:val="1"/>
      <w:numFmt w:val="bullet"/>
      <w:lvlText w:val=""/>
      <w:lvlJc w:val="left"/>
      <w:pPr>
        <w:tabs>
          <w:tab w:val="num" w:pos="1440"/>
        </w:tabs>
        <w:ind w:left="1440" w:hanging="360"/>
      </w:pPr>
      <w:rPr>
        <w:rFonts w:ascii="Symbol" w:hAnsi="Symbol" w:hint="default"/>
      </w:rPr>
    </w:lvl>
    <w:lvl w:ilvl="2" w:tplc="74F8E9F0" w:tentative="1">
      <w:start w:val="1"/>
      <w:numFmt w:val="bullet"/>
      <w:lvlText w:val=""/>
      <w:lvlJc w:val="left"/>
      <w:pPr>
        <w:tabs>
          <w:tab w:val="num" w:pos="2160"/>
        </w:tabs>
        <w:ind w:left="2160" w:hanging="360"/>
      </w:pPr>
      <w:rPr>
        <w:rFonts w:ascii="Symbol" w:hAnsi="Symbol" w:hint="default"/>
      </w:rPr>
    </w:lvl>
    <w:lvl w:ilvl="3" w:tplc="627CBA12" w:tentative="1">
      <w:start w:val="1"/>
      <w:numFmt w:val="bullet"/>
      <w:lvlText w:val=""/>
      <w:lvlJc w:val="left"/>
      <w:pPr>
        <w:tabs>
          <w:tab w:val="num" w:pos="2880"/>
        </w:tabs>
        <w:ind w:left="2880" w:hanging="360"/>
      </w:pPr>
      <w:rPr>
        <w:rFonts w:ascii="Symbol" w:hAnsi="Symbol" w:hint="default"/>
      </w:rPr>
    </w:lvl>
    <w:lvl w:ilvl="4" w:tplc="EE42FEC2" w:tentative="1">
      <w:start w:val="1"/>
      <w:numFmt w:val="bullet"/>
      <w:lvlText w:val=""/>
      <w:lvlJc w:val="left"/>
      <w:pPr>
        <w:tabs>
          <w:tab w:val="num" w:pos="3600"/>
        </w:tabs>
        <w:ind w:left="3600" w:hanging="360"/>
      </w:pPr>
      <w:rPr>
        <w:rFonts w:ascii="Symbol" w:hAnsi="Symbol" w:hint="default"/>
      </w:rPr>
    </w:lvl>
    <w:lvl w:ilvl="5" w:tplc="1452D19C" w:tentative="1">
      <w:start w:val="1"/>
      <w:numFmt w:val="bullet"/>
      <w:lvlText w:val=""/>
      <w:lvlJc w:val="left"/>
      <w:pPr>
        <w:tabs>
          <w:tab w:val="num" w:pos="4320"/>
        </w:tabs>
        <w:ind w:left="4320" w:hanging="360"/>
      </w:pPr>
      <w:rPr>
        <w:rFonts w:ascii="Symbol" w:hAnsi="Symbol" w:hint="default"/>
      </w:rPr>
    </w:lvl>
    <w:lvl w:ilvl="6" w:tplc="E2F2FD6C" w:tentative="1">
      <w:start w:val="1"/>
      <w:numFmt w:val="bullet"/>
      <w:lvlText w:val=""/>
      <w:lvlJc w:val="left"/>
      <w:pPr>
        <w:tabs>
          <w:tab w:val="num" w:pos="5040"/>
        </w:tabs>
        <w:ind w:left="5040" w:hanging="360"/>
      </w:pPr>
      <w:rPr>
        <w:rFonts w:ascii="Symbol" w:hAnsi="Symbol" w:hint="default"/>
      </w:rPr>
    </w:lvl>
    <w:lvl w:ilvl="7" w:tplc="C49AE39A" w:tentative="1">
      <w:start w:val="1"/>
      <w:numFmt w:val="bullet"/>
      <w:lvlText w:val=""/>
      <w:lvlJc w:val="left"/>
      <w:pPr>
        <w:tabs>
          <w:tab w:val="num" w:pos="5760"/>
        </w:tabs>
        <w:ind w:left="5760" w:hanging="360"/>
      </w:pPr>
      <w:rPr>
        <w:rFonts w:ascii="Symbol" w:hAnsi="Symbol" w:hint="default"/>
      </w:rPr>
    </w:lvl>
    <w:lvl w:ilvl="8" w:tplc="1DFCC0B6"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69C27A73"/>
    <w:multiLevelType w:val="hybridMultilevel"/>
    <w:tmpl w:val="C2F0061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15:restartNumberingAfterBreak="0">
    <w:nsid w:val="6B3C33BF"/>
    <w:multiLevelType w:val="hybridMultilevel"/>
    <w:tmpl w:val="826018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1592BAD"/>
    <w:multiLevelType w:val="hybridMultilevel"/>
    <w:tmpl w:val="AB6CCC0C"/>
    <w:lvl w:ilvl="0" w:tplc="767833EE">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1714762"/>
    <w:multiLevelType w:val="hybridMultilevel"/>
    <w:tmpl w:val="3F5E7612"/>
    <w:lvl w:ilvl="0" w:tplc="AA143ABA">
      <w:start w:val="1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7140B93"/>
    <w:multiLevelType w:val="multilevel"/>
    <w:tmpl w:val="25E410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0"/>
  </w:num>
  <w:num w:numId="3">
    <w:abstractNumId w:val="12"/>
  </w:num>
  <w:num w:numId="4">
    <w:abstractNumId w:val="15"/>
  </w:num>
  <w:num w:numId="5">
    <w:abstractNumId w:val="32"/>
  </w:num>
  <w:num w:numId="6">
    <w:abstractNumId w:val="23"/>
  </w:num>
  <w:num w:numId="7">
    <w:abstractNumId w:val="36"/>
  </w:num>
  <w:num w:numId="8">
    <w:abstractNumId w:val="8"/>
  </w:num>
  <w:num w:numId="9">
    <w:abstractNumId w:val="33"/>
  </w:num>
  <w:num w:numId="10">
    <w:abstractNumId w:val="13"/>
  </w:num>
  <w:num w:numId="11">
    <w:abstractNumId w:val="10"/>
  </w:num>
  <w:num w:numId="12">
    <w:abstractNumId w:val="18"/>
  </w:num>
  <w:num w:numId="13">
    <w:abstractNumId w:val="29"/>
  </w:num>
  <w:num w:numId="14">
    <w:abstractNumId w:val="11"/>
  </w:num>
  <w:num w:numId="15">
    <w:abstractNumId w:val="35"/>
  </w:num>
  <w:num w:numId="16">
    <w:abstractNumId w:val="16"/>
  </w:num>
  <w:num w:numId="17">
    <w:abstractNumId w:val="25"/>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4"/>
  </w:num>
  <w:num w:numId="20">
    <w:abstractNumId w:val="22"/>
  </w:num>
  <w:num w:numId="21">
    <w:abstractNumId w:val="9"/>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20"/>
  </w:num>
  <w:num w:numId="27">
    <w:abstractNumId w:val="21"/>
  </w:num>
  <w:num w:numId="28">
    <w:abstractNumId w:val="27"/>
  </w:num>
  <w:num w:numId="29">
    <w:abstractNumId w:val="14"/>
  </w:num>
  <w:num w:numId="30">
    <w:abstractNumId w:val="28"/>
  </w:num>
  <w:num w:numId="31">
    <w:abstractNumId w:val="31"/>
  </w:num>
  <w:num w:numId="32">
    <w:abstractNumId w:val="26"/>
  </w:num>
  <w:num w:numId="33">
    <w:abstractNumId w:val="30"/>
  </w:num>
  <w:num w:numId="34">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3D12"/>
    <w:rsid w:val="00000174"/>
    <w:rsid w:val="0000192D"/>
    <w:rsid w:val="00002230"/>
    <w:rsid w:val="00005EFF"/>
    <w:rsid w:val="000108F6"/>
    <w:rsid w:val="000133CA"/>
    <w:rsid w:val="000157BB"/>
    <w:rsid w:val="00017983"/>
    <w:rsid w:val="00022008"/>
    <w:rsid w:val="00022D06"/>
    <w:rsid w:val="00027101"/>
    <w:rsid w:val="00030532"/>
    <w:rsid w:val="00030858"/>
    <w:rsid w:val="00034897"/>
    <w:rsid w:val="00035E6A"/>
    <w:rsid w:val="00037C8D"/>
    <w:rsid w:val="00040EC5"/>
    <w:rsid w:val="00042728"/>
    <w:rsid w:val="00043293"/>
    <w:rsid w:val="00047B2A"/>
    <w:rsid w:val="000509D2"/>
    <w:rsid w:val="00051158"/>
    <w:rsid w:val="000517C1"/>
    <w:rsid w:val="000521DE"/>
    <w:rsid w:val="00052BCF"/>
    <w:rsid w:val="00053F1C"/>
    <w:rsid w:val="00055B0C"/>
    <w:rsid w:val="00055C92"/>
    <w:rsid w:val="000561E1"/>
    <w:rsid w:val="000603D1"/>
    <w:rsid w:val="00060FA0"/>
    <w:rsid w:val="00061384"/>
    <w:rsid w:val="000624FC"/>
    <w:rsid w:val="00063562"/>
    <w:rsid w:val="00063B67"/>
    <w:rsid w:val="00064113"/>
    <w:rsid w:val="00066500"/>
    <w:rsid w:val="00066B68"/>
    <w:rsid w:val="00067A32"/>
    <w:rsid w:val="00067D50"/>
    <w:rsid w:val="0007087E"/>
    <w:rsid w:val="00071963"/>
    <w:rsid w:val="000722D9"/>
    <w:rsid w:val="000736F8"/>
    <w:rsid w:val="00073702"/>
    <w:rsid w:val="000747F7"/>
    <w:rsid w:val="00074A8E"/>
    <w:rsid w:val="00077690"/>
    <w:rsid w:val="00081DC6"/>
    <w:rsid w:val="0008320A"/>
    <w:rsid w:val="00085A86"/>
    <w:rsid w:val="00090D79"/>
    <w:rsid w:val="000910B2"/>
    <w:rsid w:val="0009213C"/>
    <w:rsid w:val="00092D71"/>
    <w:rsid w:val="00097E0F"/>
    <w:rsid w:val="000A0796"/>
    <w:rsid w:val="000A42F6"/>
    <w:rsid w:val="000A76F4"/>
    <w:rsid w:val="000B04F4"/>
    <w:rsid w:val="000B1041"/>
    <w:rsid w:val="000B15ED"/>
    <w:rsid w:val="000B2344"/>
    <w:rsid w:val="000B3F49"/>
    <w:rsid w:val="000B5194"/>
    <w:rsid w:val="000B794D"/>
    <w:rsid w:val="000C0137"/>
    <w:rsid w:val="000C3C3E"/>
    <w:rsid w:val="000C40CB"/>
    <w:rsid w:val="000C4EDB"/>
    <w:rsid w:val="000C5181"/>
    <w:rsid w:val="000C5B22"/>
    <w:rsid w:val="000D03BB"/>
    <w:rsid w:val="000D0DDF"/>
    <w:rsid w:val="000D3C83"/>
    <w:rsid w:val="000D580B"/>
    <w:rsid w:val="000D74A8"/>
    <w:rsid w:val="000E2135"/>
    <w:rsid w:val="000E4C68"/>
    <w:rsid w:val="000E5100"/>
    <w:rsid w:val="000E58AA"/>
    <w:rsid w:val="000E5975"/>
    <w:rsid w:val="000E5C2B"/>
    <w:rsid w:val="000E6862"/>
    <w:rsid w:val="000E6F05"/>
    <w:rsid w:val="000E70C7"/>
    <w:rsid w:val="000F08CE"/>
    <w:rsid w:val="000F1CC7"/>
    <w:rsid w:val="000F25B5"/>
    <w:rsid w:val="000F3E2E"/>
    <w:rsid w:val="000F51AF"/>
    <w:rsid w:val="000F7612"/>
    <w:rsid w:val="00102E35"/>
    <w:rsid w:val="00103D58"/>
    <w:rsid w:val="0010480A"/>
    <w:rsid w:val="0010665B"/>
    <w:rsid w:val="001106C2"/>
    <w:rsid w:val="00112B0F"/>
    <w:rsid w:val="001136D5"/>
    <w:rsid w:val="00114997"/>
    <w:rsid w:val="001152F1"/>
    <w:rsid w:val="001154F3"/>
    <w:rsid w:val="00115835"/>
    <w:rsid w:val="00115920"/>
    <w:rsid w:val="001178D0"/>
    <w:rsid w:val="00120A72"/>
    <w:rsid w:val="00124FCC"/>
    <w:rsid w:val="001252B8"/>
    <w:rsid w:val="00125AAE"/>
    <w:rsid w:val="00130E18"/>
    <w:rsid w:val="00133D7D"/>
    <w:rsid w:val="001349CB"/>
    <w:rsid w:val="001365E2"/>
    <w:rsid w:val="00140B14"/>
    <w:rsid w:val="00141288"/>
    <w:rsid w:val="0014278F"/>
    <w:rsid w:val="00147661"/>
    <w:rsid w:val="0015045D"/>
    <w:rsid w:val="00150AA1"/>
    <w:rsid w:val="00150B6B"/>
    <w:rsid w:val="00150DD3"/>
    <w:rsid w:val="00151491"/>
    <w:rsid w:val="00151CE6"/>
    <w:rsid w:val="001567DE"/>
    <w:rsid w:val="00156D9A"/>
    <w:rsid w:val="00157DC7"/>
    <w:rsid w:val="001602AC"/>
    <w:rsid w:val="00163C02"/>
    <w:rsid w:val="00164DAB"/>
    <w:rsid w:val="00165314"/>
    <w:rsid w:val="00166984"/>
    <w:rsid w:val="0017010C"/>
    <w:rsid w:val="0017075C"/>
    <w:rsid w:val="00174670"/>
    <w:rsid w:val="00176484"/>
    <w:rsid w:val="0018159D"/>
    <w:rsid w:val="0018531E"/>
    <w:rsid w:val="00186D6F"/>
    <w:rsid w:val="001871EA"/>
    <w:rsid w:val="00193264"/>
    <w:rsid w:val="00193AE5"/>
    <w:rsid w:val="00193C79"/>
    <w:rsid w:val="00194351"/>
    <w:rsid w:val="001A22AE"/>
    <w:rsid w:val="001A6836"/>
    <w:rsid w:val="001A6DF9"/>
    <w:rsid w:val="001A7359"/>
    <w:rsid w:val="001A75E6"/>
    <w:rsid w:val="001A7827"/>
    <w:rsid w:val="001A7B84"/>
    <w:rsid w:val="001B1F95"/>
    <w:rsid w:val="001B355D"/>
    <w:rsid w:val="001B3C28"/>
    <w:rsid w:val="001B6558"/>
    <w:rsid w:val="001C0A9D"/>
    <w:rsid w:val="001C1EF9"/>
    <w:rsid w:val="001C35D2"/>
    <w:rsid w:val="001C6CF5"/>
    <w:rsid w:val="001D0030"/>
    <w:rsid w:val="001D1704"/>
    <w:rsid w:val="001D32EF"/>
    <w:rsid w:val="001D4C92"/>
    <w:rsid w:val="001D771E"/>
    <w:rsid w:val="001E03B9"/>
    <w:rsid w:val="001E5F41"/>
    <w:rsid w:val="001F0736"/>
    <w:rsid w:val="001F3656"/>
    <w:rsid w:val="001F3F71"/>
    <w:rsid w:val="001F65B3"/>
    <w:rsid w:val="001F7258"/>
    <w:rsid w:val="001F7606"/>
    <w:rsid w:val="001F7BA0"/>
    <w:rsid w:val="002020D7"/>
    <w:rsid w:val="00202558"/>
    <w:rsid w:val="00203D01"/>
    <w:rsid w:val="00205BCE"/>
    <w:rsid w:val="00206D03"/>
    <w:rsid w:val="00207D61"/>
    <w:rsid w:val="00211B36"/>
    <w:rsid w:val="002125B4"/>
    <w:rsid w:val="0021363F"/>
    <w:rsid w:val="002140BF"/>
    <w:rsid w:val="00214599"/>
    <w:rsid w:val="00214B2D"/>
    <w:rsid w:val="00214F92"/>
    <w:rsid w:val="00216737"/>
    <w:rsid w:val="00221B3B"/>
    <w:rsid w:val="00224348"/>
    <w:rsid w:val="00225E6D"/>
    <w:rsid w:val="00227A15"/>
    <w:rsid w:val="0023177B"/>
    <w:rsid w:val="00237F8F"/>
    <w:rsid w:val="00246FCA"/>
    <w:rsid w:val="00250A3F"/>
    <w:rsid w:val="00250E55"/>
    <w:rsid w:val="0025130B"/>
    <w:rsid w:val="00253150"/>
    <w:rsid w:val="00253374"/>
    <w:rsid w:val="0025463E"/>
    <w:rsid w:val="0025564D"/>
    <w:rsid w:val="00255B69"/>
    <w:rsid w:val="00256685"/>
    <w:rsid w:val="00256846"/>
    <w:rsid w:val="002571D9"/>
    <w:rsid w:val="00260FA9"/>
    <w:rsid w:val="0026113D"/>
    <w:rsid w:val="00267828"/>
    <w:rsid w:val="00270299"/>
    <w:rsid w:val="00272618"/>
    <w:rsid w:val="0027671B"/>
    <w:rsid w:val="00277466"/>
    <w:rsid w:val="00277C18"/>
    <w:rsid w:val="00277CC2"/>
    <w:rsid w:val="0028204D"/>
    <w:rsid w:val="0028257A"/>
    <w:rsid w:val="00282768"/>
    <w:rsid w:val="0028606A"/>
    <w:rsid w:val="00290AB0"/>
    <w:rsid w:val="0029304C"/>
    <w:rsid w:val="0029339F"/>
    <w:rsid w:val="00293414"/>
    <w:rsid w:val="00293855"/>
    <w:rsid w:val="00293B28"/>
    <w:rsid w:val="002960CA"/>
    <w:rsid w:val="002A01A9"/>
    <w:rsid w:val="002A0C3C"/>
    <w:rsid w:val="002A3C70"/>
    <w:rsid w:val="002A3DC3"/>
    <w:rsid w:val="002A450D"/>
    <w:rsid w:val="002A6664"/>
    <w:rsid w:val="002A7BD5"/>
    <w:rsid w:val="002B0083"/>
    <w:rsid w:val="002B020A"/>
    <w:rsid w:val="002B4913"/>
    <w:rsid w:val="002B5EA2"/>
    <w:rsid w:val="002B6146"/>
    <w:rsid w:val="002B68B1"/>
    <w:rsid w:val="002B7604"/>
    <w:rsid w:val="002B7AD1"/>
    <w:rsid w:val="002C00D6"/>
    <w:rsid w:val="002C074A"/>
    <w:rsid w:val="002C2BB8"/>
    <w:rsid w:val="002C4DDE"/>
    <w:rsid w:val="002D62C2"/>
    <w:rsid w:val="002E1C80"/>
    <w:rsid w:val="002E356C"/>
    <w:rsid w:val="002E4140"/>
    <w:rsid w:val="002E48AE"/>
    <w:rsid w:val="002E67A1"/>
    <w:rsid w:val="002F030B"/>
    <w:rsid w:val="002F1F48"/>
    <w:rsid w:val="002F3469"/>
    <w:rsid w:val="002F4194"/>
    <w:rsid w:val="002F4D77"/>
    <w:rsid w:val="002F5685"/>
    <w:rsid w:val="002F5840"/>
    <w:rsid w:val="002F7B06"/>
    <w:rsid w:val="003009A2"/>
    <w:rsid w:val="00302ACE"/>
    <w:rsid w:val="00306D85"/>
    <w:rsid w:val="00306FBA"/>
    <w:rsid w:val="0031165C"/>
    <w:rsid w:val="00311E63"/>
    <w:rsid w:val="003145C9"/>
    <w:rsid w:val="00316740"/>
    <w:rsid w:val="00320D6D"/>
    <w:rsid w:val="00320E7A"/>
    <w:rsid w:val="00324B22"/>
    <w:rsid w:val="00324E9D"/>
    <w:rsid w:val="00326A8B"/>
    <w:rsid w:val="0032726F"/>
    <w:rsid w:val="00327301"/>
    <w:rsid w:val="0033059F"/>
    <w:rsid w:val="00331B79"/>
    <w:rsid w:val="00332997"/>
    <w:rsid w:val="0033563E"/>
    <w:rsid w:val="003360E9"/>
    <w:rsid w:val="00337C09"/>
    <w:rsid w:val="00344A86"/>
    <w:rsid w:val="00344D18"/>
    <w:rsid w:val="00345D60"/>
    <w:rsid w:val="003467AE"/>
    <w:rsid w:val="00346FA7"/>
    <w:rsid w:val="00353BDA"/>
    <w:rsid w:val="00353C22"/>
    <w:rsid w:val="003544FE"/>
    <w:rsid w:val="00356C9D"/>
    <w:rsid w:val="003574AF"/>
    <w:rsid w:val="00361970"/>
    <w:rsid w:val="00363157"/>
    <w:rsid w:val="0036373E"/>
    <w:rsid w:val="00364331"/>
    <w:rsid w:val="00365DD0"/>
    <w:rsid w:val="003701F7"/>
    <w:rsid w:val="00371392"/>
    <w:rsid w:val="0037198A"/>
    <w:rsid w:val="00371EDC"/>
    <w:rsid w:val="00371FDB"/>
    <w:rsid w:val="00372858"/>
    <w:rsid w:val="003740D4"/>
    <w:rsid w:val="0037607F"/>
    <w:rsid w:val="00376220"/>
    <w:rsid w:val="003779A8"/>
    <w:rsid w:val="00380BD6"/>
    <w:rsid w:val="00380E8C"/>
    <w:rsid w:val="00385DC0"/>
    <w:rsid w:val="00386235"/>
    <w:rsid w:val="0039019A"/>
    <w:rsid w:val="00391AE8"/>
    <w:rsid w:val="00394EA6"/>
    <w:rsid w:val="003A0CF2"/>
    <w:rsid w:val="003A1ADF"/>
    <w:rsid w:val="003A551B"/>
    <w:rsid w:val="003A665F"/>
    <w:rsid w:val="003B0803"/>
    <w:rsid w:val="003B1A0F"/>
    <w:rsid w:val="003B1E0A"/>
    <w:rsid w:val="003B498A"/>
    <w:rsid w:val="003B5CB2"/>
    <w:rsid w:val="003B72FF"/>
    <w:rsid w:val="003B7977"/>
    <w:rsid w:val="003B7C45"/>
    <w:rsid w:val="003C02A3"/>
    <w:rsid w:val="003C0CB4"/>
    <w:rsid w:val="003C3D12"/>
    <w:rsid w:val="003C60E1"/>
    <w:rsid w:val="003C66FB"/>
    <w:rsid w:val="003D181F"/>
    <w:rsid w:val="003D20FC"/>
    <w:rsid w:val="003D22EB"/>
    <w:rsid w:val="003D2C03"/>
    <w:rsid w:val="003D4CC1"/>
    <w:rsid w:val="003D5E57"/>
    <w:rsid w:val="003D5E90"/>
    <w:rsid w:val="003D6FD0"/>
    <w:rsid w:val="003D74D7"/>
    <w:rsid w:val="003D780F"/>
    <w:rsid w:val="003E037D"/>
    <w:rsid w:val="003E2045"/>
    <w:rsid w:val="003E32A0"/>
    <w:rsid w:val="003E56D3"/>
    <w:rsid w:val="003E7BFC"/>
    <w:rsid w:val="003F03E0"/>
    <w:rsid w:val="003F1D0C"/>
    <w:rsid w:val="003F5A29"/>
    <w:rsid w:val="003F71F8"/>
    <w:rsid w:val="00400989"/>
    <w:rsid w:val="00401552"/>
    <w:rsid w:val="004059CF"/>
    <w:rsid w:val="00407813"/>
    <w:rsid w:val="00412E3C"/>
    <w:rsid w:val="0041319B"/>
    <w:rsid w:val="00413EC2"/>
    <w:rsid w:val="00413EC5"/>
    <w:rsid w:val="00414B16"/>
    <w:rsid w:val="0041500B"/>
    <w:rsid w:val="00421BB7"/>
    <w:rsid w:val="00422763"/>
    <w:rsid w:val="00422876"/>
    <w:rsid w:val="0042418A"/>
    <w:rsid w:val="00424DA0"/>
    <w:rsid w:val="00424E32"/>
    <w:rsid w:val="00427B1D"/>
    <w:rsid w:val="00427DE9"/>
    <w:rsid w:val="00430A01"/>
    <w:rsid w:val="0043422A"/>
    <w:rsid w:val="0043447D"/>
    <w:rsid w:val="004411FA"/>
    <w:rsid w:val="00443734"/>
    <w:rsid w:val="004448E7"/>
    <w:rsid w:val="00444B83"/>
    <w:rsid w:val="00445C7D"/>
    <w:rsid w:val="00446499"/>
    <w:rsid w:val="00446999"/>
    <w:rsid w:val="004473BD"/>
    <w:rsid w:val="00454B3A"/>
    <w:rsid w:val="00454D46"/>
    <w:rsid w:val="00456F79"/>
    <w:rsid w:val="00465240"/>
    <w:rsid w:val="00466ED6"/>
    <w:rsid w:val="0046733D"/>
    <w:rsid w:val="0047069B"/>
    <w:rsid w:val="00471159"/>
    <w:rsid w:val="0047205D"/>
    <w:rsid w:val="004760FD"/>
    <w:rsid w:val="0048057A"/>
    <w:rsid w:val="00481683"/>
    <w:rsid w:val="00481EAF"/>
    <w:rsid w:val="00481F1B"/>
    <w:rsid w:val="004823E3"/>
    <w:rsid w:val="004831CB"/>
    <w:rsid w:val="0048342D"/>
    <w:rsid w:val="004836A1"/>
    <w:rsid w:val="00483E1F"/>
    <w:rsid w:val="004844E1"/>
    <w:rsid w:val="00485216"/>
    <w:rsid w:val="00485F18"/>
    <w:rsid w:val="004864D2"/>
    <w:rsid w:val="00490BA4"/>
    <w:rsid w:val="004936B5"/>
    <w:rsid w:val="00494DCD"/>
    <w:rsid w:val="004A1BA6"/>
    <w:rsid w:val="004A1E8E"/>
    <w:rsid w:val="004A7604"/>
    <w:rsid w:val="004B248E"/>
    <w:rsid w:val="004B36A4"/>
    <w:rsid w:val="004B483C"/>
    <w:rsid w:val="004B50E8"/>
    <w:rsid w:val="004B6744"/>
    <w:rsid w:val="004B718B"/>
    <w:rsid w:val="004C01FE"/>
    <w:rsid w:val="004C0769"/>
    <w:rsid w:val="004C3387"/>
    <w:rsid w:val="004C3D93"/>
    <w:rsid w:val="004C63C6"/>
    <w:rsid w:val="004C72D8"/>
    <w:rsid w:val="004D04DA"/>
    <w:rsid w:val="004D39E0"/>
    <w:rsid w:val="004D3BBA"/>
    <w:rsid w:val="004D49CF"/>
    <w:rsid w:val="004D52E3"/>
    <w:rsid w:val="004D5A55"/>
    <w:rsid w:val="004D6290"/>
    <w:rsid w:val="004D7AD4"/>
    <w:rsid w:val="004D7C0B"/>
    <w:rsid w:val="004D7F05"/>
    <w:rsid w:val="004E0212"/>
    <w:rsid w:val="004E3092"/>
    <w:rsid w:val="004E5E23"/>
    <w:rsid w:val="004E6173"/>
    <w:rsid w:val="004F1BD8"/>
    <w:rsid w:val="004F38D7"/>
    <w:rsid w:val="00500297"/>
    <w:rsid w:val="00502B77"/>
    <w:rsid w:val="00503B0D"/>
    <w:rsid w:val="005041A2"/>
    <w:rsid w:val="00505396"/>
    <w:rsid w:val="00505D23"/>
    <w:rsid w:val="00506DE3"/>
    <w:rsid w:val="005079C6"/>
    <w:rsid w:val="005115B6"/>
    <w:rsid w:val="005127FC"/>
    <w:rsid w:val="00513A9A"/>
    <w:rsid w:val="005141B1"/>
    <w:rsid w:val="0051465C"/>
    <w:rsid w:val="0051571E"/>
    <w:rsid w:val="00516D8A"/>
    <w:rsid w:val="00520209"/>
    <w:rsid w:val="00520497"/>
    <w:rsid w:val="0052138A"/>
    <w:rsid w:val="00521989"/>
    <w:rsid w:val="00521C2A"/>
    <w:rsid w:val="0052220D"/>
    <w:rsid w:val="005230D9"/>
    <w:rsid w:val="005241AB"/>
    <w:rsid w:val="00527CF7"/>
    <w:rsid w:val="00532615"/>
    <w:rsid w:val="0053391F"/>
    <w:rsid w:val="005354EA"/>
    <w:rsid w:val="00535B6F"/>
    <w:rsid w:val="00535C85"/>
    <w:rsid w:val="005361F1"/>
    <w:rsid w:val="0053695F"/>
    <w:rsid w:val="00545F36"/>
    <w:rsid w:val="00546D32"/>
    <w:rsid w:val="005470CD"/>
    <w:rsid w:val="00551DE4"/>
    <w:rsid w:val="00552B77"/>
    <w:rsid w:val="0055339D"/>
    <w:rsid w:val="00554F5F"/>
    <w:rsid w:val="00556EEE"/>
    <w:rsid w:val="00557F2A"/>
    <w:rsid w:val="005609A2"/>
    <w:rsid w:val="00560CF2"/>
    <w:rsid w:val="00563668"/>
    <w:rsid w:val="0056420F"/>
    <w:rsid w:val="005665FB"/>
    <w:rsid w:val="00566DFD"/>
    <w:rsid w:val="005704DB"/>
    <w:rsid w:val="00572889"/>
    <w:rsid w:val="00575371"/>
    <w:rsid w:val="005767D6"/>
    <w:rsid w:val="00576D33"/>
    <w:rsid w:val="00580CCF"/>
    <w:rsid w:val="00583867"/>
    <w:rsid w:val="00583D32"/>
    <w:rsid w:val="00584147"/>
    <w:rsid w:val="0059326C"/>
    <w:rsid w:val="005954D4"/>
    <w:rsid w:val="005967F2"/>
    <w:rsid w:val="005A1C00"/>
    <w:rsid w:val="005A29A4"/>
    <w:rsid w:val="005A59C3"/>
    <w:rsid w:val="005A5AAE"/>
    <w:rsid w:val="005A5E8E"/>
    <w:rsid w:val="005A7596"/>
    <w:rsid w:val="005A77A9"/>
    <w:rsid w:val="005B4874"/>
    <w:rsid w:val="005B50EE"/>
    <w:rsid w:val="005B52F2"/>
    <w:rsid w:val="005C2199"/>
    <w:rsid w:val="005D022D"/>
    <w:rsid w:val="005D184F"/>
    <w:rsid w:val="005D1B1A"/>
    <w:rsid w:val="005D2695"/>
    <w:rsid w:val="005D634F"/>
    <w:rsid w:val="005D706B"/>
    <w:rsid w:val="005D740F"/>
    <w:rsid w:val="005E11E2"/>
    <w:rsid w:val="005E2FAC"/>
    <w:rsid w:val="005E49B8"/>
    <w:rsid w:val="005E62FA"/>
    <w:rsid w:val="005F15D0"/>
    <w:rsid w:val="005F2910"/>
    <w:rsid w:val="005F494D"/>
    <w:rsid w:val="005F5B55"/>
    <w:rsid w:val="005F639D"/>
    <w:rsid w:val="005F6B55"/>
    <w:rsid w:val="00600597"/>
    <w:rsid w:val="00607CE6"/>
    <w:rsid w:val="00612F48"/>
    <w:rsid w:val="006163F4"/>
    <w:rsid w:val="00621ABA"/>
    <w:rsid w:val="00621BFA"/>
    <w:rsid w:val="006228F5"/>
    <w:rsid w:val="00622B05"/>
    <w:rsid w:val="00623576"/>
    <w:rsid w:val="00623939"/>
    <w:rsid w:val="006244E5"/>
    <w:rsid w:val="006257A2"/>
    <w:rsid w:val="00625D6D"/>
    <w:rsid w:val="006267C2"/>
    <w:rsid w:val="00626FCA"/>
    <w:rsid w:val="00627F73"/>
    <w:rsid w:val="0063068D"/>
    <w:rsid w:val="00631163"/>
    <w:rsid w:val="006329C2"/>
    <w:rsid w:val="006332ED"/>
    <w:rsid w:val="006405C3"/>
    <w:rsid w:val="006415D2"/>
    <w:rsid w:val="00641856"/>
    <w:rsid w:val="006445DB"/>
    <w:rsid w:val="00645D4D"/>
    <w:rsid w:val="00651AF9"/>
    <w:rsid w:val="00651C2A"/>
    <w:rsid w:val="006523E1"/>
    <w:rsid w:val="00652829"/>
    <w:rsid w:val="006539EB"/>
    <w:rsid w:val="006541C3"/>
    <w:rsid w:val="00655254"/>
    <w:rsid w:val="006554BF"/>
    <w:rsid w:val="00655E9D"/>
    <w:rsid w:val="00657125"/>
    <w:rsid w:val="00661295"/>
    <w:rsid w:val="0066272A"/>
    <w:rsid w:val="00664355"/>
    <w:rsid w:val="006644D4"/>
    <w:rsid w:val="00664FB2"/>
    <w:rsid w:val="00667489"/>
    <w:rsid w:val="006675EB"/>
    <w:rsid w:val="006705D6"/>
    <w:rsid w:val="00671224"/>
    <w:rsid w:val="00673A2F"/>
    <w:rsid w:val="00674D7C"/>
    <w:rsid w:val="0067633F"/>
    <w:rsid w:val="0068149C"/>
    <w:rsid w:val="006835CC"/>
    <w:rsid w:val="006836E6"/>
    <w:rsid w:val="006849B0"/>
    <w:rsid w:val="0068601E"/>
    <w:rsid w:val="006860A9"/>
    <w:rsid w:val="00687EF0"/>
    <w:rsid w:val="0069460A"/>
    <w:rsid w:val="00695954"/>
    <w:rsid w:val="00697FF9"/>
    <w:rsid w:val="006A056E"/>
    <w:rsid w:val="006A0BB0"/>
    <w:rsid w:val="006A282F"/>
    <w:rsid w:val="006A360C"/>
    <w:rsid w:val="006A4501"/>
    <w:rsid w:val="006A4AE5"/>
    <w:rsid w:val="006A5C33"/>
    <w:rsid w:val="006A6988"/>
    <w:rsid w:val="006B26DB"/>
    <w:rsid w:val="006B338C"/>
    <w:rsid w:val="006B3952"/>
    <w:rsid w:val="006B564A"/>
    <w:rsid w:val="006B7184"/>
    <w:rsid w:val="006C025C"/>
    <w:rsid w:val="006C3DB7"/>
    <w:rsid w:val="006C6BB6"/>
    <w:rsid w:val="006C6FA4"/>
    <w:rsid w:val="006C788D"/>
    <w:rsid w:val="006C7FDB"/>
    <w:rsid w:val="006D157D"/>
    <w:rsid w:val="006D2C07"/>
    <w:rsid w:val="006D331A"/>
    <w:rsid w:val="006D3C11"/>
    <w:rsid w:val="006D3CF4"/>
    <w:rsid w:val="006D4168"/>
    <w:rsid w:val="006D547B"/>
    <w:rsid w:val="006D5AE8"/>
    <w:rsid w:val="006D5E92"/>
    <w:rsid w:val="006D6014"/>
    <w:rsid w:val="006D67D2"/>
    <w:rsid w:val="006D68C8"/>
    <w:rsid w:val="006E1334"/>
    <w:rsid w:val="006E142D"/>
    <w:rsid w:val="006E27E2"/>
    <w:rsid w:val="006E2893"/>
    <w:rsid w:val="006E3797"/>
    <w:rsid w:val="006E5248"/>
    <w:rsid w:val="006E5670"/>
    <w:rsid w:val="006F001B"/>
    <w:rsid w:val="006F6107"/>
    <w:rsid w:val="006F64B5"/>
    <w:rsid w:val="007027BE"/>
    <w:rsid w:val="00704052"/>
    <w:rsid w:val="00704893"/>
    <w:rsid w:val="007067F3"/>
    <w:rsid w:val="00706F5E"/>
    <w:rsid w:val="00714410"/>
    <w:rsid w:val="00714885"/>
    <w:rsid w:val="00717286"/>
    <w:rsid w:val="007214ED"/>
    <w:rsid w:val="0072590E"/>
    <w:rsid w:val="00726EFD"/>
    <w:rsid w:val="00735618"/>
    <w:rsid w:val="0073594B"/>
    <w:rsid w:val="00735FF5"/>
    <w:rsid w:val="00736EEA"/>
    <w:rsid w:val="00736F51"/>
    <w:rsid w:val="007446FF"/>
    <w:rsid w:val="00751325"/>
    <w:rsid w:val="007516D2"/>
    <w:rsid w:val="00752165"/>
    <w:rsid w:val="00757146"/>
    <w:rsid w:val="00757FC9"/>
    <w:rsid w:val="00764709"/>
    <w:rsid w:val="00765AEC"/>
    <w:rsid w:val="00766EEB"/>
    <w:rsid w:val="00767489"/>
    <w:rsid w:val="00767CD6"/>
    <w:rsid w:val="00767D6B"/>
    <w:rsid w:val="00771025"/>
    <w:rsid w:val="00771B54"/>
    <w:rsid w:val="00772793"/>
    <w:rsid w:val="00776407"/>
    <w:rsid w:val="00776A3A"/>
    <w:rsid w:val="007858E7"/>
    <w:rsid w:val="00790987"/>
    <w:rsid w:val="00790DF7"/>
    <w:rsid w:val="00792A20"/>
    <w:rsid w:val="0079310D"/>
    <w:rsid w:val="0079442A"/>
    <w:rsid w:val="00794E9E"/>
    <w:rsid w:val="007979C7"/>
    <w:rsid w:val="007A13A7"/>
    <w:rsid w:val="007A13CF"/>
    <w:rsid w:val="007A155B"/>
    <w:rsid w:val="007A178A"/>
    <w:rsid w:val="007A1C2A"/>
    <w:rsid w:val="007A2E00"/>
    <w:rsid w:val="007A4E1F"/>
    <w:rsid w:val="007A56A0"/>
    <w:rsid w:val="007A705A"/>
    <w:rsid w:val="007B08FD"/>
    <w:rsid w:val="007B1B72"/>
    <w:rsid w:val="007B3F10"/>
    <w:rsid w:val="007C0AC3"/>
    <w:rsid w:val="007C1982"/>
    <w:rsid w:val="007C1AC6"/>
    <w:rsid w:val="007C22EB"/>
    <w:rsid w:val="007C2518"/>
    <w:rsid w:val="007C2654"/>
    <w:rsid w:val="007C6887"/>
    <w:rsid w:val="007C6979"/>
    <w:rsid w:val="007D0E06"/>
    <w:rsid w:val="007D1715"/>
    <w:rsid w:val="007D1D5F"/>
    <w:rsid w:val="007D387D"/>
    <w:rsid w:val="007D4100"/>
    <w:rsid w:val="007D4999"/>
    <w:rsid w:val="007D4AB1"/>
    <w:rsid w:val="007D55BA"/>
    <w:rsid w:val="007D5949"/>
    <w:rsid w:val="007D722B"/>
    <w:rsid w:val="007D7839"/>
    <w:rsid w:val="007E00F2"/>
    <w:rsid w:val="007E3C5D"/>
    <w:rsid w:val="007E4A10"/>
    <w:rsid w:val="007E7DEC"/>
    <w:rsid w:val="007F09A7"/>
    <w:rsid w:val="007F09C2"/>
    <w:rsid w:val="007F3F0F"/>
    <w:rsid w:val="007F4F1C"/>
    <w:rsid w:val="007F7072"/>
    <w:rsid w:val="007F7DB4"/>
    <w:rsid w:val="008003C4"/>
    <w:rsid w:val="00801EDB"/>
    <w:rsid w:val="00802139"/>
    <w:rsid w:val="0080414F"/>
    <w:rsid w:val="00807750"/>
    <w:rsid w:val="00807F2E"/>
    <w:rsid w:val="0081030C"/>
    <w:rsid w:val="00810C22"/>
    <w:rsid w:val="0081120D"/>
    <w:rsid w:val="0082095F"/>
    <w:rsid w:val="00820B60"/>
    <w:rsid w:val="00825D63"/>
    <w:rsid w:val="00826FFD"/>
    <w:rsid w:val="00827B2F"/>
    <w:rsid w:val="00827CE1"/>
    <w:rsid w:val="00832FBA"/>
    <w:rsid w:val="00836655"/>
    <w:rsid w:val="008405FE"/>
    <w:rsid w:val="00840893"/>
    <w:rsid w:val="00841604"/>
    <w:rsid w:val="00842046"/>
    <w:rsid w:val="008425EB"/>
    <w:rsid w:val="008447E7"/>
    <w:rsid w:val="008461FA"/>
    <w:rsid w:val="00850379"/>
    <w:rsid w:val="00852D55"/>
    <w:rsid w:val="00852D89"/>
    <w:rsid w:val="0085412D"/>
    <w:rsid w:val="00862A8C"/>
    <w:rsid w:val="00862CF6"/>
    <w:rsid w:val="00864372"/>
    <w:rsid w:val="008652A9"/>
    <w:rsid w:val="00873ACD"/>
    <w:rsid w:val="00875FFB"/>
    <w:rsid w:val="008771D3"/>
    <w:rsid w:val="0088208D"/>
    <w:rsid w:val="008822B5"/>
    <w:rsid w:val="00885D67"/>
    <w:rsid w:val="00887D34"/>
    <w:rsid w:val="00891B99"/>
    <w:rsid w:val="00893DD7"/>
    <w:rsid w:val="00897456"/>
    <w:rsid w:val="008A09BD"/>
    <w:rsid w:val="008A0D2F"/>
    <w:rsid w:val="008A1883"/>
    <w:rsid w:val="008A3509"/>
    <w:rsid w:val="008A449A"/>
    <w:rsid w:val="008A5142"/>
    <w:rsid w:val="008A562E"/>
    <w:rsid w:val="008A7C88"/>
    <w:rsid w:val="008B29D4"/>
    <w:rsid w:val="008B6126"/>
    <w:rsid w:val="008C1744"/>
    <w:rsid w:val="008C2B33"/>
    <w:rsid w:val="008C319C"/>
    <w:rsid w:val="008C4B5A"/>
    <w:rsid w:val="008C540E"/>
    <w:rsid w:val="008C6FA8"/>
    <w:rsid w:val="008D0D30"/>
    <w:rsid w:val="008D3D27"/>
    <w:rsid w:val="008D5217"/>
    <w:rsid w:val="008D733C"/>
    <w:rsid w:val="008E2F68"/>
    <w:rsid w:val="008E43E6"/>
    <w:rsid w:val="008E4815"/>
    <w:rsid w:val="008E4A87"/>
    <w:rsid w:val="008E7DD9"/>
    <w:rsid w:val="008F07DB"/>
    <w:rsid w:val="008F30DC"/>
    <w:rsid w:val="008F554B"/>
    <w:rsid w:val="008F5613"/>
    <w:rsid w:val="008F5AC5"/>
    <w:rsid w:val="008F6DA3"/>
    <w:rsid w:val="008F76E3"/>
    <w:rsid w:val="008F7D8C"/>
    <w:rsid w:val="009011FA"/>
    <w:rsid w:val="0090241A"/>
    <w:rsid w:val="00903B3F"/>
    <w:rsid w:val="00905732"/>
    <w:rsid w:val="00911BB0"/>
    <w:rsid w:val="00911FBD"/>
    <w:rsid w:val="009172D4"/>
    <w:rsid w:val="00920E0B"/>
    <w:rsid w:val="00921823"/>
    <w:rsid w:val="009243AF"/>
    <w:rsid w:val="00924765"/>
    <w:rsid w:val="009261FE"/>
    <w:rsid w:val="0092686E"/>
    <w:rsid w:val="00927A98"/>
    <w:rsid w:val="00927E93"/>
    <w:rsid w:val="009317E0"/>
    <w:rsid w:val="00931D03"/>
    <w:rsid w:val="00933CF1"/>
    <w:rsid w:val="0093719F"/>
    <w:rsid w:val="00937DEB"/>
    <w:rsid w:val="009409D5"/>
    <w:rsid w:val="00943AE1"/>
    <w:rsid w:val="00953F65"/>
    <w:rsid w:val="00955B4F"/>
    <w:rsid w:val="00956349"/>
    <w:rsid w:val="00960DB8"/>
    <w:rsid w:val="009621B8"/>
    <w:rsid w:val="00962BFD"/>
    <w:rsid w:val="00962F8B"/>
    <w:rsid w:val="009645A6"/>
    <w:rsid w:val="0096564C"/>
    <w:rsid w:val="00967DF7"/>
    <w:rsid w:val="00970883"/>
    <w:rsid w:val="009759D3"/>
    <w:rsid w:val="00976149"/>
    <w:rsid w:val="00980279"/>
    <w:rsid w:val="00981621"/>
    <w:rsid w:val="00981BB6"/>
    <w:rsid w:val="009822E7"/>
    <w:rsid w:val="00982BE0"/>
    <w:rsid w:val="00983356"/>
    <w:rsid w:val="00984EB1"/>
    <w:rsid w:val="00986F86"/>
    <w:rsid w:val="00987863"/>
    <w:rsid w:val="00990047"/>
    <w:rsid w:val="0099429E"/>
    <w:rsid w:val="00995068"/>
    <w:rsid w:val="009A0138"/>
    <w:rsid w:val="009A0BFC"/>
    <w:rsid w:val="009A3D00"/>
    <w:rsid w:val="009A4219"/>
    <w:rsid w:val="009A5E11"/>
    <w:rsid w:val="009B1055"/>
    <w:rsid w:val="009B2038"/>
    <w:rsid w:val="009B2568"/>
    <w:rsid w:val="009B2E16"/>
    <w:rsid w:val="009B5AFA"/>
    <w:rsid w:val="009B5D0F"/>
    <w:rsid w:val="009B6830"/>
    <w:rsid w:val="009C0DB2"/>
    <w:rsid w:val="009C3820"/>
    <w:rsid w:val="009C442E"/>
    <w:rsid w:val="009C45D2"/>
    <w:rsid w:val="009C5908"/>
    <w:rsid w:val="009C5E8B"/>
    <w:rsid w:val="009C6ABA"/>
    <w:rsid w:val="009D114D"/>
    <w:rsid w:val="009D1884"/>
    <w:rsid w:val="009D1C87"/>
    <w:rsid w:val="009D306D"/>
    <w:rsid w:val="009D5FC8"/>
    <w:rsid w:val="009D61DE"/>
    <w:rsid w:val="009E7018"/>
    <w:rsid w:val="009F0A80"/>
    <w:rsid w:val="009F1957"/>
    <w:rsid w:val="009F2052"/>
    <w:rsid w:val="009F20D0"/>
    <w:rsid w:val="009F2CFF"/>
    <w:rsid w:val="009F337B"/>
    <w:rsid w:val="009F344B"/>
    <w:rsid w:val="009F3A77"/>
    <w:rsid w:val="009F3C8C"/>
    <w:rsid w:val="009F44F1"/>
    <w:rsid w:val="009F6042"/>
    <w:rsid w:val="009F7B63"/>
    <w:rsid w:val="00A000F1"/>
    <w:rsid w:val="00A00439"/>
    <w:rsid w:val="00A011A8"/>
    <w:rsid w:val="00A03379"/>
    <w:rsid w:val="00A04A75"/>
    <w:rsid w:val="00A06776"/>
    <w:rsid w:val="00A07D6A"/>
    <w:rsid w:val="00A13E39"/>
    <w:rsid w:val="00A15A0A"/>
    <w:rsid w:val="00A15BF5"/>
    <w:rsid w:val="00A15F90"/>
    <w:rsid w:val="00A160DD"/>
    <w:rsid w:val="00A17B2B"/>
    <w:rsid w:val="00A20723"/>
    <w:rsid w:val="00A2124B"/>
    <w:rsid w:val="00A21955"/>
    <w:rsid w:val="00A21C42"/>
    <w:rsid w:val="00A24447"/>
    <w:rsid w:val="00A2588B"/>
    <w:rsid w:val="00A26306"/>
    <w:rsid w:val="00A26370"/>
    <w:rsid w:val="00A31EE0"/>
    <w:rsid w:val="00A329C3"/>
    <w:rsid w:val="00A333C8"/>
    <w:rsid w:val="00A33C57"/>
    <w:rsid w:val="00A3424E"/>
    <w:rsid w:val="00A37C07"/>
    <w:rsid w:val="00A4036F"/>
    <w:rsid w:val="00A40F38"/>
    <w:rsid w:val="00A42F7C"/>
    <w:rsid w:val="00A44FCB"/>
    <w:rsid w:val="00A503AE"/>
    <w:rsid w:val="00A50A84"/>
    <w:rsid w:val="00A51841"/>
    <w:rsid w:val="00A522B0"/>
    <w:rsid w:val="00A54D44"/>
    <w:rsid w:val="00A55A23"/>
    <w:rsid w:val="00A56F5A"/>
    <w:rsid w:val="00A626BA"/>
    <w:rsid w:val="00A6366A"/>
    <w:rsid w:val="00A655F6"/>
    <w:rsid w:val="00A67DC2"/>
    <w:rsid w:val="00A72278"/>
    <w:rsid w:val="00A75CE8"/>
    <w:rsid w:val="00A76070"/>
    <w:rsid w:val="00A81D04"/>
    <w:rsid w:val="00A82C7F"/>
    <w:rsid w:val="00A856D4"/>
    <w:rsid w:val="00A930B2"/>
    <w:rsid w:val="00A94389"/>
    <w:rsid w:val="00A9511E"/>
    <w:rsid w:val="00AA1A25"/>
    <w:rsid w:val="00AA3ABC"/>
    <w:rsid w:val="00AA499A"/>
    <w:rsid w:val="00AA5C34"/>
    <w:rsid w:val="00AA5C87"/>
    <w:rsid w:val="00AA6B7E"/>
    <w:rsid w:val="00AB24A5"/>
    <w:rsid w:val="00AB334F"/>
    <w:rsid w:val="00AB73C1"/>
    <w:rsid w:val="00AB7600"/>
    <w:rsid w:val="00AC02B4"/>
    <w:rsid w:val="00AC02FC"/>
    <w:rsid w:val="00AC0726"/>
    <w:rsid w:val="00AC1AC4"/>
    <w:rsid w:val="00AC1F7E"/>
    <w:rsid w:val="00AC38A7"/>
    <w:rsid w:val="00AC7FD9"/>
    <w:rsid w:val="00AD5906"/>
    <w:rsid w:val="00AD6836"/>
    <w:rsid w:val="00AD6D0A"/>
    <w:rsid w:val="00AE1593"/>
    <w:rsid w:val="00AE4996"/>
    <w:rsid w:val="00AE51BF"/>
    <w:rsid w:val="00AE58D9"/>
    <w:rsid w:val="00AE604F"/>
    <w:rsid w:val="00AE60EB"/>
    <w:rsid w:val="00AE616B"/>
    <w:rsid w:val="00AE705A"/>
    <w:rsid w:val="00AF3EEF"/>
    <w:rsid w:val="00AF4527"/>
    <w:rsid w:val="00AF56B2"/>
    <w:rsid w:val="00B00CF2"/>
    <w:rsid w:val="00B0108F"/>
    <w:rsid w:val="00B02234"/>
    <w:rsid w:val="00B03F7B"/>
    <w:rsid w:val="00B042C4"/>
    <w:rsid w:val="00B065CB"/>
    <w:rsid w:val="00B120AC"/>
    <w:rsid w:val="00B1676E"/>
    <w:rsid w:val="00B1768D"/>
    <w:rsid w:val="00B17D01"/>
    <w:rsid w:val="00B17D55"/>
    <w:rsid w:val="00B250B8"/>
    <w:rsid w:val="00B2550F"/>
    <w:rsid w:val="00B27562"/>
    <w:rsid w:val="00B32AB1"/>
    <w:rsid w:val="00B35093"/>
    <w:rsid w:val="00B36A1F"/>
    <w:rsid w:val="00B3777E"/>
    <w:rsid w:val="00B42608"/>
    <w:rsid w:val="00B44DF0"/>
    <w:rsid w:val="00B450AF"/>
    <w:rsid w:val="00B45C98"/>
    <w:rsid w:val="00B461CB"/>
    <w:rsid w:val="00B477EE"/>
    <w:rsid w:val="00B47CCC"/>
    <w:rsid w:val="00B52162"/>
    <w:rsid w:val="00B530A3"/>
    <w:rsid w:val="00B54E02"/>
    <w:rsid w:val="00B57FD2"/>
    <w:rsid w:val="00B61572"/>
    <w:rsid w:val="00B61D63"/>
    <w:rsid w:val="00B649D8"/>
    <w:rsid w:val="00B67A77"/>
    <w:rsid w:val="00B700B6"/>
    <w:rsid w:val="00B70354"/>
    <w:rsid w:val="00B7053C"/>
    <w:rsid w:val="00B70F0E"/>
    <w:rsid w:val="00B70F12"/>
    <w:rsid w:val="00B71BBF"/>
    <w:rsid w:val="00B72ED0"/>
    <w:rsid w:val="00B73EF5"/>
    <w:rsid w:val="00B74800"/>
    <w:rsid w:val="00B7556E"/>
    <w:rsid w:val="00B76A04"/>
    <w:rsid w:val="00B77FBC"/>
    <w:rsid w:val="00B82282"/>
    <w:rsid w:val="00B82ABF"/>
    <w:rsid w:val="00B834D0"/>
    <w:rsid w:val="00B85FC5"/>
    <w:rsid w:val="00B92833"/>
    <w:rsid w:val="00B93E71"/>
    <w:rsid w:val="00B945A8"/>
    <w:rsid w:val="00B95FBC"/>
    <w:rsid w:val="00B9648B"/>
    <w:rsid w:val="00B977A8"/>
    <w:rsid w:val="00BA31DD"/>
    <w:rsid w:val="00BA5D14"/>
    <w:rsid w:val="00BB2A54"/>
    <w:rsid w:val="00BC01C0"/>
    <w:rsid w:val="00BC3983"/>
    <w:rsid w:val="00BC76A3"/>
    <w:rsid w:val="00BC7CDC"/>
    <w:rsid w:val="00BD7045"/>
    <w:rsid w:val="00BD7F38"/>
    <w:rsid w:val="00BE1643"/>
    <w:rsid w:val="00BE4905"/>
    <w:rsid w:val="00BE532B"/>
    <w:rsid w:val="00BE5CDA"/>
    <w:rsid w:val="00BE6C75"/>
    <w:rsid w:val="00BE6E8A"/>
    <w:rsid w:val="00BF1CC2"/>
    <w:rsid w:val="00BF21DF"/>
    <w:rsid w:val="00BF392B"/>
    <w:rsid w:val="00BF4019"/>
    <w:rsid w:val="00BF5E48"/>
    <w:rsid w:val="00BF6111"/>
    <w:rsid w:val="00BF6989"/>
    <w:rsid w:val="00BF7594"/>
    <w:rsid w:val="00BF75C7"/>
    <w:rsid w:val="00C00B71"/>
    <w:rsid w:val="00C0333A"/>
    <w:rsid w:val="00C045FC"/>
    <w:rsid w:val="00C046D5"/>
    <w:rsid w:val="00C12F75"/>
    <w:rsid w:val="00C1447E"/>
    <w:rsid w:val="00C22C2C"/>
    <w:rsid w:val="00C23185"/>
    <w:rsid w:val="00C272CA"/>
    <w:rsid w:val="00C27E08"/>
    <w:rsid w:val="00C31D29"/>
    <w:rsid w:val="00C3347B"/>
    <w:rsid w:val="00C33D6F"/>
    <w:rsid w:val="00C342E2"/>
    <w:rsid w:val="00C35247"/>
    <w:rsid w:val="00C3564C"/>
    <w:rsid w:val="00C35D8A"/>
    <w:rsid w:val="00C454C5"/>
    <w:rsid w:val="00C45A7F"/>
    <w:rsid w:val="00C4648C"/>
    <w:rsid w:val="00C46D86"/>
    <w:rsid w:val="00C5029A"/>
    <w:rsid w:val="00C51CE1"/>
    <w:rsid w:val="00C51EBE"/>
    <w:rsid w:val="00C52BA6"/>
    <w:rsid w:val="00C52BBB"/>
    <w:rsid w:val="00C55491"/>
    <w:rsid w:val="00C577FF"/>
    <w:rsid w:val="00C57D49"/>
    <w:rsid w:val="00C62571"/>
    <w:rsid w:val="00C62DF1"/>
    <w:rsid w:val="00C64E0C"/>
    <w:rsid w:val="00C6579C"/>
    <w:rsid w:val="00C65FE3"/>
    <w:rsid w:val="00C74302"/>
    <w:rsid w:val="00C74F6B"/>
    <w:rsid w:val="00C75656"/>
    <w:rsid w:val="00C77C37"/>
    <w:rsid w:val="00C80321"/>
    <w:rsid w:val="00C81751"/>
    <w:rsid w:val="00C834FE"/>
    <w:rsid w:val="00C860F7"/>
    <w:rsid w:val="00C91F6F"/>
    <w:rsid w:val="00C91FD7"/>
    <w:rsid w:val="00C94740"/>
    <w:rsid w:val="00C94AD3"/>
    <w:rsid w:val="00C95531"/>
    <w:rsid w:val="00C96B36"/>
    <w:rsid w:val="00CA03C2"/>
    <w:rsid w:val="00CA0E5E"/>
    <w:rsid w:val="00CA215E"/>
    <w:rsid w:val="00CA5127"/>
    <w:rsid w:val="00CA5137"/>
    <w:rsid w:val="00CA5165"/>
    <w:rsid w:val="00CA6583"/>
    <w:rsid w:val="00CA7354"/>
    <w:rsid w:val="00CA79D8"/>
    <w:rsid w:val="00CB0D8F"/>
    <w:rsid w:val="00CB0F42"/>
    <w:rsid w:val="00CB4357"/>
    <w:rsid w:val="00CB56D6"/>
    <w:rsid w:val="00CB6A90"/>
    <w:rsid w:val="00CB70F5"/>
    <w:rsid w:val="00CC0185"/>
    <w:rsid w:val="00CC5538"/>
    <w:rsid w:val="00CD1608"/>
    <w:rsid w:val="00CD360B"/>
    <w:rsid w:val="00CD4A4F"/>
    <w:rsid w:val="00CD5515"/>
    <w:rsid w:val="00CD5626"/>
    <w:rsid w:val="00CE02E7"/>
    <w:rsid w:val="00CE0F13"/>
    <w:rsid w:val="00CE1471"/>
    <w:rsid w:val="00CE3C0E"/>
    <w:rsid w:val="00CE3C77"/>
    <w:rsid w:val="00CF0E65"/>
    <w:rsid w:val="00CF3CA4"/>
    <w:rsid w:val="00CF6026"/>
    <w:rsid w:val="00CF64FE"/>
    <w:rsid w:val="00D00804"/>
    <w:rsid w:val="00D02192"/>
    <w:rsid w:val="00D048F3"/>
    <w:rsid w:val="00D0635E"/>
    <w:rsid w:val="00D07A44"/>
    <w:rsid w:val="00D07BC4"/>
    <w:rsid w:val="00D11593"/>
    <w:rsid w:val="00D13101"/>
    <w:rsid w:val="00D13717"/>
    <w:rsid w:val="00D16D17"/>
    <w:rsid w:val="00D17366"/>
    <w:rsid w:val="00D17528"/>
    <w:rsid w:val="00D17ACA"/>
    <w:rsid w:val="00D205F0"/>
    <w:rsid w:val="00D2216F"/>
    <w:rsid w:val="00D23E52"/>
    <w:rsid w:val="00D269A8"/>
    <w:rsid w:val="00D31E15"/>
    <w:rsid w:val="00D32970"/>
    <w:rsid w:val="00D33DC7"/>
    <w:rsid w:val="00D40259"/>
    <w:rsid w:val="00D42391"/>
    <w:rsid w:val="00D4396E"/>
    <w:rsid w:val="00D44033"/>
    <w:rsid w:val="00D453B3"/>
    <w:rsid w:val="00D459D4"/>
    <w:rsid w:val="00D45CC8"/>
    <w:rsid w:val="00D469EC"/>
    <w:rsid w:val="00D50C95"/>
    <w:rsid w:val="00D510AC"/>
    <w:rsid w:val="00D51C58"/>
    <w:rsid w:val="00D53614"/>
    <w:rsid w:val="00D5445C"/>
    <w:rsid w:val="00D54F9F"/>
    <w:rsid w:val="00D55929"/>
    <w:rsid w:val="00D60477"/>
    <w:rsid w:val="00D607CF"/>
    <w:rsid w:val="00D611EE"/>
    <w:rsid w:val="00D61410"/>
    <w:rsid w:val="00D63539"/>
    <w:rsid w:val="00D6387D"/>
    <w:rsid w:val="00D64DCD"/>
    <w:rsid w:val="00D6650A"/>
    <w:rsid w:val="00D66CD1"/>
    <w:rsid w:val="00D71F4F"/>
    <w:rsid w:val="00D72691"/>
    <w:rsid w:val="00D73563"/>
    <w:rsid w:val="00D7424C"/>
    <w:rsid w:val="00D76CFD"/>
    <w:rsid w:val="00D777FB"/>
    <w:rsid w:val="00D7786E"/>
    <w:rsid w:val="00D804B3"/>
    <w:rsid w:val="00D80A79"/>
    <w:rsid w:val="00D81888"/>
    <w:rsid w:val="00D8614C"/>
    <w:rsid w:val="00D876BF"/>
    <w:rsid w:val="00D9721B"/>
    <w:rsid w:val="00DA1653"/>
    <w:rsid w:val="00DA19FE"/>
    <w:rsid w:val="00DA3BB3"/>
    <w:rsid w:val="00DA4A34"/>
    <w:rsid w:val="00DB02C7"/>
    <w:rsid w:val="00DB0AEA"/>
    <w:rsid w:val="00DB1D13"/>
    <w:rsid w:val="00DB600C"/>
    <w:rsid w:val="00DC13F3"/>
    <w:rsid w:val="00DC1EDD"/>
    <w:rsid w:val="00DC3148"/>
    <w:rsid w:val="00DC4554"/>
    <w:rsid w:val="00DC549A"/>
    <w:rsid w:val="00DC56C7"/>
    <w:rsid w:val="00DC7076"/>
    <w:rsid w:val="00DD3384"/>
    <w:rsid w:val="00DD37CE"/>
    <w:rsid w:val="00DE1803"/>
    <w:rsid w:val="00DE52D5"/>
    <w:rsid w:val="00DF13E1"/>
    <w:rsid w:val="00DF4DA5"/>
    <w:rsid w:val="00E002D4"/>
    <w:rsid w:val="00E00B13"/>
    <w:rsid w:val="00E01140"/>
    <w:rsid w:val="00E03C92"/>
    <w:rsid w:val="00E0432A"/>
    <w:rsid w:val="00E07322"/>
    <w:rsid w:val="00E07D89"/>
    <w:rsid w:val="00E11B6E"/>
    <w:rsid w:val="00E13672"/>
    <w:rsid w:val="00E139C4"/>
    <w:rsid w:val="00E1678F"/>
    <w:rsid w:val="00E17955"/>
    <w:rsid w:val="00E209CB"/>
    <w:rsid w:val="00E21380"/>
    <w:rsid w:val="00E22934"/>
    <w:rsid w:val="00E2307C"/>
    <w:rsid w:val="00E24AF6"/>
    <w:rsid w:val="00E26A57"/>
    <w:rsid w:val="00E30E2F"/>
    <w:rsid w:val="00E34B9C"/>
    <w:rsid w:val="00E40311"/>
    <w:rsid w:val="00E4164B"/>
    <w:rsid w:val="00E4345E"/>
    <w:rsid w:val="00E436FC"/>
    <w:rsid w:val="00E43747"/>
    <w:rsid w:val="00E5024A"/>
    <w:rsid w:val="00E50B8C"/>
    <w:rsid w:val="00E50CC2"/>
    <w:rsid w:val="00E52127"/>
    <w:rsid w:val="00E52C8E"/>
    <w:rsid w:val="00E628CF"/>
    <w:rsid w:val="00E6293D"/>
    <w:rsid w:val="00E63A1F"/>
    <w:rsid w:val="00E63F7E"/>
    <w:rsid w:val="00E65C21"/>
    <w:rsid w:val="00E71E43"/>
    <w:rsid w:val="00E810D9"/>
    <w:rsid w:val="00E82015"/>
    <w:rsid w:val="00E82967"/>
    <w:rsid w:val="00E82FCB"/>
    <w:rsid w:val="00E86E77"/>
    <w:rsid w:val="00E906BB"/>
    <w:rsid w:val="00E91541"/>
    <w:rsid w:val="00E92295"/>
    <w:rsid w:val="00E92766"/>
    <w:rsid w:val="00E929E3"/>
    <w:rsid w:val="00E935C5"/>
    <w:rsid w:val="00E97236"/>
    <w:rsid w:val="00E97334"/>
    <w:rsid w:val="00EA1C69"/>
    <w:rsid w:val="00EB1FC6"/>
    <w:rsid w:val="00EB388D"/>
    <w:rsid w:val="00EB4086"/>
    <w:rsid w:val="00EB465C"/>
    <w:rsid w:val="00EB4CD4"/>
    <w:rsid w:val="00EB5C27"/>
    <w:rsid w:val="00EB7AA2"/>
    <w:rsid w:val="00EC0484"/>
    <w:rsid w:val="00EC13D7"/>
    <w:rsid w:val="00ED0F4D"/>
    <w:rsid w:val="00ED2C06"/>
    <w:rsid w:val="00ED34BB"/>
    <w:rsid w:val="00ED3611"/>
    <w:rsid w:val="00ED4B0B"/>
    <w:rsid w:val="00ED7D15"/>
    <w:rsid w:val="00EE0C8F"/>
    <w:rsid w:val="00EE1899"/>
    <w:rsid w:val="00EE1981"/>
    <w:rsid w:val="00EE31E3"/>
    <w:rsid w:val="00EE43F5"/>
    <w:rsid w:val="00EE4E9B"/>
    <w:rsid w:val="00EE5E0D"/>
    <w:rsid w:val="00EE667B"/>
    <w:rsid w:val="00EE7599"/>
    <w:rsid w:val="00EF1BF7"/>
    <w:rsid w:val="00EF418D"/>
    <w:rsid w:val="00EF6559"/>
    <w:rsid w:val="00EF7485"/>
    <w:rsid w:val="00F0118C"/>
    <w:rsid w:val="00F04D0E"/>
    <w:rsid w:val="00F135F0"/>
    <w:rsid w:val="00F14407"/>
    <w:rsid w:val="00F161E8"/>
    <w:rsid w:val="00F169E1"/>
    <w:rsid w:val="00F16B52"/>
    <w:rsid w:val="00F17B43"/>
    <w:rsid w:val="00F21259"/>
    <w:rsid w:val="00F22468"/>
    <w:rsid w:val="00F2570A"/>
    <w:rsid w:val="00F27026"/>
    <w:rsid w:val="00F3458A"/>
    <w:rsid w:val="00F37081"/>
    <w:rsid w:val="00F371D2"/>
    <w:rsid w:val="00F418C9"/>
    <w:rsid w:val="00F41D8D"/>
    <w:rsid w:val="00F43FF8"/>
    <w:rsid w:val="00F4609A"/>
    <w:rsid w:val="00F50220"/>
    <w:rsid w:val="00F50BC6"/>
    <w:rsid w:val="00F5126D"/>
    <w:rsid w:val="00F5156E"/>
    <w:rsid w:val="00F52594"/>
    <w:rsid w:val="00F53745"/>
    <w:rsid w:val="00F53F16"/>
    <w:rsid w:val="00F5459F"/>
    <w:rsid w:val="00F551BE"/>
    <w:rsid w:val="00F562CE"/>
    <w:rsid w:val="00F56CF6"/>
    <w:rsid w:val="00F578F9"/>
    <w:rsid w:val="00F605E3"/>
    <w:rsid w:val="00F61E3F"/>
    <w:rsid w:val="00F62C80"/>
    <w:rsid w:val="00F65298"/>
    <w:rsid w:val="00F65489"/>
    <w:rsid w:val="00F65AA4"/>
    <w:rsid w:val="00F65C78"/>
    <w:rsid w:val="00F67059"/>
    <w:rsid w:val="00F72BAB"/>
    <w:rsid w:val="00F731DF"/>
    <w:rsid w:val="00F82EA1"/>
    <w:rsid w:val="00F83693"/>
    <w:rsid w:val="00F83C60"/>
    <w:rsid w:val="00F90585"/>
    <w:rsid w:val="00F90D53"/>
    <w:rsid w:val="00F90E4A"/>
    <w:rsid w:val="00F916AD"/>
    <w:rsid w:val="00F919A2"/>
    <w:rsid w:val="00F92B8E"/>
    <w:rsid w:val="00F93951"/>
    <w:rsid w:val="00FA0F3E"/>
    <w:rsid w:val="00FA11C7"/>
    <w:rsid w:val="00FA7549"/>
    <w:rsid w:val="00FB2E9A"/>
    <w:rsid w:val="00FB5927"/>
    <w:rsid w:val="00FB6C5E"/>
    <w:rsid w:val="00FB7E7B"/>
    <w:rsid w:val="00FC046F"/>
    <w:rsid w:val="00FC7DE9"/>
    <w:rsid w:val="00FD0933"/>
    <w:rsid w:val="00FD0A23"/>
    <w:rsid w:val="00FD1089"/>
    <w:rsid w:val="00FD13D8"/>
    <w:rsid w:val="00FD2756"/>
    <w:rsid w:val="00FD2A6B"/>
    <w:rsid w:val="00FD3770"/>
    <w:rsid w:val="00FD424B"/>
    <w:rsid w:val="00FE3198"/>
    <w:rsid w:val="00FE3489"/>
    <w:rsid w:val="00FE6A78"/>
    <w:rsid w:val="00FE7FDE"/>
    <w:rsid w:val="00FF0663"/>
    <w:rsid w:val="00FF19D3"/>
    <w:rsid w:val="00FF6949"/>
    <w:rsid w:val="00FF6ECD"/>
    <w:rsid w:val="00FF7C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907AB"/>
  <w15:docId w15:val="{8E85181E-E172-412A-9570-8B93E7EC7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FFD"/>
    <w:pPr>
      <w:spacing w:after="200" w:line="276" w:lineRule="auto"/>
    </w:pPr>
    <w:rPr>
      <w:sz w:val="22"/>
      <w:szCs w:val="22"/>
      <w:lang w:eastAsia="en-US"/>
    </w:rPr>
  </w:style>
  <w:style w:type="paragraph" w:styleId="Heading1">
    <w:name w:val="heading 1"/>
    <w:basedOn w:val="Normal"/>
    <w:next w:val="Normal"/>
    <w:link w:val="Heading1Char"/>
    <w:uiPriority w:val="9"/>
    <w:qFormat/>
    <w:rsid w:val="006E1334"/>
    <w:pPr>
      <w:keepNext/>
      <w:numPr>
        <w:numId w:val="1"/>
      </w:numPr>
      <w:spacing w:before="240" w:after="120" w:line="240" w:lineRule="auto"/>
      <w:ind w:left="0"/>
      <w:outlineLvl w:val="0"/>
    </w:pPr>
    <w:rPr>
      <w:rFonts w:ascii="Arial" w:eastAsia="Arial Unicode MS" w:hAnsi="Arial"/>
      <w:b/>
      <w:color w:val="FF8800"/>
      <w:sz w:val="28"/>
      <w:szCs w:val="20"/>
      <w:lang w:eastAsia="ja-JP"/>
    </w:rPr>
  </w:style>
  <w:style w:type="paragraph" w:styleId="Heading2">
    <w:name w:val="heading 2"/>
    <w:basedOn w:val="Normal"/>
    <w:next w:val="Normal"/>
    <w:link w:val="Heading2Char"/>
    <w:uiPriority w:val="9"/>
    <w:qFormat/>
    <w:rsid w:val="006E1334"/>
    <w:pPr>
      <w:keepNext/>
      <w:numPr>
        <w:ilvl w:val="1"/>
        <w:numId w:val="1"/>
      </w:numPr>
      <w:spacing w:before="240" w:after="120" w:line="240" w:lineRule="auto"/>
      <w:outlineLvl w:val="1"/>
    </w:pPr>
    <w:rPr>
      <w:rFonts w:ascii="Arial" w:eastAsia="Arial Unicode MS" w:hAnsi="Arial"/>
      <w:b/>
      <w:color w:val="FF8800"/>
      <w:sz w:val="24"/>
      <w:szCs w:val="20"/>
      <w:lang w:eastAsia="ja-JP"/>
    </w:rPr>
  </w:style>
  <w:style w:type="paragraph" w:styleId="Heading3">
    <w:name w:val="heading 3"/>
    <w:basedOn w:val="Normal"/>
    <w:next w:val="Normal"/>
    <w:link w:val="Heading3Char"/>
    <w:uiPriority w:val="9"/>
    <w:qFormat/>
    <w:rsid w:val="00F82EA1"/>
    <w:pPr>
      <w:keepNext/>
      <w:numPr>
        <w:ilvl w:val="2"/>
        <w:numId w:val="1"/>
      </w:numPr>
      <w:spacing w:before="240" w:after="120" w:line="240" w:lineRule="auto"/>
      <w:outlineLvl w:val="2"/>
    </w:pPr>
    <w:rPr>
      <w:rFonts w:ascii="Arial" w:eastAsia="Arial Unicode MS" w:hAnsi="Arial"/>
      <w:b/>
      <w:color w:val="FF8800"/>
      <w:szCs w:val="20"/>
      <w:lang w:eastAsia="ja-JP"/>
    </w:rPr>
  </w:style>
  <w:style w:type="paragraph" w:styleId="Heading4">
    <w:name w:val="heading 4"/>
    <w:basedOn w:val="Normal"/>
    <w:next w:val="Normal"/>
    <w:link w:val="Heading4Char"/>
    <w:uiPriority w:val="9"/>
    <w:qFormat/>
    <w:rsid w:val="00F41D8D"/>
    <w:pPr>
      <w:keepNext/>
      <w:numPr>
        <w:ilvl w:val="3"/>
        <w:numId w:val="1"/>
      </w:numPr>
      <w:spacing w:before="240" w:after="120" w:line="240" w:lineRule="auto"/>
      <w:ind w:left="2124"/>
      <w:outlineLvl w:val="3"/>
    </w:pPr>
    <w:rPr>
      <w:rFonts w:ascii="Arial" w:eastAsia="Arial Unicode MS" w:hAnsi="Arial"/>
      <w:b/>
      <w:color w:val="FF8800"/>
      <w:szCs w:val="20"/>
      <w:lang w:eastAsia="ja-JP"/>
    </w:rPr>
  </w:style>
  <w:style w:type="paragraph" w:styleId="Heading5">
    <w:name w:val="heading 5"/>
    <w:basedOn w:val="Normal"/>
    <w:next w:val="Normal"/>
    <w:link w:val="Heading5Char"/>
    <w:uiPriority w:val="9"/>
    <w:qFormat/>
    <w:rsid w:val="00612F48"/>
    <w:pPr>
      <w:keepNext/>
      <w:numPr>
        <w:ilvl w:val="4"/>
        <w:numId w:val="1"/>
      </w:numPr>
      <w:spacing w:before="240" w:after="120" w:line="240" w:lineRule="auto"/>
      <w:outlineLvl w:val="4"/>
    </w:pPr>
    <w:rPr>
      <w:rFonts w:ascii="Arial" w:eastAsia="Arial Unicode MS" w:hAnsi="Arial"/>
      <w:b/>
      <w:color w:val="FF8800"/>
      <w:szCs w:val="20"/>
      <w:lang w:eastAsia="ja-JP"/>
    </w:rPr>
  </w:style>
  <w:style w:type="paragraph" w:styleId="Heading6">
    <w:name w:val="heading 6"/>
    <w:basedOn w:val="Normal"/>
    <w:next w:val="Normal"/>
    <w:link w:val="Heading6Char"/>
    <w:uiPriority w:val="9"/>
    <w:qFormat/>
    <w:rsid w:val="00612F48"/>
    <w:pPr>
      <w:keepNext/>
      <w:numPr>
        <w:ilvl w:val="5"/>
        <w:numId w:val="1"/>
      </w:numPr>
      <w:spacing w:before="240" w:after="120" w:line="240" w:lineRule="auto"/>
      <w:outlineLvl w:val="5"/>
    </w:pPr>
    <w:rPr>
      <w:rFonts w:ascii="Arial" w:eastAsia="Arial Unicode MS" w:hAnsi="Arial"/>
      <w:b/>
      <w:color w:val="FF8800"/>
      <w:szCs w:val="20"/>
      <w:lang w:eastAsia="ja-JP"/>
    </w:rPr>
  </w:style>
  <w:style w:type="paragraph" w:styleId="Heading7">
    <w:name w:val="heading 7"/>
    <w:basedOn w:val="Normal"/>
    <w:next w:val="Normal"/>
    <w:link w:val="Heading7Char"/>
    <w:uiPriority w:val="9"/>
    <w:qFormat/>
    <w:rsid w:val="00612F48"/>
    <w:pPr>
      <w:keepNext/>
      <w:numPr>
        <w:ilvl w:val="6"/>
        <w:numId w:val="1"/>
      </w:numPr>
      <w:spacing w:before="240" w:after="120" w:line="240" w:lineRule="auto"/>
      <w:outlineLvl w:val="6"/>
    </w:pPr>
    <w:rPr>
      <w:rFonts w:ascii="Arial" w:eastAsia="Arial Unicode MS" w:hAnsi="Arial"/>
      <w:b/>
      <w:color w:val="FF8800"/>
      <w:szCs w:val="20"/>
      <w:lang w:eastAsia="ja-JP"/>
    </w:rPr>
  </w:style>
  <w:style w:type="paragraph" w:styleId="Heading8">
    <w:name w:val="heading 8"/>
    <w:basedOn w:val="Normal"/>
    <w:next w:val="Normal"/>
    <w:link w:val="Heading8Char"/>
    <w:uiPriority w:val="9"/>
    <w:qFormat/>
    <w:rsid w:val="00612F48"/>
    <w:pPr>
      <w:keepNext/>
      <w:numPr>
        <w:ilvl w:val="7"/>
        <w:numId w:val="1"/>
      </w:numPr>
      <w:spacing w:before="240" w:after="120" w:line="240" w:lineRule="auto"/>
      <w:outlineLvl w:val="7"/>
    </w:pPr>
    <w:rPr>
      <w:rFonts w:ascii="Arial" w:eastAsia="Arial Unicode MS" w:hAnsi="Arial"/>
      <w:b/>
      <w:color w:val="FF8800"/>
      <w:szCs w:val="20"/>
      <w:lang w:eastAsia="ja-JP"/>
    </w:rPr>
  </w:style>
  <w:style w:type="paragraph" w:styleId="Heading9">
    <w:name w:val="heading 9"/>
    <w:basedOn w:val="Normal"/>
    <w:next w:val="Normal"/>
    <w:link w:val="Heading9Char"/>
    <w:uiPriority w:val="9"/>
    <w:qFormat/>
    <w:rsid w:val="00612F48"/>
    <w:pPr>
      <w:keepNext/>
      <w:numPr>
        <w:ilvl w:val="8"/>
        <w:numId w:val="1"/>
      </w:numPr>
      <w:spacing w:before="240" w:after="120" w:line="240" w:lineRule="auto"/>
      <w:outlineLvl w:val="8"/>
    </w:pPr>
    <w:rPr>
      <w:rFonts w:ascii="Arial" w:eastAsia="Arial Unicode MS" w:hAnsi="Arial"/>
      <w:b/>
      <w:color w:val="FF880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E1334"/>
    <w:rPr>
      <w:rFonts w:ascii="Arial" w:eastAsia="Arial Unicode MS" w:hAnsi="Arial"/>
      <w:b/>
      <w:color w:val="FF8800"/>
      <w:sz w:val="28"/>
      <w:lang w:eastAsia="ja-JP"/>
    </w:rPr>
  </w:style>
  <w:style w:type="character" w:customStyle="1" w:styleId="Heading2Char">
    <w:name w:val="Heading 2 Char"/>
    <w:link w:val="Heading2"/>
    <w:uiPriority w:val="9"/>
    <w:rsid w:val="006E1334"/>
    <w:rPr>
      <w:rFonts w:ascii="Arial" w:eastAsia="Arial Unicode MS" w:hAnsi="Arial"/>
      <w:b/>
      <w:color w:val="FF8800"/>
      <w:sz w:val="24"/>
      <w:lang w:eastAsia="ja-JP"/>
    </w:rPr>
  </w:style>
  <w:style w:type="character" w:customStyle="1" w:styleId="Heading3Char">
    <w:name w:val="Heading 3 Char"/>
    <w:link w:val="Heading3"/>
    <w:uiPriority w:val="9"/>
    <w:rsid w:val="00F82EA1"/>
    <w:rPr>
      <w:rFonts w:ascii="Arial" w:eastAsia="Arial Unicode MS" w:hAnsi="Arial"/>
      <w:b/>
      <w:color w:val="FF8800"/>
      <w:sz w:val="22"/>
      <w:lang w:eastAsia="ja-JP"/>
    </w:rPr>
  </w:style>
  <w:style w:type="character" w:customStyle="1" w:styleId="Heading4Char">
    <w:name w:val="Heading 4 Char"/>
    <w:link w:val="Heading4"/>
    <w:uiPriority w:val="9"/>
    <w:rsid w:val="00F41D8D"/>
    <w:rPr>
      <w:rFonts w:ascii="Arial" w:eastAsia="Arial Unicode MS" w:hAnsi="Arial"/>
      <w:b/>
      <w:color w:val="FF8800"/>
      <w:sz w:val="22"/>
      <w:lang w:eastAsia="ja-JP"/>
    </w:rPr>
  </w:style>
  <w:style w:type="character" w:customStyle="1" w:styleId="Heading5Char">
    <w:name w:val="Heading 5 Char"/>
    <w:link w:val="Heading5"/>
    <w:uiPriority w:val="9"/>
    <w:rsid w:val="00612F48"/>
    <w:rPr>
      <w:rFonts w:ascii="Arial" w:eastAsia="Arial Unicode MS" w:hAnsi="Arial"/>
      <w:b/>
      <w:color w:val="FF8800"/>
      <w:sz w:val="22"/>
      <w:lang w:eastAsia="ja-JP"/>
    </w:rPr>
  </w:style>
  <w:style w:type="character" w:customStyle="1" w:styleId="Heading6Char">
    <w:name w:val="Heading 6 Char"/>
    <w:link w:val="Heading6"/>
    <w:uiPriority w:val="9"/>
    <w:rsid w:val="00612F48"/>
    <w:rPr>
      <w:rFonts w:ascii="Arial" w:eastAsia="Arial Unicode MS" w:hAnsi="Arial"/>
      <w:b/>
      <w:color w:val="FF8800"/>
      <w:sz w:val="22"/>
      <w:lang w:eastAsia="ja-JP"/>
    </w:rPr>
  </w:style>
  <w:style w:type="character" w:customStyle="1" w:styleId="Heading7Char">
    <w:name w:val="Heading 7 Char"/>
    <w:link w:val="Heading7"/>
    <w:uiPriority w:val="9"/>
    <w:rsid w:val="00612F48"/>
    <w:rPr>
      <w:rFonts w:ascii="Arial" w:eastAsia="Arial Unicode MS" w:hAnsi="Arial"/>
      <w:b/>
      <w:color w:val="FF8800"/>
      <w:sz w:val="22"/>
      <w:lang w:eastAsia="ja-JP"/>
    </w:rPr>
  </w:style>
  <w:style w:type="character" w:customStyle="1" w:styleId="Heading8Char">
    <w:name w:val="Heading 8 Char"/>
    <w:link w:val="Heading8"/>
    <w:uiPriority w:val="9"/>
    <w:rsid w:val="00612F48"/>
    <w:rPr>
      <w:rFonts w:ascii="Arial" w:eastAsia="Arial Unicode MS" w:hAnsi="Arial"/>
      <w:b/>
      <w:color w:val="FF8800"/>
      <w:sz w:val="22"/>
      <w:lang w:eastAsia="ja-JP"/>
    </w:rPr>
  </w:style>
  <w:style w:type="character" w:customStyle="1" w:styleId="Heading9Char">
    <w:name w:val="Heading 9 Char"/>
    <w:link w:val="Heading9"/>
    <w:uiPriority w:val="9"/>
    <w:rsid w:val="00612F48"/>
    <w:rPr>
      <w:rFonts w:ascii="Arial" w:eastAsia="Arial Unicode MS" w:hAnsi="Arial"/>
      <w:b/>
      <w:color w:val="FF8800"/>
      <w:sz w:val="22"/>
      <w:lang w:eastAsia="ja-JP"/>
    </w:rPr>
  </w:style>
  <w:style w:type="paragraph" w:styleId="ListParagraph">
    <w:name w:val="List Paragraph"/>
    <w:basedOn w:val="Normal"/>
    <w:uiPriority w:val="34"/>
    <w:qFormat/>
    <w:rsid w:val="00F61E3F"/>
    <w:pPr>
      <w:ind w:left="708"/>
    </w:pPr>
  </w:style>
  <w:style w:type="paragraph" w:styleId="BalloonText">
    <w:name w:val="Balloon Text"/>
    <w:basedOn w:val="Normal"/>
    <w:link w:val="BalloonTextChar"/>
    <w:uiPriority w:val="99"/>
    <w:semiHidden/>
    <w:unhideWhenUsed/>
    <w:rsid w:val="00324B2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24B22"/>
    <w:rPr>
      <w:rFonts w:ascii="Tahoma" w:hAnsi="Tahoma" w:cs="Tahoma"/>
      <w:sz w:val="16"/>
      <w:szCs w:val="16"/>
      <w:lang w:eastAsia="en-US"/>
    </w:rPr>
  </w:style>
  <w:style w:type="paragraph" w:styleId="Header">
    <w:name w:val="header"/>
    <w:basedOn w:val="Normal"/>
    <w:link w:val="HeaderChar"/>
    <w:uiPriority w:val="99"/>
    <w:unhideWhenUsed/>
    <w:rsid w:val="00D76CFD"/>
    <w:pPr>
      <w:tabs>
        <w:tab w:val="center" w:pos="4536"/>
        <w:tab w:val="right" w:pos="9072"/>
      </w:tabs>
    </w:pPr>
  </w:style>
  <w:style w:type="character" w:customStyle="1" w:styleId="HeaderChar">
    <w:name w:val="Header Char"/>
    <w:link w:val="Header"/>
    <w:uiPriority w:val="99"/>
    <w:rsid w:val="00D76CFD"/>
    <w:rPr>
      <w:sz w:val="22"/>
      <w:szCs w:val="22"/>
      <w:lang w:eastAsia="en-US"/>
    </w:rPr>
  </w:style>
  <w:style w:type="paragraph" w:styleId="Footer">
    <w:name w:val="footer"/>
    <w:basedOn w:val="Normal"/>
    <w:link w:val="FooterChar"/>
    <w:uiPriority w:val="99"/>
    <w:unhideWhenUsed/>
    <w:rsid w:val="00D76CFD"/>
    <w:pPr>
      <w:tabs>
        <w:tab w:val="center" w:pos="4536"/>
        <w:tab w:val="right" w:pos="9072"/>
      </w:tabs>
    </w:pPr>
  </w:style>
  <w:style w:type="character" w:customStyle="1" w:styleId="FooterChar">
    <w:name w:val="Footer Char"/>
    <w:link w:val="Footer"/>
    <w:uiPriority w:val="99"/>
    <w:rsid w:val="00D76CFD"/>
    <w:rPr>
      <w:sz w:val="22"/>
      <w:szCs w:val="22"/>
      <w:lang w:eastAsia="en-US"/>
    </w:rPr>
  </w:style>
  <w:style w:type="character" w:styleId="Hyperlink">
    <w:name w:val="Hyperlink"/>
    <w:uiPriority w:val="99"/>
    <w:unhideWhenUsed/>
    <w:rsid w:val="00612F48"/>
    <w:rPr>
      <w:color w:val="0000FF"/>
      <w:u w:val="single"/>
    </w:rPr>
  </w:style>
  <w:style w:type="paragraph" w:styleId="TOC1">
    <w:name w:val="toc 1"/>
    <w:basedOn w:val="Normal"/>
    <w:uiPriority w:val="39"/>
    <w:qFormat/>
    <w:rsid w:val="00612F48"/>
    <w:pPr>
      <w:tabs>
        <w:tab w:val="right" w:leader="dot" w:pos="9639"/>
      </w:tabs>
      <w:spacing w:before="240" w:after="0" w:line="240" w:lineRule="auto"/>
      <w:ind w:left="284"/>
    </w:pPr>
    <w:rPr>
      <w:rFonts w:ascii="Arial" w:eastAsia="Arial Unicode MS" w:hAnsi="Arial"/>
      <w:b/>
      <w:sz w:val="24"/>
      <w:szCs w:val="24"/>
      <w:lang w:val="de-DE" w:eastAsia="ja-JP"/>
    </w:rPr>
  </w:style>
  <w:style w:type="paragraph" w:styleId="TOC2">
    <w:name w:val="toc 2"/>
    <w:basedOn w:val="Normal"/>
    <w:uiPriority w:val="39"/>
    <w:qFormat/>
    <w:rsid w:val="00612F48"/>
    <w:pPr>
      <w:tabs>
        <w:tab w:val="right" w:leader="dot" w:pos="9639"/>
      </w:tabs>
      <w:spacing w:after="0" w:line="240" w:lineRule="auto"/>
      <w:ind w:left="425"/>
    </w:pPr>
    <w:rPr>
      <w:rFonts w:ascii="Arial" w:eastAsia="Arial Unicode MS" w:hAnsi="Arial"/>
      <w:sz w:val="20"/>
      <w:szCs w:val="24"/>
      <w:lang w:val="de-DE" w:eastAsia="ja-JP"/>
    </w:rPr>
  </w:style>
  <w:style w:type="paragraph" w:styleId="TOC3">
    <w:name w:val="toc 3"/>
    <w:basedOn w:val="Normal"/>
    <w:uiPriority w:val="39"/>
    <w:qFormat/>
    <w:rsid w:val="00612F48"/>
    <w:pPr>
      <w:tabs>
        <w:tab w:val="right" w:leader="dot" w:pos="9639"/>
      </w:tabs>
      <w:spacing w:after="0" w:line="240" w:lineRule="auto"/>
      <w:ind w:left="567"/>
    </w:pPr>
    <w:rPr>
      <w:rFonts w:ascii="Arial" w:eastAsia="Arial Unicode MS" w:hAnsi="Arial"/>
      <w:sz w:val="18"/>
      <w:szCs w:val="24"/>
      <w:lang w:val="de-DE" w:eastAsia="ja-JP"/>
    </w:rPr>
  </w:style>
  <w:style w:type="paragraph" w:styleId="TOCHeading">
    <w:name w:val="TOC Heading"/>
    <w:basedOn w:val="Heading1"/>
    <w:next w:val="Normal"/>
    <w:uiPriority w:val="39"/>
    <w:unhideWhenUsed/>
    <w:qFormat/>
    <w:rsid w:val="00612F48"/>
    <w:pPr>
      <w:keepLines/>
      <w:numPr>
        <w:numId w:val="0"/>
      </w:numPr>
      <w:spacing w:before="480" w:after="0" w:line="276" w:lineRule="auto"/>
      <w:outlineLvl w:val="9"/>
    </w:pPr>
    <w:rPr>
      <w:rFonts w:ascii="Cambria" w:eastAsia="Times New Roman" w:hAnsi="Cambria"/>
      <w:bCs/>
      <w:color w:val="365F91"/>
      <w:szCs w:val="28"/>
      <w:lang w:eastAsia="en-US"/>
    </w:rPr>
  </w:style>
  <w:style w:type="paragraph" w:styleId="NormalWeb">
    <w:name w:val="Normal (Web)"/>
    <w:basedOn w:val="Normal"/>
    <w:uiPriority w:val="99"/>
    <w:unhideWhenUsed/>
    <w:rsid w:val="00030532"/>
    <w:pPr>
      <w:spacing w:before="100" w:beforeAutospacing="1" w:after="119"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BC3983"/>
    <w:rPr>
      <w:rFonts w:ascii="Courier New" w:eastAsia="Times New Roman" w:hAnsi="Courier New" w:cs="Courier New"/>
      <w:sz w:val="20"/>
      <w:szCs w:val="20"/>
    </w:rPr>
  </w:style>
  <w:style w:type="paragraph" w:customStyle="1" w:styleId="dd">
    <w:name w:val="dd"/>
    <w:basedOn w:val="Normal"/>
    <w:rsid w:val="00BC3983"/>
    <w:pPr>
      <w:spacing w:before="240" w:after="105" w:line="240" w:lineRule="auto"/>
    </w:pPr>
    <w:rPr>
      <w:rFonts w:ascii="Verdana" w:eastAsia="Times New Roman" w:hAnsi="Verdana"/>
      <w:b/>
      <w:bCs/>
      <w:sz w:val="18"/>
      <w:szCs w:val="18"/>
      <w:lang w:eastAsia="fr-FR"/>
    </w:rPr>
  </w:style>
  <w:style w:type="character" w:customStyle="1" w:styleId="chyperlink">
    <w:name w:val="chyperlink"/>
    <w:basedOn w:val="DefaultParagraphFont"/>
    <w:rsid w:val="00BC3983"/>
  </w:style>
  <w:style w:type="table" w:styleId="TableGrid">
    <w:name w:val="Table Grid"/>
    <w:basedOn w:val="TableNormal"/>
    <w:uiPriority w:val="1"/>
    <w:rsid w:val="00A31E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409D5"/>
    <w:pPr>
      <w:autoSpaceDE w:val="0"/>
      <w:autoSpaceDN w:val="0"/>
      <w:adjustRightInd w:val="0"/>
    </w:pPr>
    <w:rPr>
      <w:rFonts w:cs="Calibri"/>
      <w:color w:val="000000"/>
      <w:sz w:val="24"/>
      <w:szCs w:val="24"/>
    </w:rPr>
  </w:style>
  <w:style w:type="paragraph" w:styleId="BodyText2">
    <w:name w:val="Body Text 2"/>
    <w:basedOn w:val="Normal"/>
    <w:link w:val="BodyText2Char"/>
    <w:uiPriority w:val="99"/>
    <w:semiHidden/>
    <w:unhideWhenUsed/>
    <w:rsid w:val="00D7786E"/>
    <w:pPr>
      <w:spacing w:after="120" w:line="480" w:lineRule="auto"/>
    </w:pPr>
  </w:style>
  <w:style w:type="character" w:customStyle="1" w:styleId="BodyText2Char">
    <w:name w:val="Body Text 2 Char"/>
    <w:link w:val="BodyText2"/>
    <w:uiPriority w:val="99"/>
    <w:semiHidden/>
    <w:rsid w:val="00D7786E"/>
    <w:rPr>
      <w:sz w:val="22"/>
      <w:szCs w:val="22"/>
      <w:lang w:eastAsia="en-US"/>
    </w:rPr>
  </w:style>
  <w:style w:type="paragraph" w:styleId="BodyText3">
    <w:name w:val="Body Text 3"/>
    <w:basedOn w:val="Normal"/>
    <w:link w:val="BodyText3Char"/>
    <w:uiPriority w:val="99"/>
    <w:semiHidden/>
    <w:unhideWhenUsed/>
    <w:rsid w:val="00D7786E"/>
    <w:pPr>
      <w:spacing w:after="120"/>
    </w:pPr>
    <w:rPr>
      <w:sz w:val="16"/>
      <w:szCs w:val="16"/>
    </w:rPr>
  </w:style>
  <w:style w:type="character" w:customStyle="1" w:styleId="BodyText3Char">
    <w:name w:val="Body Text 3 Char"/>
    <w:link w:val="BodyText3"/>
    <w:uiPriority w:val="99"/>
    <w:semiHidden/>
    <w:rsid w:val="00D7786E"/>
    <w:rPr>
      <w:sz w:val="16"/>
      <w:szCs w:val="16"/>
      <w:lang w:eastAsia="en-US"/>
    </w:rPr>
  </w:style>
  <w:style w:type="paragraph" w:customStyle="1" w:styleId="rponses">
    <w:name w:val="réponses"/>
    <w:basedOn w:val="Normal"/>
    <w:rsid w:val="00D7786E"/>
    <w:pPr>
      <w:suppressAutoHyphens/>
      <w:spacing w:after="100" w:line="240" w:lineRule="auto"/>
      <w:ind w:left="1134"/>
      <w:jc w:val="both"/>
    </w:pPr>
    <w:rPr>
      <w:rFonts w:ascii="Times New Roman" w:eastAsia="Times New Roman" w:hAnsi="Times New Roman"/>
      <w:b/>
      <w:color w:val="FF0000"/>
      <w:sz w:val="24"/>
      <w:szCs w:val="24"/>
      <w:lang w:eastAsia="ar-SA"/>
    </w:rPr>
  </w:style>
  <w:style w:type="paragraph" w:customStyle="1" w:styleId="western">
    <w:name w:val="western"/>
    <w:basedOn w:val="Normal"/>
    <w:rsid w:val="00DA4A34"/>
    <w:pPr>
      <w:spacing w:before="113" w:after="57" w:line="240" w:lineRule="auto"/>
      <w:jc w:val="both"/>
    </w:pPr>
    <w:rPr>
      <w:rFonts w:ascii="Arial" w:eastAsia="Times New Roman" w:hAnsi="Arial" w:cs="Arial"/>
      <w:lang w:eastAsia="fr-FR"/>
    </w:rPr>
  </w:style>
  <w:style w:type="paragraph" w:styleId="BodyText">
    <w:name w:val="Body Text"/>
    <w:basedOn w:val="Normal"/>
    <w:link w:val="BodyTextChar"/>
    <w:uiPriority w:val="99"/>
    <w:semiHidden/>
    <w:unhideWhenUsed/>
    <w:rsid w:val="00AE51BF"/>
    <w:pPr>
      <w:spacing w:after="120"/>
    </w:pPr>
  </w:style>
  <w:style w:type="character" w:customStyle="1" w:styleId="BodyTextChar">
    <w:name w:val="Body Text Char"/>
    <w:link w:val="BodyText"/>
    <w:uiPriority w:val="99"/>
    <w:semiHidden/>
    <w:rsid w:val="00AE51BF"/>
    <w:rPr>
      <w:sz w:val="22"/>
      <w:szCs w:val="22"/>
      <w:lang w:eastAsia="en-US"/>
    </w:rPr>
  </w:style>
  <w:style w:type="paragraph" w:styleId="ListNumber5">
    <w:name w:val="List Number 5"/>
    <w:basedOn w:val="Normal"/>
    <w:rsid w:val="00AE51BF"/>
    <w:pPr>
      <w:numPr>
        <w:numId w:val="2"/>
      </w:numPr>
      <w:spacing w:after="0" w:line="240" w:lineRule="auto"/>
    </w:pPr>
    <w:rPr>
      <w:rFonts w:ascii="Times New Roman" w:eastAsia="Times New Roman" w:hAnsi="Times New Roman"/>
      <w:sz w:val="24"/>
      <w:szCs w:val="24"/>
      <w:lang w:eastAsia="fr-FR"/>
    </w:rPr>
  </w:style>
  <w:style w:type="paragraph" w:styleId="BodyTextIndent">
    <w:name w:val="Body Text Indent"/>
    <w:basedOn w:val="Normal"/>
    <w:link w:val="BodyTextIndentChar"/>
    <w:uiPriority w:val="99"/>
    <w:semiHidden/>
    <w:unhideWhenUsed/>
    <w:rsid w:val="00337C09"/>
    <w:pPr>
      <w:spacing w:after="120"/>
      <w:ind w:left="283"/>
    </w:pPr>
  </w:style>
  <w:style w:type="character" w:customStyle="1" w:styleId="BodyTextIndentChar">
    <w:name w:val="Body Text Indent Char"/>
    <w:link w:val="BodyTextIndent"/>
    <w:uiPriority w:val="99"/>
    <w:semiHidden/>
    <w:rsid w:val="00337C09"/>
    <w:rPr>
      <w:sz w:val="22"/>
      <w:szCs w:val="22"/>
      <w:lang w:eastAsia="en-US"/>
    </w:rPr>
  </w:style>
  <w:style w:type="character" w:styleId="PageNumber">
    <w:name w:val="page number"/>
    <w:rsid w:val="00D469EC"/>
  </w:style>
  <w:style w:type="paragraph" w:customStyle="1" w:styleId="sdfootnote-western">
    <w:name w:val="sdfootnote-western"/>
    <w:basedOn w:val="Normal"/>
    <w:rsid w:val="00F562CE"/>
    <w:pPr>
      <w:spacing w:before="100" w:beforeAutospacing="1" w:after="0" w:line="240" w:lineRule="auto"/>
      <w:ind w:left="284" w:hanging="284"/>
      <w:jc w:val="both"/>
    </w:pPr>
    <w:rPr>
      <w:rFonts w:ascii="Comic Sans MS" w:eastAsia="Times New Roman" w:hAnsi="Comic Sans MS"/>
      <w:sz w:val="16"/>
      <w:szCs w:val="16"/>
      <w:lang w:eastAsia="fr-FR"/>
    </w:rPr>
  </w:style>
  <w:style w:type="character" w:customStyle="1" w:styleId="apple-converted-space">
    <w:name w:val="apple-converted-space"/>
    <w:rsid w:val="00F562CE"/>
  </w:style>
  <w:style w:type="character" w:customStyle="1" w:styleId="lang-en">
    <w:name w:val="lang-en"/>
    <w:rsid w:val="00F562CE"/>
  </w:style>
  <w:style w:type="character" w:customStyle="1" w:styleId="lang-la">
    <w:name w:val="lang-la"/>
    <w:rsid w:val="00F562CE"/>
  </w:style>
  <w:style w:type="paragraph" w:styleId="TOC4">
    <w:name w:val="toc 4"/>
    <w:basedOn w:val="Normal"/>
    <w:next w:val="Normal"/>
    <w:autoRedefine/>
    <w:uiPriority w:val="39"/>
    <w:unhideWhenUsed/>
    <w:rsid w:val="0042418A"/>
    <w:pPr>
      <w:spacing w:after="100"/>
      <w:ind w:left="660"/>
    </w:pPr>
    <w:rPr>
      <w:rFonts w:asciiTheme="minorHAnsi" w:eastAsiaTheme="minorEastAsia" w:hAnsiTheme="minorHAnsi" w:cstheme="minorBidi"/>
      <w:lang w:eastAsia="fr-FR"/>
    </w:rPr>
  </w:style>
  <w:style w:type="paragraph" w:styleId="TOC5">
    <w:name w:val="toc 5"/>
    <w:basedOn w:val="Normal"/>
    <w:next w:val="Normal"/>
    <w:autoRedefine/>
    <w:uiPriority w:val="39"/>
    <w:unhideWhenUsed/>
    <w:rsid w:val="0042418A"/>
    <w:pPr>
      <w:spacing w:after="100"/>
      <w:ind w:left="880"/>
    </w:pPr>
    <w:rPr>
      <w:rFonts w:asciiTheme="minorHAnsi" w:eastAsiaTheme="minorEastAsia" w:hAnsiTheme="minorHAnsi" w:cstheme="minorBidi"/>
      <w:lang w:eastAsia="fr-FR"/>
    </w:rPr>
  </w:style>
  <w:style w:type="paragraph" w:styleId="TOC6">
    <w:name w:val="toc 6"/>
    <w:basedOn w:val="Normal"/>
    <w:next w:val="Normal"/>
    <w:autoRedefine/>
    <w:uiPriority w:val="39"/>
    <w:unhideWhenUsed/>
    <w:rsid w:val="0042418A"/>
    <w:pPr>
      <w:spacing w:after="100"/>
      <w:ind w:left="1100"/>
    </w:pPr>
    <w:rPr>
      <w:rFonts w:asciiTheme="minorHAnsi" w:eastAsiaTheme="minorEastAsia" w:hAnsiTheme="minorHAnsi" w:cstheme="minorBidi"/>
      <w:lang w:eastAsia="fr-FR"/>
    </w:rPr>
  </w:style>
  <w:style w:type="paragraph" w:styleId="TOC7">
    <w:name w:val="toc 7"/>
    <w:basedOn w:val="Normal"/>
    <w:next w:val="Normal"/>
    <w:autoRedefine/>
    <w:uiPriority w:val="39"/>
    <w:unhideWhenUsed/>
    <w:rsid w:val="0042418A"/>
    <w:pPr>
      <w:spacing w:after="100"/>
      <w:ind w:left="1320"/>
    </w:pPr>
    <w:rPr>
      <w:rFonts w:asciiTheme="minorHAnsi" w:eastAsiaTheme="minorEastAsia" w:hAnsiTheme="minorHAnsi" w:cstheme="minorBidi"/>
      <w:lang w:eastAsia="fr-FR"/>
    </w:rPr>
  </w:style>
  <w:style w:type="paragraph" w:styleId="TOC8">
    <w:name w:val="toc 8"/>
    <w:basedOn w:val="Normal"/>
    <w:next w:val="Normal"/>
    <w:autoRedefine/>
    <w:uiPriority w:val="39"/>
    <w:unhideWhenUsed/>
    <w:rsid w:val="0042418A"/>
    <w:pPr>
      <w:spacing w:after="100"/>
      <w:ind w:left="1540"/>
    </w:pPr>
    <w:rPr>
      <w:rFonts w:asciiTheme="minorHAnsi" w:eastAsiaTheme="minorEastAsia" w:hAnsiTheme="minorHAnsi" w:cstheme="minorBidi"/>
      <w:lang w:eastAsia="fr-FR"/>
    </w:rPr>
  </w:style>
  <w:style w:type="paragraph" w:styleId="TOC9">
    <w:name w:val="toc 9"/>
    <w:basedOn w:val="Normal"/>
    <w:next w:val="Normal"/>
    <w:autoRedefine/>
    <w:uiPriority w:val="39"/>
    <w:unhideWhenUsed/>
    <w:rsid w:val="0042418A"/>
    <w:pPr>
      <w:spacing w:after="100"/>
      <w:ind w:left="1760"/>
    </w:pPr>
    <w:rPr>
      <w:rFonts w:asciiTheme="minorHAnsi" w:eastAsiaTheme="minorEastAsia" w:hAnsiTheme="minorHAnsi" w:cstheme="minorBidi"/>
      <w:lang w:eastAsia="fr-FR"/>
    </w:rPr>
  </w:style>
  <w:style w:type="numbering" w:customStyle="1" w:styleId="Listepuces1">
    <w:name w:val="Liste à puces1"/>
    <w:uiPriority w:val="99"/>
    <w:rsid w:val="00FB5927"/>
    <w:pPr>
      <w:numPr>
        <w:numId w:val="3"/>
      </w:numPr>
    </w:pPr>
  </w:style>
  <w:style w:type="table" w:customStyle="1" w:styleId="TableauGrille4-Accentuation11">
    <w:name w:val="Tableau Grille 4 - Accentuation 11"/>
    <w:basedOn w:val="TableNormal"/>
    <w:next w:val="GridTable4-Accent1"/>
    <w:uiPriority w:val="49"/>
    <w:rsid w:val="00FB5927"/>
    <w:rPr>
      <w:rFonts w:ascii="Century Schoolbook" w:eastAsia="Century Schoolbook" w:hAnsi="Century Schoolbook"/>
      <w:sz w:val="22"/>
      <w:szCs w:val="22"/>
    </w:rPr>
    <w:tblPr>
      <w:tblStyleRowBandSize w:val="1"/>
      <w:tblStyleColBandSize w:val="1"/>
      <w:tblBorders>
        <w:top w:val="single" w:sz="4" w:space="0" w:color="FEB686"/>
        <w:left w:val="single" w:sz="4" w:space="0" w:color="FEB686"/>
        <w:bottom w:val="single" w:sz="4" w:space="0" w:color="FEB686"/>
        <w:right w:val="single" w:sz="4" w:space="0" w:color="FEB686"/>
        <w:insideH w:val="single" w:sz="4" w:space="0" w:color="FEB686"/>
        <w:insideV w:val="single" w:sz="4" w:space="0" w:color="FEB686"/>
      </w:tblBorders>
    </w:tblPr>
    <w:tblStylePr w:type="firstRow">
      <w:rPr>
        <w:b/>
        <w:bCs/>
        <w:color w:val="FFFFFF"/>
      </w:rPr>
      <w:tblPr/>
      <w:tcPr>
        <w:tcBorders>
          <w:top w:val="single" w:sz="4" w:space="0" w:color="FE8637"/>
          <w:left w:val="single" w:sz="4" w:space="0" w:color="FE8637"/>
          <w:bottom w:val="single" w:sz="4" w:space="0" w:color="FE8637"/>
          <w:right w:val="single" w:sz="4" w:space="0" w:color="FE8637"/>
          <w:insideH w:val="nil"/>
          <w:insideV w:val="nil"/>
        </w:tcBorders>
        <w:shd w:val="clear" w:color="auto" w:fill="FE8637"/>
      </w:tcPr>
    </w:tblStylePr>
    <w:tblStylePr w:type="lastRow">
      <w:rPr>
        <w:b/>
        <w:bCs/>
      </w:rPr>
      <w:tblPr/>
      <w:tcPr>
        <w:tcBorders>
          <w:top w:val="double" w:sz="4" w:space="0" w:color="FE8637"/>
        </w:tcBorders>
      </w:tcPr>
    </w:tblStylePr>
    <w:tblStylePr w:type="firstCol">
      <w:rPr>
        <w:b/>
        <w:bCs/>
      </w:rPr>
    </w:tblStylePr>
    <w:tblStylePr w:type="lastCol">
      <w:rPr>
        <w:b/>
        <w:bCs/>
      </w:rPr>
    </w:tblStylePr>
    <w:tblStylePr w:type="band1Vert">
      <w:tblPr/>
      <w:tcPr>
        <w:shd w:val="clear" w:color="auto" w:fill="FEE6D6"/>
      </w:tcPr>
    </w:tblStylePr>
    <w:tblStylePr w:type="band1Horz">
      <w:tblPr/>
      <w:tcPr>
        <w:shd w:val="clear" w:color="auto" w:fill="FEE6D6"/>
      </w:tcPr>
    </w:tblStylePr>
  </w:style>
  <w:style w:type="table" w:styleId="GridTable4-Accent1">
    <w:name w:val="Grid Table 4 Accent 1"/>
    <w:basedOn w:val="TableNormal"/>
    <w:uiPriority w:val="49"/>
    <w:rsid w:val="00FB592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link w:val="TitleChar"/>
    <w:uiPriority w:val="10"/>
    <w:qFormat/>
    <w:rsid w:val="00E2307C"/>
    <w:rPr>
      <w:rFonts w:asciiTheme="majorHAnsi" w:eastAsiaTheme="minorHAnsi" w:hAnsiTheme="majorHAnsi" w:cstheme="minorBidi"/>
      <w:smallCaps/>
      <w:color w:val="4F81BD" w:themeColor="accent1"/>
      <w:spacing w:val="10"/>
      <w:sz w:val="48"/>
      <w:szCs w:val="48"/>
      <w:lang w:eastAsia="fr-FR"/>
    </w:rPr>
  </w:style>
  <w:style w:type="character" w:customStyle="1" w:styleId="TitleChar">
    <w:name w:val="Title Char"/>
    <w:basedOn w:val="DefaultParagraphFont"/>
    <w:link w:val="Title"/>
    <w:uiPriority w:val="10"/>
    <w:rsid w:val="00E2307C"/>
    <w:rPr>
      <w:rFonts w:asciiTheme="majorHAnsi" w:eastAsiaTheme="minorHAnsi" w:hAnsiTheme="majorHAnsi" w:cstheme="minorBidi"/>
      <w:smallCaps/>
      <w:color w:val="4F81BD" w:themeColor="accent1"/>
      <w:spacing w:val="10"/>
      <w:sz w:val="48"/>
      <w:szCs w:val="48"/>
    </w:rPr>
  </w:style>
  <w:style w:type="paragraph" w:styleId="Subtitle">
    <w:name w:val="Subtitle"/>
    <w:basedOn w:val="Normal"/>
    <w:link w:val="SubtitleChar"/>
    <w:uiPriority w:val="11"/>
    <w:qFormat/>
    <w:rsid w:val="00E2307C"/>
    <w:rPr>
      <w:rFonts w:eastAsiaTheme="minorHAnsi" w:cstheme="minorBidi"/>
      <w:i/>
      <w:color w:val="1F497D" w:themeColor="text2"/>
      <w:spacing w:val="5"/>
      <w:sz w:val="24"/>
      <w:szCs w:val="24"/>
      <w:lang w:eastAsia="fr-FR"/>
    </w:rPr>
  </w:style>
  <w:style w:type="character" w:customStyle="1" w:styleId="SubtitleChar">
    <w:name w:val="Subtitle Char"/>
    <w:basedOn w:val="DefaultParagraphFont"/>
    <w:link w:val="Subtitle"/>
    <w:uiPriority w:val="11"/>
    <w:rsid w:val="00E2307C"/>
    <w:rPr>
      <w:rFonts w:eastAsiaTheme="minorHAnsi" w:cstheme="minorBidi"/>
      <w:i/>
      <w:color w:val="1F497D" w:themeColor="text2"/>
      <w:spacing w:val="5"/>
      <w:sz w:val="24"/>
      <w:szCs w:val="24"/>
    </w:rPr>
  </w:style>
  <w:style w:type="character" w:styleId="BookTitle">
    <w:name w:val="Book Title"/>
    <w:basedOn w:val="DefaultParagraphFont"/>
    <w:uiPriority w:val="33"/>
    <w:qFormat/>
    <w:rsid w:val="00E2307C"/>
    <w:rPr>
      <w:rFonts w:cs="Times New Roman"/>
      <w:smallCaps/>
      <w:color w:val="000000"/>
      <w:spacing w:val="10"/>
    </w:rPr>
  </w:style>
  <w:style w:type="paragraph" w:styleId="Caption">
    <w:name w:val="caption"/>
    <w:basedOn w:val="Normal"/>
    <w:next w:val="Normal"/>
    <w:uiPriority w:val="99"/>
    <w:unhideWhenUsed/>
    <w:rsid w:val="00E2307C"/>
    <w:pPr>
      <w:spacing w:line="240" w:lineRule="auto"/>
      <w:jc w:val="right"/>
    </w:pPr>
    <w:rPr>
      <w:rFonts w:eastAsiaTheme="minorHAnsi" w:cstheme="minorBidi"/>
      <w:b/>
      <w:bCs/>
      <w:color w:val="365F91" w:themeColor="accent1" w:themeShade="BF"/>
      <w:sz w:val="16"/>
      <w:szCs w:val="16"/>
      <w:lang w:eastAsia="fr-FR"/>
    </w:rPr>
  </w:style>
  <w:style w:type="character" w:styleId="Emphasis">
    <w:name w:val="Emphasis"/>
    <w:uiPriority w:val="20"/>
    <w:qFormat/>
    <w:rsid w:val="00E2307C"/>
    <w:rPr>
      <w:b/>
      <w:i/>
      <w:color w:val="0F243E" w:themeColor="text2" w:themeShade="80"/>
      <w:spacing w:val="10"/>
      <w:sz w:val="18"/>
      <w:szCs w:val="18"/>
    </w:rPr>
  </w:style>
  <w:style w:type="character" w:styleId="IntenseEmphasis">
    <w:name w:val="Intense Emphasis"/>
    <w:basedOn w:val="DefaultParagraphFont"/>
    <w:uiPriority w:val="21"/>
    <w:qFormat/>
    <w:rsid w:val="00E2307C"/>
    <w:rPr>
      <w:i/>
      <w:caps/>
      <w:color w:val="365F91" w:themeColor="accent1" w:themeShade="BF"/>
      <w:spacing w:val="10"/>
      <w:sz w:val="18"/>
      <w:szCs w:val="18"/>
    </w:rPr>
  </w:style>
  <w:style w:type="paragraph" w:styleId="Quote">
    <w:name w:val="Quote"/>
    <w:basedOn w:val="Normal"/>
    <w:link w:val="QuoteChar"/>
    <w:uiPriority w:val="29"/>
    <w:qFormat/>
    <w:rsid w:val="00E2307C"/>
    <w:rPr>
      <w:rFonts w:eastAsiaTheme="minorHAnsi" w:cstheme="minorBidi"/>
      <w:i/>
      <w:color w:val="17365D" w:themeColor="text2" w:themeShade="BF"/>
      <w:sz w:val="24"/>
      <w:szCs w:val="20"/>
      <w:lang w:eastAsia="fr-FR"/>
    </w:rPr>
  </w:style>
  <w:style w:type="character" w:customStyle="1" w:styleId="QuoteChar">
    <w:name w:val="Quote Char"/>
    <w:basedOn w:val="DefaultParagraphFont"/>
    <w:link w:val="Quote"/>
    <w:uiPriority w:val="29"/>
    <w:rsid w:val="00E2307C"/>
    <w:rPr>
      <w:rFonts w:eastAsiaTheme="minorHAnsi" w:cstheme="minorBidi"/>
      <w:i/>
      <w:color w:val="17365D" w:themeColor="text2" w:themeShade="BF"/>
      <w:sz w:val="24"/>
    </w:rPr>
  </w:style>
  <w:style w:type="paragraph" w:styleId="IntenseQuote">
    <w:name w:val="Intense Quote"/>
    <w:basedOn w:val="Quote"/>
    <w:link w:val="IntenseQuoteChar"/>
    <w:uiPriority w:val="30"/>
    <w:qFormat/>
    <w:rsid w:val="00E2307C"/>
    <w:pPr>
      <w:pBdr>
        <w:bottom w:val="double" w:sz="4" w:space="4" w:color="4F81BD" w:themeColor="accent1"/>
      </w:pBdr>
      <w:spacing w:line="300" w:lineRule="auto"/>
      <w:ind w:left="936" w:right="936"/>
    </w:pPr>
    <w:rPr>
      <w:i w:val="0"/>
      <w:color w:val="365F91" w:themeColor="accent1" w:themeShade="BF"/>
    </w:rPr>
  </w:style>
  <w:style w:type="character" w:customStyle="1" w:styleId="IntenseQuoteChar">
    <w:name w:val="Intense Quote Char"/>
    <w:basedOn w:val="DefaultParagraphFont"/>
    <w:link w:val="IntenseQuote"/>
    <w:uiPriority w:val="30"/>
    <w:rsid w:val="00E2307C"/>
    <w:rPr>
      <w:rFonts w:eastAsiaTheme="minorHAnsi" w:cstheme="minorBidi"/>
      <w:color w:val="365F91" w:themeColor="accent1" w:themeShade="BF"/>
      <w:sz w:val="24"/>
    </w:rPr>
  </w:style>
  <w:style w:type="character" w:styleId="IntenseReference">
    <w:name w:val="Intense Reference"/>
    <w:basedOn w:val="DefaultParagraphFont"/>
    <w:uiPriority w:val="32"/>
    <w:qFormat/>
    <w:rsid w:val="00E2307C"/>
    <w:rPr>
      <w:rFonts w:cs="Times New Roman"/>
      <w:b/>
      <w:caps/>
      <w:color w:val="943634" w:themeColor="accent2" w:themeShade="BF"/>
      <w:spacing w:val="5"/>
      <w:sz w:val="18"/>
      <w:szCs w:val="18"/>
    </w:rPr>
  </w:style>
  <w:style w:type="paragraph" w:styleId="NormalIndent">
    <w:name w:val="Normal Indent"/>
    <w:basedOn w:val="Normal"/>
    <w:uiPriority w:val="99"/>
    <w:unhideWhenUsed/>
    <w:rsid w:val="00E2307C"/>
    <w:pPr>
      <w:ind w:left="720"/>
      <w:contextualSpacing/>
    </w:pPr>
    <w:rPr>
      <w:rFonts w:eastAsiaTheme="minorHAnsi" w:cstheme="minorBidi"/>
      <w:color w:val="17365D" w:themeColor="text2" w:themeShade="BF"/>
      <w:sz w:val="24"/>
      <w:szCs w:val="20"/>
      <w:lang w:eastAsia="fr-FR"/>
    </w:rPr>
  </w:style>
  <w:style w:type="numbering" w:customStyle="1" w:styleId="Listenumrote">
    <w:name w:val="Liste numérotée"/>
    <w:uiPriority w:val="99"/>
    <w:rsid w:val="00E2307C"/>
    <w:pPr>
      <w:numPr>
        <w:numId w:val="4"/>
      </w:numPr>
    </w:pPr>
  </w:style>
  <w:style w:type="character" w:styleId="PlaceholderText">
    <w:name w:val="Placeholder Text"/>
    <w:basedOn w:val="DefaultParagraphFont"/>
    <w:uiPriority w:val="99"/>
    <w:unhideWhenUsed/>
    <w:rsid w:val="00E2307C"/>
    <w:rPr>
      <w:color w:val="808080"/>
    </w:rPr>
  </w:style>
  <w:style w:type="character" w:styleId="Strong">
    <w:name w:val="Strong"/>
    <w:basedOn w:val="DefaultParagraphFont"/>
    <w:uiPriority w:val="22"/>
    <w:qFormat/>
    <w:rsid w:val="00E2307C"/>
    <w:rPr>
      <w:b/>
      <w:bCs/>
    </w:rPr>
  </w:style>
  <w:style w:type="character" w:styleId="SubtleEmphasis">
    <w:name w:val="Subtle Emphasis"/>
    <w:basedOn w:val="DefaultParagraphFont"/>
    <w:uiPriority w:val="19"/>
    <w:qFormat/>
    <w:rsid w:val="00E2307C"/>
    <w:rPr>
      <w:i/>
      <w:color w:val="365F91" w:themeColor="accent1" w:themeShade="BF"/>
    </w:rPr>
  </w:style>
  <w:style w:type="character" w:styleId="SubtleReference">
    <w:name w:val="Subtle Reference"/>
    <w:basedOn w:val="DefaultParagraphFont"/>
    <w:uiPriority w:val="31"/>
    <w:qFormat/>
    <w:rsid w:val="00E2307C"/>
    <w:rPr>
      <w:rFonts w:cs="Times New Roman"/>
      <w:b/>
      <w:i/>
      <w:color w:val="943634" w:themeColor="accent2" w:themeShade="BF"/>
    </w:rPr>
  </w:style>
  <w:style w:type="table" w:styleId="GridTable2-Accent1">
    <w:name w:val="Grid Table 2 Accent 1"/>
    <w:basedOn w:val="TableNormal"/>
    <w:uiPriority w:val="47"/>
    <w:rsid w:val="00E2307C"/>
    <w:rPr>
      <w:rFonts w:asciiTheme="minorHAnsi" w:eastAsiaTheme="minorHAnsi" w:hAnsiTheme="minorHAnsi" w:cstheme="minorBidi"/>
      <w:sz w:val="22"/>
      <w:szCs w:val="22"/>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ranstockeurparagraphe">
    <w:name w:val="_Transtockeur_paragraphe"/>
    <w:basedOn w:val="Normal"/>
    <w:rsid w:val="00E2307C"/>
    <w:pPr>
      <w:widowControl w:val="0"/>
      <w:suppressAutoHyphens/>
      <w:autoSpaceDN w:val="0"/>
      <w:spacing w:after="0" w:line="240" w:lineRule="auto"/>
      <w:ind w:left="567" w:firstLine="283"/>
      <w:textAlignment w:val="baseline"/>
    </w:pPr>
    <w:rPr>
      <w:rFonts w:eastAsia="SimSun" w:cs="Mangal"/>
      <w:kern w:val="3"/>
      <w:sz w:val="24"/>
      <w:szCs w:val="24"/>
      <w:lang w:eastAsia="zh-CN" w:bidi="hi-IN"/>
    </w:rPr>
  </w:style>
  <w:style w:type="paragraph" w:customStyle="1" w:styleId="FlietextEinzug">
    <w:name w:val="Fließtext Einzug"/>
    <w:basedOn w:val="Normal"/>
    <w:rsid w:val="00E2307C"/>
    <w:pPr>
      <w:spacing w:after="0" w:line="240" w:lineRule="auto"/>
      <w:ind w:left="284"/>
    </w:pPr>
    <w:rPr>
      <w:rFonts w:ascii="Arial" w:eastAsia="Arial Unicode MS" w:hAnsi="Arial"/>
      <w:sz w:val="20"/>
      <w:szCs w:val="20"/>
      <w:lang w:val="de-DE" w:eastAsia="ja-JP"/>
    </w:rPr>
  </w:style>
  <w:style w:type="paragraph" w:styleId="NoSpacing">
    <w:name w:val="No Spacing"/>
    <w:uiPriority w:val="1"/>
    <w:qFormat/>
    <w:rsid w:val="00E2307C"/>
    <w:rPr>
      <w:rFonts w:eastAsiaTheme="minorHAnsi" w:cstheme="minorBidi"/>
      <w:noProof/>
      <w:color w:val="17365D" w:themeColor="text2" w:themeShade="BF"/>
      <w:sz w:val="24"/>
    </w:rPr>
  </w:style>
  <w:style w:type="character" w:styleId="Mention">
    <w:name w:val="Mention"/>
    <w:basedOn w:val="DefaultParagraphFont"/>
    <w:uiPriority w:val="99"/>
    <w:semiHidden/>
    <w:unhideWhenUsed/>
    <w:rsid w:val="00E2307C"/>
    <w:rPr>
      <w:color w:val="2B579A"/>
      <w:shd w:val="clear" w:color="auto" w:fill="E6E6E6"/>
    </w:rPr>
  </w:style>
  <w:style w:type="character" w:customStyle="1" w:styleId="emphasis2">
    <w:name w:val="emphasis2"/>
    <w:basedOn w:val="DefaultParagraphFont"/>
    <w:rsid w:val="00E2307C"/>
  </w:style>
  <w:style w:type="character" w:styleId="FollowedHyperlink">
    <w:name w:val="FollowedHyperlink"/>
    <w:basedOn w:val="DefaultParagraphFont"/>
    <w:uiPriority w:val="99"/>
    <w:semiHidden/>
    <w:unhideWhenUsed/>
    <w:rsid w:val="00E2307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73082">
      <w:bodyDiv w:val="1"/>
      <w:marLeft w:val="0"/>
      <w:marRight w:val="0"/>
      <w:marTop w:val="0"/>
      <w:marBottom w:val="0"/>
      <w:divBdr>
        <w:top w:val="none" w:sz="0" w:space="0" w:color="auto"/>
        <w:left w:val="none" w:sz="0" w:space="0" w:color="auto"/>
        <w:bottom w:val="none" w:sz="0" w:space="0" w:color="auto"/>
        <w:right w:val="none" w:sz="0" w:space="0" w:color="auto"/>
      </w:divBdr>
      <w:divsChild>
        <w:div w:id="1438057856">
          <w:marLeft w:val="0"/>
          <w:marRight w:val="0"/>
          <w:marTop w:val="0"/>
          <w:marBottom w:val="0"/>
          <w:divBdr>
            <w:top w:val="none" w:sz="0" w:space="0" w:color="auto"/>
            <w:left w:val="none" w:sz="0" w:space="0" w:color="auto"/>
            <w:bottom w:val="none" w:sz="0" w:space="0" w:color="auto"/>
            <w:right w:val="none" w:sz="0" w:space="0" w:color="auto"/>
          </w:divBdr>
        </w:div>
      </w:divsChild>
    </w:div>
    <w:div w:id="87313237">
      <w:bodyDiv w:val="1"/>
      <w:marLeft w:val="0"/>
      <w:marRight w:val="0"/>
      <w:marTop w:val="0"/>
      <w:marBottom w:val="0"/>
      <w:divBdr>
        <w:top w:val="none" w:sz="0" w:space="0" w:color="auto"/>
        <w:left w:val="none" w:sz="0" w:space="0" w:color="auto"/>
        <w:bottom w:val="none" w:sz="0" w:space="0" w:color="auto"/>
        <w:right w:val="none" w:sz="0" w:space="0" w:color="auto"/>
      </w:divBdr>
      <w:divsChild>
        <w:div w:id="515848749">
          <w:marLeft w:val="1166"/>
          <w:marRight w:val="0"/>
          <w:marTop w:val="65"/>
          <w:marBottom w:val="0"/>
          <w:divBdr>
            <w:top w:val="none" w:sz="0" w:space="0" w:color="auto"/>
            <w:left w:val="none" w:sz="0" w:space="0" w:color="auto"/>
            <w:bottom w:val="none" w:sz="0" w:space="0" w:color="auto"/>
            <w:right w:val="none" w:sz="0" w:space="0" w:color="auto"/>
          </w:divBdr>
        </w:div>
        <w:div w:id="370229060">
          <w:marLeft w:val="1166"/>
          <w:marRight w:val="0"/>
          <w:marTop w:val="65"/>
          <w:marBottom w:val="0"/>
          <w:divBdr>
            <w:top w:val="none" w:sz="0" w:space="0" w:color="auto"/>
            <w:left w:val="none" w:sz="0" w:space="0" w:color="auto"/>
            <w:bottom w:val="none" w:sz="0" w:space="0" w:color="auto"/>
            <w:right w:val="none" w:sz="0" w:space="0" w:color="auto"/>
          </w:divBdr>
        </w:div>
        <w:div w:id="1588149488">
          <w:marLeft w:val="1166"/>
          <w:marRight w:val="0"/>
          <w:marTop w:val="65"/>
          <w:marBottom w:val="0"/>
          <w:divBdr>
            <w:top w:val="none" w:sz="0" w:space="0" w:color="auto"/>
            <w:left w:val="none" w:sz="0" w:space="0" w:color="auto"/>
            <w:bottom w:val="none" w:sz="0" w:space="0" w:color="auto"/>
            <w:right w:val="none" w:sz="0" w:space="0" w:color="auto"/>
          </w:divBdr>
        </w:div>
        <w:div w:id="1183593885">
          <w:marLeft w:val="1166"/>
          <w:marRight w:val="0"/>
          <w:marTop w:val="65"/>
          <w:marBottom w:val="0"/>
          <w:divBdr>
            <w:top w:val="none" w:sz="0" w:space="0" w:color="auto"/>
            <w:left w:val="none" w:sz="0" w:space="0" w:color="auto"/>
            <w:bottom w:val="none" w:sz="0" w:space="0" w:color="auto"/>
            <w:right w:val="none" w:sz="0" w:space="0" w:color="auto"/>
          </w:divBdr>
        </w:div>
        <w:div w:id="405302902">
          <w:marLeft w:val="1166"/>
          <w:marRight w:val="0"/>
          <w:marTop w:val="65"/>
          <w:marBottom w:val="0"/>
          <w:divBdr>
            <w:top w:val="none" w:sz="0" w:space="0" w:color="auto"/>
            <w:left w:val="none" w:sz="0" w:space="0" w:color="auto"/>
            <w:bottom w:val="none" w:sz="0" w:space="0" w:color="auto"/>
            <w:right w:val="none" w:sz="0" w:space="0" w:color="auto"/>
          </w:divBdr>
        </w:div>
        <w:div w:id="1262106943">
          <w:marLeft w:val="1166"/>
          <w:marRight w:val="0"/>
          <w:marTop w:val="65"/>
          <w:marBottom w:val="0"/>
          <w:divBdr>
            <w:top w:val="none" w:sz="0" w:space="0" w:color="auto"/>
            <w:left w:val="none" w:sz="0" w:space="0" w:color="auto"/>
            <w:bottom w:val="none" w:sz="0" w:space="0" w:color="auto"/>
            <w:right w:val="none" w:sz="0" w:space="0" w:color="auto"/>
          </w:divBdr>
        </w:div>
        <w:div w:id="70278230">
          <w:marLeft w:val="1166"/>
          <w:marRight w:val="0"/>
          <w:marTop w:val="65"/>
          <w:marBottom w:val="0"/>
          <w:divBdr>
            <w:top w:val="none" w:sz="0" w:space="0" w:color="auto"/>
            <w:left w:val="none" w:sz="0" w:space="0" w:color="auto"/>
            <w:bottom w:val="none" w:sz="0" w:space="0" w:color="auto"/>
            <w:right w:val="none" w:sz="0" w:space="0" w:color="auto"/>
          </w:divBdr>
        </w:div>
      </w:divsChild>
    </w:div>
    <w:div w:id="167254717">
      <w:bodyDiv w:val="1"/>
      <w:marLeft w:val="0"/>
      <w:marRight w:val="0"/>
      <w:marTop w:val="0"/>
      <w:marBottom w:val="0"/>
      <w:divBdr>
        <w:top w:val="none" w:sz="0" w:space="0" w:color="auto"/>
        <w:left w:val="none" w:sz="0" w:space="0" w:color="auto"/>
        <w:bottom w:val="none" w:sz="0" w:space="0" w:color="auto"/>
        <w:right w:val="none" w:sz="0" w:space="0" w:color="auto"/>
      </w:divBdr>
    </w:div>
    <w:div w:id="174922163">
      <w:bodyDiv w:val="1"/>
      <w:marLeft w:val="0"/>
      <w:marRight w:val="0"/>
      <w:marTop w:val="0"/>
      <w:marBottom w:val="0"/>
      <w:divBdr>
        <w:top w:val="none" w:sz="0" w:space="0" w:color="auto"/>
        <w:left w:val="none" w:sz="0" w:space="0" w:color="auto"/>
        <w:bottom w:val="none" w:sz="0" w:space="0" w:color="auto"/>
        <w:right w:val="none" w:sz="0" w:space="0" w:color="auto"/>
      </w:divBdr>
      <w:divsChild>
        <w:div w:id="554394579">
          <w:marLeft w:val="1166"/>
          <w:marRight w:val="0"/>
          <w:marTop w:val="65"/>
          <w:marBottom w:val="0"/>
          <w:divBdr>
            <w:top w:val="none" w:sz="0" w:space="0" w:color="auto"/>
            <w:left w:val="none" w:sz="0" w:space="0" w:color="auto"/>
            <w:bottom w:val="none" w:sz="0" w:space="0" w:color="auto"/>
            <w:right w:val="none" w:sz="0" w:space="0" w:color="auto"/>
          </w:divBdr>
        </w:div>
        <w:div w:id="418522991">
          <w:marLeft w:val="1166"/>
          <w:marRight w:val="0"/>
          <w:marTop w:val="65"/>
          <w:marBottom w:val="0"/>
          <w:divBdr>
            <w:top w:val="none" w:sz="0" w:space="0" w:color="auto"/>
            <w:left w:val="none" w:sz="0" w:space="0" w:color="auto"/>
            <w:bottom w:val="none" w:sz="0" w:space="0" w:color="auto"/>
            <w:right w:val="none" w:sz="0" w:space="0" w:color="auto"/>
          </w:divBdr>
        </w:div>
        <w:div w:id="2068145419">
          <w:marLeft w:val="1166"/>
          <w:marRight w:val="0"/>
          <w:marTop w:val="65"/>
          <w:marBottom w:val="0"/>
          <w:divBdr>
            <w:top w:val="none" w:sz="0" w:space="0" w:color="auto"/>
            <w:left w:val="none" w:sz="0" w:space="0" w:color="auto"/>
            <w:bottom w:val="none" w:sz="0" w:space="0" w:color="auto"/>
            <w:right w:val="none" w:sz="0" w:space="0" w:color="auto"/>
          </w:divBdr>
        </w:div>
      </w:divsChild>
    </w:div>
    <w:div w:id="181869989">
      <w:bodyDiv w:val="1"/>
      <w:marLeft w:val="0"/>
      <w:marRight w:val="0"/>
      <w:marTop w:val="0"/>
      <w:marBottom w:val="0"/>
      <w:divBdr>
        <w:top w:val="none" w:sz="0" w:space="0" w:color="auto"/>
        <w:left w:val="none" w:sz="0" w:space="0" w:color="auto"/>
        <w:bottom w:val="none" w:sz="0" w:space="0" w:color="auto"/>
        <w:right w:val="none" w:sz="0" w:space="0" w:color="auto"/>
      </w:divBdr>
      <w:divsChild>
        <w:div w:id="1343435801">
          <w:marLeft w:val="1166"/>
          <w:marRight w:val="0"/>
          <w:marTop w:val="65"/>
          <w:marBottom w:val="0"/>
          <w:divBdr>
            <w:top w:val="none" w:sz="0" w:space="0" w:color="auto"/>
            <w:left w:val="none" w:sz="0" w:space="0" w:color="auto"/>
            <w:bottom w:val="none" w:sz="0" w:space="0" w:color="auto"/>
            <w:right w:val="none" w:sz="0" w:space="0" w:color="auto"/>
          </w:divBdr>
        </w:div>
        <w:div w:id="1689140749">
          <w:marLeft w:val="1166"/>
          <w:marRight w:val="0"/>
          <w:marTop w:val="65"/>
          <w:marBottom w:val="0"/>
          <w:divBdr>
            <w:top w:val="none" w:sz="0" w:space="0" w:color="auto"/>
            <w:left w:val="none" w:sz="0" w:space="0" w:color="auto"/>
            <w:bottom w:val="none" w:sz="0" w:space="0" w:color="auto"/>
            <w:right w:val="none" w:sz="0" w:space="0" w:color="auto"/>
          </w:divBdr>
        </w:div>
      </w:divsChild>
    </w:div>
    <w:div w:id="209197767">
      <w:bodyDiv w:val="1"/>
      <w:marLeft w:val="0"/>
      <w:marRight w:val="0"/>
      <w:marTop w:val="0"/>
      <w:marBottom w:val="0"/>
      <w:divBdr>
        <w:top w:val="none" w:sz="0" w:space="0" w:color="auto"/>
        <w:left w:val="none" w:sz="0" w:space="0" w:color="auto"/>
        <w:bottom w:val="none" w:sz="0" w:space="0" w:color="auto"/>
        <w:right w:val="none" w:sz="0" w:space="0" w:color="auto"/>
      </w:divBdr>
      <w:divsChild>
        <w:div w:id="1582056320">
          <w:marLeft w:val="1166"/>
          <w:marRight w:val="0"/>
          <w:marTop w:val="65"/>
          <w:marBottom w:val="0"/>
          <w:divBdr>
            <w:top w:val="none" w:sz="0" w:space="0" w:color="auto"/>
            <w:left w:val="none" w:sz="0" w:space="0" w:color="auto"/>
            <w:bottom w:val="none" w:sz="0" w:space="0" w:color="auto"/>
            <w:right w:val="none" w:sz="0" w:space="0" w:color="auto"/>
          </w:divBdr>
        </w:div>
        <w:div w:id="1550647782">
          <w:marLeft w:val="1166"/>
          <w:marRight w:val="0"/>
          <w:marTop w:val="65"/>
          <w:marBottom w:val="0"/>
          <w:divBdr>
            <w:top w:val="none" w:sz="0" w:space="0" w:color="auto"/>
            <w:left w:val="none" w:sz="0" w:space="0" w:color="auto"/>
            <w:bottom w:val="none" w:sz="0" w:space="0" w:color="auto"/>
            <w:right w:val="none" w:sz="0" w:space="0" w:color="auto"/>
          </w:divBdr>
        </w:div>
        <w:div w:id="1591693657">
          <w:marLeft w:val="1166"/>
          <w:marRight w:val="0"/>
          <w:marTop w:val="65"/>
          <w:marBottom w:val="0"/>
          <w:divBdr>
            <w:top w:val="none" w:sz="0" w:space="0" w:color="auto"/>
            <w:left w:val="none" w:sz="0" w:space="0" w:color="auto"/>
            <w:bottom w:val="none" w:sz="0" w:space="0" w:color="auto"/>
            <w:right w:val="none" w:sz="0" w:space="0" w:color="auto"/>
          </w:divBdr>
        </w:div>
        <w:div w:id="1277298910">
          <w:marLeft w:val="1786"/>
          <w:marRight w:val="0"/>
          <w:marTop w:val="77"/>
          <w:marBottom w:val="0"/>
          <w:divBdr>
            <w:top w:val="none" w:sz="0" w:space="0" w:color="auto"/>
            <w:left w:val="none" w:sz="0" w:space="0" w:color="auto"/>
            <w:bottom w:val="none" w:sz="0" w:space="0" w:color="auto"/>
            <w:right w:val="none" w:sz="0" w:space="0" w:color="auto"/>
          </w:divBdr>
        </w:div>
        <w:div w:id="279609245">
          <w:marLeft w:val="1166"/>
          <w:marRight w:val="0"/>
          <w:marTop w:val="65"/>
          <w:marBottom w:val="0"/>
          <w:divBdr>
            <w:top w:val="none" w:sz="0" w:space="0" w:color="auto"/>
            <w:left w:val="none" w:sz="0" w:space="0" w:color="auto"/>
            <w:bottom w:val="none" w:sz="0" w:space="0" w:color="auto"/>
            <w:right w:val="none" w:sz="0" w:space="0" w:color="auto"/>
          </w:divBdr>
        </w:div>
        <w:div w:id="105127050">
          <w:marLeft w:val="1786"/>
          <w:marRight w:val="0"/>
          <w:marTop w:val="77"/>
          <w:marBottom w:val="0"/>
          <w:divBdr>
            <w:top w:val="none" w:sz="0" w:space="0" w:color="auto"/>
            <w:left w:val="none" w:sz="0" w:space="0" w:color="auto"/>
            <w:bottom w:val="none" w:sz="0" w:space="0" w:color="auto"/>
            <w:right w:val="none" w:sz="0" w:space="0" w:color="auto"/>
          </w:divBdr>
        </w:div>
        <w:div w:id="463352752">
          <w:marLeft w:val="1786"/>
          <w:marRight w:val="0"/>
          <w:marTop w:val="77"/>
          <w:marBottom w:val="0"/>
          <w:divBdr>
            <w:top w:val="none" w:sz="0" w:space="0" w:color="auto"/>
            <w:left w:val="none" w:sz="0" w:space="0" w:color="auto"/>
            <w:bottom w:val="none" w:sz="0" w:space="0" w:color="auto"/>
            <w:right w:val="none" w:sz="0" w:space="0" w:color="auto"/>
          </w:divBdr>
        </w:div>
      </w:divsChild>
    </w:div>
    <w:div w:id="237714255">
      <w:bodyDiv w:val="1"/>
      <w:marLeft w:val="0"/>
      <w:marRight w:val="0"/>
      <w:marTop w:val="0"/>
      <w:marBottom w:val="0"/>
      <w:divBdr>
        <w:top w:val="none" w:sz="0" w:space="0" w:color="auto"/>
        <w:left w:val="none" w:sz="0" w:space="0" w:color="auto"/>
        <w:bottom w:val="none" w:sz="0" w:space="0" w:color="auto"/>
        <w:right w:val="none" w:sz="0" w:space="0" w:color="auto"/>
      </w:divBdr>
    </w:div>
    <w:div w:id="262226215">
      <w:bodyDiv w:val="1"/>
      <w:marLeft w:val="0"/>
      <w:marRight w:val="0"/>
      <w:marTop w:val="0"/>
      <w:marBottom w:val="0"/>
      <w:divBdr>
        <w:top w:val="none" w:sz="0" w:space="0" w:color="auto"/>
        <w:left w:val="none" w:sz="0" w:space="0" w:color="auto"/>
        <w:bottom w:val="none" w:sz="0" w:space="0" w:color="auto"/>
        <w:right w:val="none" w:sz="0" w:space="0" w:color="auto"/>
      </w:divBdr>
    </w:div>
    <w:div w:id="279730800">
      <w:bodyDiv w:val="1"/>
      <w:marLeft w:val="0"/>
      <w:marRight w:val="0"/>
      <w:marTop w:val="0"/>
      <w:marBottom w:val="0"/>
      <w:divBdr>
        <w:top w:val="none" w:sz="0" w:space="0" w:color="auto"/>
        <w:left w:val="none" w:sz="0" w:space="0" w:color="auto"/>
        <w:bottom w:val="none" w:sz="0" w:space="0" w:color="auto"/>
        <w:right w:val="none" w:sz="0" w:space="0" w:color="auto"/>
      </w:divBdr>
    </w:div>
    <w:div w:id="280840753">
      <w:bodyDiv w:val="1"/>
      <w:marLeft w:val="0"/>
      <w:marRight w:val="0"/>
      <w:marTop w:val="0"/>
      <w:marBottom w:val="0"/>
      <w:divBdr>
        <w:top w:val="none" w:sz="0" w:space="0" w:color="auto"/>
        <w:left w:val="none" w:sz="0" w:space="0" w:color="auto"/>
        <w:bottom w:val="none" w:sz="0" w:space="0" w:color="auto"/>
        <w:right w:val="none" w:sz="0" w:space="0" w:color="auto"/>
      </w:divBdr>
    </w:div>
    <w:div w:id="313414299">
      <w:bodyDiv w:val="1"/>
      <w:marLeft w:val="0"/>
      <w:marRight w:val="0"/>
      <w:marTop w:val="0"/>
      <w:marBottom w:val="0"/>
      <w:divBdr>
        <w:top w:val="none" w:sz="0" w:space="0" w:color="auto"/>
        <w:left w:val="none" w:sz="0" w:space="0" w:color="auto"/>
        <w:bottom w:val="none" w:sz="0" w:space="0" w:color="auto"/>
        <w:right w:val="none" w:sz="0" w:space="0" w:color="auto"/>
      </w:divBdr>
    </w:div>
    <w:div w:id="325981116">
      <w:bodyDiv w:val="1"/>
      <w:marLeft w:val="0"/>
      <w:marRight w:val="0"/>
      <w:marTop w:val="0"/>
      <w:marBottom w:val="0"/>
      <w:divBdr>
        <w:top w:val="none" w:sz="0" w:space="0" w:color="auto"/>
        <w:left w:val="none" w:sz="0" w:space="0" w:color="auto"/>
        <w:bottom w:val="none" w:sz="0" w:space="0" w:color="auto"/>
        <w:right w:val="none" w:sz="0" w:space="0" w:color="auto"/>
      </w:divBdr>
      <w:divsChild>
        <w:div w:id="599214464">
          <w:marLeft w:val="1166"/>
          <w:marRight w:val="0"/>
          <w:marTop w:val="65"/>
          <w:marBottom w:val="0"/>
          <w:divBdr>
            <w:top w:val="none" w:sz="0" w:space="0" w:color="auto"/>
            <w:left w:val="none" w:sz="0" w:space="0" w:color="auto"/>
            <w:bottom w:val="none" w:sz="0" w:space="0" w:color="auto"/>
            <w:right w:val="none" w:sz="0" w:space="0" w:color="auto"/>
          </w:divBdr>
        </w:div>
        <w:div w:id="779565284">
          <w:marLeft w:val="1166"/>
          <w:marRight w:val="0"/>
          <w:marTop w:val="65"/>
          <w:marBottom w:val="0"/>
          <w:divBdr>
            <w:top w:val="none" w:sz="0" w:space="0" w:color="auto"/>
            <w:left w:val="none" w:sz="0" w:space="0" w:color="auto"/>
            <w:bottom w:val="none" w:sz="0" w:space="0" w:color="auto"/>
            <w:right w:val="none" w:sz="0" w:space="0" w:color="auto"/>
          </w:divBdr>
        </w:div>
      </w:divsChild>
    </w:div>
    <w:div w:id="435709695">
      <w:bodyDiv w:val="1"/>
      <w:marLeft w:val="0"/>
      <w:marRight w:val="0"/>
      <w:marTop w:val="0"/>
      <w:marBottom w:val="0"/>
      <w:divBdr>
        <w:top w:val="none" w:sz="0" w:space="0" w:color="auto"/>
        <w:left w:val="none" w:sz="0" w:space="0" w:color="auto"/>
        <w:bottom w:val="none" w:sz="0" w:space="0" w:color="auto"/>
        <w:right w:val="none" w:sz="0" w:space="0" w:color="auto"/>
      </w:divBdr>
      <w:divsChild>
        <w:div w:id="120733090">
          <w:marLeft w:val="1166"/>
          <w:marRight w:val="0"/>
          <w:marTop w:val="65"/>
          <w:marBottom w:val="0"/>
          <w:divBdr>
            <w:top w:val="none" w:sz="0" w:space="0" w:color="auto"/>
            <w:left w:val="none" w:sz="0" w:space="0" w:color="auto"/>
            <w:bottom w:val="none" w:sz="0" w:space="0" w:color="auto"/>
            <w:right w:val="none" w:sz="0" w:space="0" w:color="auto"/>
          </w:divBdr>
        </w:div>
        <w:div w:id="29108531">
          <w:marLeft w:val="1166"/>
          <w:marRight w:val="0"/>
          <w:marTop w:val="65"/>
          <w:marBottom w:val="0"/>
          <w:divBdr>
            <w:top w:val="none" w:sz="0" w:space="0" w:color="auto"/>
            <w:left w:val="none" w:sz="0" w:space="0" w:color="auto"/>
            <w:bottom w:val="none" w:sz="0" w:space="0" w:color="auto"/>
            <w:right w:val="none" w:sz="0" w:space="0" w:color="auto"/>
          </w:divBdr>
        </w:div>
        <w:div w:id="891111452">
          <w:marLeft w:val="1166"/>
          <w:marRight w:val="0"/>
          <w:marTop w:val="65"/>
          <w:marBottom w:val="0"/>
          <w:divBdr>
            <w:top w:val="none" w:sz="0" w:space="0" w:color="auto"/>
            <w:left w:val="none" w:sz="0" w:space="0" w:color="auto"/>
            <w:bottom w:val="none" w:sz="0" w:space="0" w:color="auto"/>
            <w:right w:val="none" w:sz="0" w:space="0" w:color="auto"/>
          </w:divBdr>
        </w:div>
        <w:div w:id="1173179151">
          <w:marLeft w:val="1166"/>
          <w:marRight w:val="0"/>
          <w:marTop w:val="65"/>
          <w:marBottom w:val="0"/>
          <w:divBdr>
            <w:top w:val="none" w:sz="0" w:space="0" w:color="auto"/>
            <w:left w:val="none" w:sz="0" w:space="0" w:color="auto"/>
            <w:bottom w:val="none" w:sz="0" w:space="0" w:color="auto"/>
            <w:right w:val="none" w:sz="0" w:space="0" w:color="auto"/>
          </w:divBdr>
        </w:div>
      </w:divsChild>
    </w:div>
    <w:div w:id="490144159">
      <w:bodyDiv w:val="1"/>
      <w:marLeft w:val="0"/>
      <w:marRight w:val="0"/>
      <w:marTop w:val="0"/>
      <w:marBottom w:val="0"/>
      <w:divBdr>
        <w:top w:val="none" w:sz="0" w:space="0" w:color="auto"/>
        <w:left w:val="none" w:sz="0" w:space="0" w:color="auto"/>
        <w:bottom w:val="none" w:sz="0" w:space="0" w:color="auto"/>
        <w:right w:val="none" w:sz="0" w:space="0" w:color="auto"/>
      </w:divBdr>
    </w:div>
    <w:div w:id="537283121">
      <w:bodyDiv w:val="1"/>
      <w:marLeft w:val="0"/>
      <w:marRight w:val="0"/>
      <w:marTop w:val="0"/>
      <w:marBottom w:val="0"/>
      <w:divBdr>
        <w:top w:val="none" w:sz="0" w:space="0" w:color="auto"/>
        <w:left w:val="none" w:sz="0" w:space="0" w:color="auto"/>
        <w:bottom w:val="none" w:sz="0" w:space="0" w:color="auto"/>
        <w:right w:val="none" w:sz="0" w:space="0" w:color="auto"/>
      </w:divBdr>
      <w:divsChild>
        <w:div w:id="1737125405">
          <w:marLeft w:val="1166"/>
          <w:marRight w:val="0"/>
          <w:marTop w:val="65"/>
          <w:marBottom w:val="0"/>
          <w:divBdr>
            <w:top w:val="none" w:sz="0" w:space="0" w:color="auto"/>
            <w:left w:val="none" w:sz="0" w:space="0" w:color="auto"/>
            <w:bottom w:val="none" w:sz="0" w:space="0" w:color="auto"/>
            <w:right w:val="none" w:sz="0" w:space="0" w:color="auto"/>
          </w:divBdr>
        </w:div>
        <w:div w:id="151609326">
          <w:marLeft w:val="1166"/>
          <w:marRight w:val="0"/>
          <w:marTop w:val="65"/>
          <w:marBottom w:val="0"/>
          <w:divBdr>
            <w:top w:val="none" w:sz="0" w:space="0" w:color="auto"/>
            <w:left w:val="none" w:sz="0" w:space="0" w:color="auto"/>
            <w:bottom w:val="none" w:sz="0" w:space="0" w:color="auto"/>
            <w:right w:val="none" w:sz="0" w:space="0" w:color="auto"/>
          </w:divBdr>
        </w:div>
        <w:div w:id="1812944326">
          <w:marLeft w:val="1166"/>
          <w:marRight w:val="0"/>
          <w:marTop w:val="65"/>
          <w:marBottom w:val="0"/>
          <w:divBdr>
            <w:top w:val="none" w:sz="0" w:space="0" w:color="auto"/>
            <w:left w:val="none" w:sz="0" w:space="0" w:color="auto"/>
            <w:bottom w:val="none" w:sz="0" w:space="0" w:color="auto"/>
            <w:right w:val="none" w:sz="0" w:space="0" w:color="auto"/>
          </w:divBdr>
        </w:div>
        <w:div w:id="963924902">
          <w:marLeft w:val="1166"/>
          <w:marRight w:val="0"/>
          <w:marTop w:val="65"/>
          <w:marBottom w:val="0"/>
          <w:divBdr>
            <w:top w:val="none" w:sz="0" w:space="0" w:color="auto"/>
            <w:left w:val="none" w:sz="0" w:space="0" w:color="auto"/>
            <w:bottom w:val="none" w:sz="0" w:space="0" w:color="auto"/>
            <w:right w:val="none" w:sz="0" w:space="0" w:color="auto"/>
          </w:divBdr>
        </w:div>
      </w:divsChild>
    </w:div>
    <w:div w:id="554004002">
      <w:bodyDiv w:val="1"/>
      <w:marLeft w:val="0"/>
      <w:marRight w:val="0"/>
      <w:marTop w:val="0"/>
      <w:marBottom w:val="0"/>
      <w:divBdr>
        <w:top w:val="none" w:sz="0" w:space="0" w:color="auto"/>
        <w:left w:val="none" w:sz="0" w:space="0" w:color="auto"/>
        <w:bottom w:val="none" w:sz="0" w:space="0" w:color="auto"/>
        <w:right w:val="none" w:sz="0" w:space="0" w:color="auto"/>
      </w:divBdr>
    </w:div>
    <w:div w:id="580942457">
      <w:bodyDiv w:val="1"/>
      <w:marLeft w:val="0"/>
      <w:marRight w:val="0"/>
      <w:marTop w:val="0"/>
      <w:marBottom w:val="0"/>
      <w:divBdr>
        <w:top w:val="none" w:sz="0" w:space="0" w:color="auto"/>
        <w:left w:val="none" w:sz="0" w:space="0" w:color="auto"/>
        <w:bottom w:val="none" w:sz="0" w:space="0" w:color="auto"/>
        <w:right w:val="none" w:sz="0" w:space="0" w:color="auto"/>
      </w:divBdr>
    </w:div>
    <w:div w:id="621503167">
      <w:bodyDiv w:val="1"/>
      <w:marLeft w:val="0"/>
      <w:marRight w:val="0"/>
      <w:marTop w:val="0"/>
      <w:marBottom w:val="0"/>
      <w:divBdr>
        <w:top w:val="none" w:sz="0" w:space="0" w:color="auto"/>
        <w:left w:val="none" w:sz="0" w:space="0" w:color="auto"/>
        <w:bottom w:val="none" w:sz="0" w:space="0" w:color="auto"/>
        <w:right w:val="none" w:sz="0" w:space="0" w:color="auto"/>
      </w:divBdr>
      <w:divsChild>
        <w:div w:id="994265729">
          <w:marLeft w:val="547"/>
          <w:marRight w:val="0"/>
          <w:marTop w:val="96"/>
          <w:marBottom w:val="240"/>
          <w:divBdr>
            <w:top w:val="none" w:sz="0" w:space="0" w:color="auto"/>
            <w:left w:val="none" w:sz="0" w:space="0" w:color="auto"/>
            <w:bottom w:val="none" w:sz="0" w:space="0" w:color="auto"/>
            <w:right w:val="none" w:sz="0" w:space="0" w:color="auto"/>
          </w:divBdr>
        </w:div>
        <w:div w:id="1152139396">
          <w:marLeft w:val="547"/>
          <w:marRight w:val="0"/>
          <w:marTop w:val="96"/>
          <w:marBottom w:val="240"/>
          <w:divBdr>
            <w:top w:val="none" w:sz="0" w:space="0" w:color="auto"/>
            <w:left w:val="none" w:sz="0" w:space="0" w:color="auto"/>
            <w:bottom w:val="none" w:sz="0" w:space="0" w:color="auto"/>
            <w:right w:val="none" w:sz="0" w:space="0" w:color="auto"/>
          </w:divBdr>
        </w:div>
        <w:div w:id="1881163789">
          <w:marLeft w:val="547"/>
          <w:marRight w:val="0"/>
          <w:marTop w:val="96"/>
          <w:marBottom w:val="240"/>
          <w:divBdr>
            <w:top w:val="none" w:sz="0" w:space="0" w:color="auto"/>
            <w:left w:val="none" w:sz="0" w:space="0" w:color="auto"/>
            <w:bottom w:val="none" w:sz="0" w:space="0" w:color="auto"/>
            <w:right w:val="none" w:sz="0" w:space="0" w:color="auto"/>
          </w:divBdr>
        </w:div>
      </w:divsChild>
    </w:div>
    <w:div w:id="641690305">
      <w:bodyDiv w:val="1"/>
      <w:marLeft w:val="0"/>
      <w:marRight w:val="0"/>
      <w:marTop w:val="0"/>
      <w:marBottom w:val="0"/>
      <w:divBdr>
        <w:top w:val="none" w:sz="0" w:space="0" w:color="auto"/>
        <w:left w:val="none" w:sz="0" w:space="0" w:color="auto"/>
        <w:bottom w:val="none" w:sz="0" w:space="0" w:color="auto"/>
        <w:right w:val="none" w:sz="0" w:space="0" w:color="auto"/>
      </w:divBdr>
    </w:div>
    <w:div w:id="703746281">
      <w:bodyDiv w:val="1"/>
      <w:marLeft w:val="0"/>
      <w:marRight w:val="0"/>
      <w:marTop w:val="0"/>
      <w:marBottom w:val="0"/>
      <w:divBdr>
        <w:top w:val="none" w:sz="0" w:space="0" w:color="auto"/>
        <w:left w:val="none" w:sz="0" w:space="0" w:color="auto"/>
        <w:bottom w:val="none" w:sz="0" w:space="0" w:color="auto"/>
        <w:right w:val="none" w:sz="0" w:space="0" w:color="auto"/>
      </w:divBdr>
    </w:div>
    <w:div w:id="717246188">
      <w:bodyDiv w:val="1"/>
      <w:marLeft w:val="0"/>
      <w:marRight w:val="0"/>
      <w:marTop w:val="0"/>
      <w:marBottom w:val="0"/>
      <w:divBdr>
        <w:top w:val="none" w:sz="0" w:space="0" w:color="auto"/>
        <w:left w:val="none" w:sz="0" w:space="0" w:color="auto"/>
        <w:bottom w:val="none" w:sz="0" w:space="0" w:color="auto"/>
        <w:right w:val="none" w:sz="0" w:space="0" w:color="auto"/>
      </w:divBdr>
    </w:div>
    <w:div w:id="735670427">
      <w:bodyDiv w:val="1"/>
      <w:marLeft w:val="0"/>
      <w:marRight w:val="0"/>
      <w:marTop w:val="0"/>
      <w:marBottom w:val="0"/>
      <w:divBdr>
        <w:top w:val="none" w:sz="0" w:space="0" w:color="auto"/>
        <w:left w:val="none" w:sz="0" w:space="0" w:color="auto"/>
        <w:bottom w:val="none" w:sz="0" w:space="0" w:color="auto"/>
        <w:right w:val="none" w:sz="0" w:space="0" w:color="auto"/>
      </w:divBdr>
      <w:divsChild>
        <w:div w:id="434716935">
          <w:marLeft w:val="1166"/>
          <w:marRight w:val="0"/>
          <w:marTop w:val="65"/>
          <w:marBottom w:val="0"/>
          <w:divBdr>
            <w:top w:val="none" w:sz="0" w:space="0" w:color="auto"/>
            <w:left w:val="none" w:sz="0" w:space="0" w:color="auto"/>
            <w:bottom w:val="none" w:sz="0" w:space="0" w:color="auto"/>
            <w:right w:val="none" w:sz="0" w:space="0" w:color="auto"/>
          </w:divBdr>
        </w:div>
        <w:div w:id="1072462690">
          <w:marLeft w:val="1166"/>
          <w:marRight w:val="0"/>
          <w:marTop w:val="65"/>
          <w:marBottom w:val="0"/>
          <w:divBdr>
            <w:top w:val="none" w:sz="0" w:space="0" w:color="auto"/>
            <w:left w:val="none" w:sz="0" w:space="0" w:color="auto"/>
            <w:bottom w:val="none" w:sz="0" w:space="0" w:color="auto"/>
            <w:right w:val="none" w:sz="0" w:space="0" w:color="auto"/>
          </w:divBdr>
        </w:div>
        <w:div w:id="431363327">
          <w:marLeft w:val="1166"/>
          <w:marRight w:val="0"/>
          <w:marTop w:val="65"/>
          <w:marBottom w:val="0"/>
          <w:divBdr>
            <w:top w:val="none" w:sz="0" w:space="0" w:color="auto"/>
            <w:left w:val="none" w:sz="0" w:space="0" w:color="auto"/>
            <w:bottom w:val="none" w:sz="0" w:space="0" w:color="auto"/>
            <w:right w:val="none" w:sz="0" w:space="0" w:color="auto"/>
          </w:divBdr>
        </w:div>
        <w:div w:id="1161852275">
          <w:marLeft w:val="1166"/>
          <w:marRight w:val="0"/>
          <w:marTop w:val="65"/>
          <w:marBottom w:val="0"/>
          <w:divBdr>
            <w:top w:val="none" w:sz="0" w:space="0" w:color="auto"/>
            <w:left w:val="none" w:sz="0" w:space="0" w:color="auto"/>
            <w:bottom w:val="none" w:sz="0" w:space="0" w:color="auto"/>
            <w:right w:val="none" w:sz="0" w:space="0" w:color="auto"/>
          </w:divBdr>
        </w:div>
        <w:div w:id="1166091858">
          <w:marLeft w:val="1166"/>
          <w:marRight w:val="0"/>
          <w:marTop w:val="65"/>
          <w:marBottom w:val="0"/>
          <w:divBdr>
            <w:top w:val="none" w:sz="0" w:space="0" w:color="auto"/>
            <w:left w:val="none" w:sz="0" w:space="0" w:color="auto"/>
            <w:bottom w:val="none" w:sz="0" w:space="0" w:color="auto"/>
            <w:right w:val="none" w:sz="0" w:space="0" w:color="auto"/>
          </w:divBdr>
        </w:div>
      </w:divsChild>
    </w:div>
    <w:div w:id="737169769">
      <w:bodyDiv w:val="1"/>
      <w:marLeft w:val="0"/>
      <w:marRight w:val="0"/>
      <w:marTop w:val="0"/>
      <w:marBottom w:val="0"/>
      <w:divBdr>
        <w:top w:val="none" w:sz="0" w:space="0" w:color="auto"/>
        <w:left w:val="none" w:sz="0" w:space="0" w:color="auto"/>
        <w:bottom w:val="none" w:sz="0" w:space="0" w:color="auto"/>
        <w:right w:val="none" w:sz="0" w:space="0" w:color="auto"/>
      </w:divBdr>
    </w:div>
    <w:div w:id="741027197">
      <w:bodyDiv w:val="1"/>
      <w:marLeft w:val="0"/>
      <w:marRight w:val="0"/>
      <w:marTop w:val="0"/>
      <w:marBottom w:val="0"/>
      <w:divBdr>
        <w:top w:val="none" w:sz="0" w:space="0" w:color="auto"/>
        <w:left w:val="none" w:sz="0" w:space="0" w:color="auto"/>
        <w:bottom w:val="none" w:sz="0" w:space="0" w:color="auto"/>
        <w:right w:val="none" w:sz="0" w:space="0" w:color="auto"/>
      </w:divBdr>
    </w:div>
    <w:div w:id="755707706">
      <w:bodyDiv w:val="1"/>
      <w:marLeft w:val="0"/>
      <w:marRight w:val="0"/>
      <w:marTop w:val="0"/>
      <w:marBottom w:val="0"/>
      <w:divBdr>
        <w:top w:val="none" w:sz="0" w:space="0" w:color="auto"/>
        <w:left w:val="none" w:sz="0" w:space="0" w:color="auto"/>
        <w:bottom w:val="none" w:sz="0" w:space="0" w:color="auto"/>
        <w:right w:val="none" w:sz="0" w:space="0" w:color="auto"/>
      </w:divBdr>
    </w:div>
    <w:div w:id="762651018">
      <w:bodyDiv w:val="1"/>
      <w:marLeft w:val="0"/>
      <w:marRight w:val="0"/>
      <w:marTop w:val="0"/>
      <w:marBottom w:val="0"/>
      <w:divBdr>
        <w:top w:val="none" w:sz="0" w:space="0" w:color="auto"/>
        <w:left w:val="none" w:sz="0" w:space="0" w:color="auto"/>
        <w:bottom w:val="none" w:sz="0" w:space="0" w:color="auto"/>
        <w:right w:val="none" w:sz="0" w:space="0" w:color="auto"/>
      </w:divBdr>
      <w:divsChild>
        <w:div w:id="405567349">
          <w:marLeft w:val="1166"/>
          <w:marRight w:val="0"/>
          <w:marTop w:val="65"/>
          <w:marBottom w:val="0"/>
          <w:divBdr>
            <w:top w:val="none" w:sz="0" w:space="0" w:color="auto"/>
            <w:left w:val="none" w:sz="0" w:space="0" w:color="auto"/>
            <w:bottom w:val="none" w:sz="0" w:space="0" w:color="auto"/>
            <w:right w:val="none" w:sz="0" w:space="0" w:color="auto"/>
          </w:divBdr>
        </w:div>
        <w:div w:id="223370938">
          <w:marLeft w:val="1166"/>
          <w:marRight w:val="0"/>
          <w:marTop w:val="65"/>
          <w:marBottom w:val="0"/>
          <w:divBdr>
            <w:top w:val="none" w:sz="0" w:space="0" w:color="auto"/>
            <w:left w:val="none" w:sz="0" w:space="0" w:color="auto"/>
            <w:bottom w:val="none" w:sz="0" w:space="0" w:color="auto"/>
            <w:right w:val="none" w:sz="0" w:space="0" w:color="auto"/>
          </w:divBdr>
        </w:div>
        <w:div w:id="467017770">
          <w:marLeft w:val="1166"/>
          <w:marRight w:val="0"/>
          <w:marTop w:val="65"/>
          <w:marBottom w:val="0"/>
          <w:divBdr>
            <w:top w:val="none" w:sz="0" w:space="0" w:color="auto"/>
            <w:left w:val="none" w:sz="0" w:space="0" w:color="auto"/>
            <w:bottom w:val="none" w:sz="0" w:space="0" w:color="auto"/>
            <w:right w:val="none" w:sz="0" w:space="0" w:color="auto"/>
          </w:divBdr>
        </w:div>
        <w:div w:id="1750074393">
          <w:marLeft w:val="1166"/>
          <w:marRight w:val="0"/>
          <w:marTop w:val="65"/>
          <w:marBottom w:val="0"/>
          <w:divBdr>
            <w:top w:val="none" w:sz="0" w:space="0" w:color="auto"/>
            <w:left w:val="none" w:sz="0" w:space="0" w:color="auto"/>
            <w:bottom w:val="none" w:sz="0" w:space="0" w:color="auto"/>
            <w:right w:val="none" w:sz="0" w:space="0" w:color="auto"/>
          </w:divBdr>
        </w:div>
      </w:divsChild>
    </w:div>
    <w:div w:id="783500589">
      <w:bodyDiv w:val="1"/>
      <w:marLeft w:val="0"/>
      <w:marRight w:val="0"/>
      <w:marTop w:val="0"/>
      <w:marBottom w:val="0"/>
      <w:divBdr>
        <w:top w:val="none" w:sz="0" w:space="0" w:color="auto"/>
        <w:left w:val="none" w:sz="0" w:space="0" w:color="auto"/>
        <w:bottom w:val="none" w:sz="0" w:space="0" w:color="auto"/>
        <w:right w:val="none" w:sz="0" w:space="0" w:color="auto"/>
      </w:divBdr>
      <w:divsChild>
        <w:div w:id="871068828">
          <w:marLeft w:val="763"/>
          <w:marRight w:val="0"/>
          <w:marTop w:val="65"/>
          <w:marBottom w:val="0"/>
          <w:divBdr>
            <w:top w:val="none" w:sz="0" w:space="0" w:color="auto"/>
            <w:left w:val="none" w:sz="0" w:space="0" w:color="auto"/>
            <w:bottom w:val="none" w:sz="0" w:space="0" w:color="auto"/>
            <w:right w:val="none" w:sz="0" w:space="0" w:color="auto"/>
          </w:divBdr>
        </w:div>
        <w:div w:id="1470584682">
          <w:marLeft w:val="763"/>
          <w:marRight w:val="0"/>
          <w:marTop w:val="65"/>
          <w:marBottom w:val="0"/>
          <w:divBdr>
            <w:top w:val="none" w:sz="0" w:space="0" w:color="auto"/>
            <w:left w:val="none" w:sz="0" w:space="0" w:color="auto"/>
            <w:bottom w:val="none" w:sz="0" w:space="0" w:color="auto"/>
            <w:right w:val="none" w:sz="0" w:space="0" w:color="auto"/>
          </w:divBdr>
        </w:div>
        <w:div w:id="763653666">
          <w:marLeft w:val="763"/>
          <w:marRight w:val="0"/>
          <w:marTop w:val="65"/>
          <w:marBottom w:val="0"/>
          <w:divBdr>
            <w:top w:val="none" w:sz="0" w:space="0" w:color="auto"/>
            <w:left w:val="none" w:sz="0" w:space="0" w:color="auto"/>
            <w:bottom w:val="none" w:sz="0" w:space="0" w:color="auto"/>
            <w:right w:val="none" w:sz="0" w:space="0" w:color="auto"/>
          </w:divBdr>
        </w:div>
        <w:div w:id="911693190">
          <w:marLeft w:val="763"/>
          <w:marRight w:val="0"/>
          <w:marTop w:val="65"/>
          <w:marBottom w:val="0"/>
          <w:divBdr>
            <w:top w:val="none" w:sz="0" w:space="0" w:color="auto"/>
            <w:left w:val="none" w:sz="0" w:space="0" w:color="auto"/>
            <w:bottom w:val="none" w:sz="0" w:space="0" w:color="auto"/>
            <w:right w:val="none" w:sz="0" w:space="0" w:color="auto"/>
          </w:divBdr>
        </w:div>
        <w:div w:id="539168426">
          <w:marLeft w:val="763"/>
          <w:marRight w:val="0"/>
          <w:marTop w:val="65"/>
          <w:marBottom w:val="0"/>
          <w:divBdr>
            <w:top w:val="none" w:sz="0" w:space="0" w:color="auto"/>
            <w:left w:val="none" w:sz="0" w:space="0" w:color="auto"/>
            <w:bottom w:val="none" w:sz="0" w:space="0" w:color="auto"/>
            <w:right w:val="none" w:sz="0" w:space="0" w:color="auto"/>
          </w:divBdr>
        </w:div>
      </w:divsChild>
    </w:div>
    <w:div w:id="806898327">
      <w:bodyDiv w:val="1"/>
      <w:marLeft w:val="0"/>
      <w:marRight w:val="0"/>
      <w:marTop w:val="0"/>
      <w:marBottom w:val="0"/>
      <w:divBdr>
        <w:top w:val="none" w:sz="0" w:space="0" w:color="auto"/>
        <w:left w:val="none" w:sz="0" w:space="0" w:color="auto"/>
        <w:bottom w:val="none" w:sz="0" w:space="0" w:color="auto"/>
        <w:right w:val="none" w:sz="0" w:space="0" w:color="auto"/>
      </w:divBdr>
    </w:div>
    <w:div w:id="808522362">
      <w:bodyDiv w:val="1"/>
      <w:marLeft w:val="0"/>
      <w:marRight w:val="0"/>
      <w:marTop w:val="0"/>
      <w:marBottom w:val="0"/>
      <w:divBdr>
        <w:top w:val="none" w:sz="0" w:space="0" w:color="auto"/>
        <w:left w:val="none" w:sz="0" w:space="0" w:color="auto"/>
        <w:bottom w:val="none" w:sz="0" w:space="0" w:color="auto"/>
        <w:right w:val="none" w:sz="0" w:space="0" w:color="auto"/>
      </w:divBdr>
    </w:div>
    <w:div w:id="813713501">
      <w:bodyDiv w:val="1"/>
      <w:marLeft w:val="0"/>
      <w:marRight w:val="0"/>
      <w:marTop w:val="0"/>
      <w:marBottom w:val="0"/>
      <w:divBdr>
        <w:top w:val="none" w:sz="0" w:space="0" w:color="auto"/>
        <w:left w:val="none" w:sz="0" w:space="0" w:color="auto"/>
        <w:bottom w:val="none" w:sz="0" w:space="0" w:color="auto"/>
        <w:right w:val="none" w:sz="0" w:space="0" w:color="auto"/>
      </w:divBdr>
    </w:div>
    <w:div w:id="830632668">
      <w:bodyDiv w:val="1"/>
      <w:marLeft w:val="0"/>
      <w:marRight w:val="0"/>
      <w:marTop w:val="0"/>
      <w:marBottom w:val="0"/>
      <w:divBdr>
        <w:top w:val="none" w:sz="0" w:space="0" w:color="auto"/>
        <w:left w:val="none" w:sz="0" w:space="0" w:color="auto"/>
        <w:bottom w:val="none" w:sz="0" w:space="0" w:color="auto"/>
        <w:right w:val="none" w:sz="0" w:space="0" w:color="auto"/>
      </w:divBdr>
      <w:divsChild>
        <w:div w:id="1608779523">
          <w:marLeft w:val="1166"/>
          <w:marRight w:val="0"/>
          <w:marTop w:val="65"/>
          <w:marBottom w:val="0"/>
          <w:divBdr>
            <w:top w:val="none" w:sz="0" w:space="0" w:color="auto"/>
            <w:left w:val="none" w:sz="0" w:space="0" w:color="auto"/>
            <w:bottom w:val="none" w:sz="0" w:space="0" w:color="auto"/>
            <w:right w:val="none" w:sz="0" w:space="0" w:color="auto"/>
          </w:divBdr>
        </w:div>
        <w:div w:id="906845361">
          <w:marLeft w:val="1166"/>
          <w:marRight w:val="0"/>
          <w:marTop w:val="65"/>
          <w:marBottom w:val="0"/>
          <w:divBdr>
            <w:top w:val="none" w:sz="0" w:space="0" w:color="auto"/>
            <w:left w:val="none" w:sz="0" w:space="0" w:color="auto"/>
            <w:bottom w:val="none" w:sz="0" w:space="0" w:color="auto"/>
            <w:right w:val="none" w:sz="0" w:space="0" w:color="auto"/>
          </w:divBdr>
        </w:div>
        <w:div w:id="888616319">
          <w:marLeft w:val="1166"/>
          <w:marRight w:val="0"/>
          <w:marTop w:val="65"/>
          <w:marBottom w:val="0"/>
          <w:divBdr>
            <w:top w:val="none" w:sz="0" w:space="0" w:color="auto"/>
            <w:left w:val="none" w:sz="0" w:space="0" w:color="auto"/>
            <w:bottom w:val="none" w:sz="0" w:space="0" w:color="auto"/>
            <w:right w:val="none" w:sz="0" w:space="0" w:color="auto"/>
          </w:divBdr>
        </w:div>
        <w:div w:id="1975984246">
          <w:marLeft w:val="1166"/>
          <w:marRight w:val="0"/>
          <w:marTop w:val="65"/>
          <w:marBottom w:val="0"/>
          <w:divBdr>
            <w:top w:val="none" w:sz="0" w:space="0" w:color="auto"/>
            <w:left w:val="none" w:sz="0" w:space="0" w:color="auto"/>
            <w:bottom w:val="none" w:sz="0" w:space="0" w:color="auto"/>
            <w:right w:val="none" w:sz="0" w:space="0" w:color="auto"/>
          </w:divBdr>
        </w:div>
        <w:div w:id="1636717886">
          <w:marLeft w:val="1166"/>
          <w:marRight w:val="0"/>
          <w:marTop w:val="65"/>
          <w:marBottom w:val="0"/>
          <w:divBdr>
            <w:top w:val="none" w:sz="0" w:space="0" w:color="auto"/>
            <w:left w:val="none" w:sz="0" w:space="0" w:color="auto"/>
            <w:bottom w:val="none" w:sz="0" w:space="0" w:color="auto"/>
            <w:right w:val="none" w:sz="0" w:space="0" w:color="auto"/>
          </w:divBdr>
        </w:div>
        <w:div w:id="2120949697">
          <w:marLeft w:val="1166"/>
          <w:marRight w:val="0"/>
          <w:marTop w:val="65"/>
          <w:marBottom w:val="0"/>
          <w:divBdr>
            <w:top w:val="none" w:sz="0" w:space="0" w:color="auto"/>
            <w:left w:val="none" w:sz="0" w:space="0" w:color="auto"/>
            <w:bottom w:val="none" w:sz="0" w:space="0" w:color="auto"/>
            <w:right w:val="none" w:sz="0" w:space="0" w:color="auto"/>
          </w:divBdr>
        </w:div>
      </w:divsChild>
    </w:div>
    <w:div w:id="909578231">
      <w:bodyDiv w:val="1"/>
      <w:marLeft w:val="0"/>
      <w:marRight w:val="0"/>
      <w:marTop w:val="0"/>
      <w:marBottom w:val="0"/>
      <w:divBdr>
        <w:top w:val="none" w:sz="0" w:space="0" w:color="auto"/>
        <w:left w:val="none" w:sz="0" w:space="0" w:color="auto"/>
        <w:bottom w:val="none" w:sz="0" w:space="0" w:color="auto"/>
        <w:right w:val="none" w:sz="0" w:space="0" w:color="auto"/>
      </w:divBdr>
    </w:div>
    <w:div w:id="935290399">
      <w:bodyDiv w:val="1"/>
      <w:marLeft w:val="0"/>
      <w:marRight w:val="0"/>
      <w:marTop w:val="0"/>
      <w:marBottom w:val="0"/>
      <w:divBdr>
        <w:top w:val="none" w:sz="0" w:space="0" w:color="auto"/>
        <w:left w:val="none" w:sz="0" w:space="0" w:color="auto"/>
        <w:bottom w:val="none" w:sz="0" w:space="0" w:color="auto"/>
        <w:right w:val="none" w:sz="0" w:space="0" w:color="auto"/>
      </w:divBdr>
    </w:div>
    <w:div w:id="969558143">
      <w:bodyDiv w:val="1"/>
      <w:marLeft w:val="0"/>
      <w:marRight w:val="0"/>
      <w:marTop w:val="0"/>
      <w:marBottom w:val="0"/>
      <w:divBdr>
        <w:top w:val="none" w:sz="0" w:space="0" w:color="auto"/>
        <w:left w:val="none" w:sz="0" w:space="0" w:color="auto"/>
        <w:bottom w:val="none" w:sz="0" w:space="0" w:color="auto"/>
        <w:right w:val="none" w:sz="0" w:space="0" w:color="auto"/>
      </w:divBdr>
    </w:div>
    <w:div w:id="979966270">
      <w:bodyDiv w:val="1"/>
      <w:marLeft w:val="0"/>
      <w:marRight w:val="0"/>
      <w:marTop w:val="0"/>
      <w:marBottom w:val="0"/>
      <w:divBdr>
        <w:top w:val="none" w:sz="0" w:space="0" w:color="auto"/>
        <w:left w:val="none" w:sz="0" w:space="0" w:color="auto"/>
        <w:bottom w:val="none" w:sz="0" w:space="0" w:color="auto"/>
        <w:right w:val="none" w:sz="0" w:space="0" w:color="auto"/>
      </w:divBdr>
      <w:divsChild>
        <w:div w:id="708410850">
          <w:marLeft w:val="763"/>
          <w:marRight w:val="0"/>
          <w:marTop w:val="65"/>
          <w:marBottom w:val="0"/>
          <w:divBdr>
            <w:top w:val="none" w:sz="0" w:space="0" w:color="auto"/>
            <w:left w:val="none" w:sz="0" w:space="0" w:color="auto"/>
            <w:bottom w:val="none" w:sz="0" w:space="0" w:color="auto"/>
            <w:right w:val="none" w:sz="0" w:space="0" w:color="auto"/>
          </w:divBdr>
        </w:div>
        <w:div w:id="1654749732">
          <w:marLeft w:val="763"/>
          <w:marRight w:val="0"/>
          <w:marTop w:val="65"/>
          <w:marBottom w:val="0"/>
          <w:divBdr>
            <w:top w:val="none" w:sz="0" w:space="0" w:color="auto"/>
            <w:left w:val="none" w:sz="0" w:space="0" w:color="auto"/>
            <w:bottom w:val="none" w:sz="0" w:space="0" w:color="auto"/>
            <w:right w:val="none" w:sz="0" w:space="0" w:color="auto"/>
          </w:divBdr>
        </w:div>
        <w:div w:id="1900045217">
          <w:marLeft w:val="763"/>
          <w:marRight w:val="0"/>
          <w:marTop w:val="65"/>
          <w:marBottom w:val="0"/>
          <w:divBdr>
            <w:top w:val="none" w:sz="0" w:space="0" w:color="auto"/>
            <w:left w:val="none" w:sz="0" w:space="0" w:color="auto"/>
            <w:bottom w:val="none" w:sz="0" w:space="0" w:color="auto"/>
            <w:right w:val="none" w:sz="0" w:space="0" w:color="auto"/>
          </w:divBdr>
        </w:div>
      </w:divsChild>
    </w:div>
    <w:div w:id="987248866">
      <w:bodyDiv w:val="1"/>
      <w:marLeft w:val="0"/>
      <w:marRight w:val="0"/>
      <w:marTop w:val="0"/>
      <w:marBottom w:val="0"/>
      <w:divBdr>
        <w:top w:val="none" w:sz="0" w:space="0" w:color="auto"/>
        <w:left w:val="none" w:sz="0" w:space="0" w:color="auto"/>
        <w:bottom w:val="none" w:sz="0" w:space="0" w:color="auto"/>
        <w:right w:val="none" w:sz="0" w:space="0" w:color="auto"/>
      </w:divBdr>
    </w:div>
    <w:div w:id="1067386061">
      <w:bodyDiv w:val="1"/>
      <w:marLeft w:val="0"/>
      <w:marRight w:val="0"/>
      <w:marTop w:val="0"/>
      <w:marBottom w:val="0"/>
      <w:divBdr>
        <w:top w:val="none" w:sz="0" w:space="0" w:color="auto"/>
        <w:left w:val="none" w:sz="0" w:space="0" w:color="auto"/>
        <w:bottom w:val="none" w:sz="0" w:space="0" w:color="auto"/>
        <w:right w:val="none" w:sz="0" w:space="0" w:color="auto"/>
      </w:divBdr>
    </w:div>
    <w:div w:id="1073166319">
      <w:bodyDiv w:val="1"/>
      <w:marLeft w:val="0"/>
      <w:marRight w:val="0"/>
      <w:marTop w:val="0"/>
      <w:marBottom w:val="0"/>
      <w:divBdr>
        <w:top w:val="none" w:sz="0" w:space="0" w:color="auto"/>
        <w:left w:val="none" w:sz="0" w:space="0" w:color="auto"/>
        <w:bottom w:val="none" w:sz="0" w:space="0" w:color="auto"/>
        <w:right w:val="none" w:sz="0" w:space="0" w:color="auto"/>
      </w:divBdr>
      <w:divsChild>
        <w:div w:id="393554038">
          <w:marLeft w:val="1166"/>
          <w:marRight w:val="0"/>
          <w:marTop w:val="65"/>
          <w:marBottom w:val="0"/>
          <w:divBdr>
            <w:top w:val="none" w:sz="0" w:space="0" w:color="auto"/>
            <w:left w:val="none" w:sz="0" w:space="0" w:color="auto"/>
            <w:bottom w:val="none" w:sz="0" w:space="0" w:color="auto"/>
            <w:right w:val="none" w:sz="0" w:space="0" w:color="auto"/>
          </w:divBdr>
        </w:div>
        <w:div w:id="2090148028">
          <w:marLeft w:val="1166"/>
          <w:marRight w:val="0"/>
          <w:marTop w:val="65"/>
          <w:marBottom w:val="0"/>
          <w:divBdr>
            <w:top w:val="none" w:sz="0" w:space="0" w:color="auto"/>
            <w:left w:val="none" w:sz="0" w:space="0" w:color="auto"/>
            <w:bottom w:val="none" w:sz="0" w:space="0" w:color="auto"/>
            <w:right w:val="none" w:sz="0" w:space="0" w:color="auto"/>
          </w:divBdr>
        </w:div>
        <w:div w:id="441799200">
          <w:marLeft w:val="1166"/>
          <w:marRight w:val="0"/>
          <w:marTop w:val="65"/>
          <w:marBottom w:val="0"/>
          <w:divBdr>
            <w:top w:val="none" w:sz="0" w:space="0" w:color="auto"/>
            <w:left w:val="none" w:sz="0" w:space="0" w:color="auto"/>
            <w:bottom w:val="none" w:sz="0" w:space="0" w:color="auto"/>
            <w:right w:val="none" w:sz="0" w:space="0" w:color="auto"/>
          </w:divBdr>
        </w:div>
      </w:divsChild>
    </w:div>
    <w:div w:id="1087070659">
      <w:bodyDiv w:val="1"/>
      <w:marLeft w:val="0"/>
      <w:marRight w:val="0"/>
      <w:marTop w:val="0"/>
      <w:marBottom w:val="0"/>
      <w:divBdr>
        <w:top w:val="none" w:sz="0" w:space="0" w:color="auto"/>
        <w:left w:val="none" w:sz="0" w:space="0" w:color="auto"/>
        <w:bottom w:val="none" w:sz="0" w:space="0" w:color="auto"/>
        <w:right w:val="none" w:sz="0" w:space="0" w:color="auto"/>
      </w:divBdr>
      <w:divsChild>
        <w:div w:id="907377995">
          <w:marLeft w:val="1166"/>
          <w:marRight w:val="0"/>
          <w:marTop w:val="65"/>
          <w:marBottom w:val="0"/>
          <w:divBdr>
            <w:top w:val="none" w:sz="0" w:space="0" w:color="auto"/>
            <w:left w:val="none" w:sz="0" w:space="0" w:color="auto"/>
            <w:bottom w:val="none" w:sz="0" w:space="0" w:color="auto"/>
            <w:right w:val="none" w:sz="0" w:space="0" w:color="auto"/>
          </w:divBdr>
        </w:div>
        <w:div w:id="737945324">
          <w:marLeft w:val="1166"/>
          <w:marRight w:val="0"/>
          <w:marTop w:val="65"/>
          <w:marBottom w:val="0"/>
          <w:divBdr>
            <w:top w:val="none" w:sz="0" w:space="0" w:color="auto"/>
            <w:left w:val="none" w:sz="0" w:space="0" w:color="auto"/>
            <w:bottom w:val="none" w:sz="0" w:space="0" w:color="auto"/>
            <w:right w:val="none" w:sz="0" w:space="0" w:color="auto"/>
          </w:divBdr>
        </w:div>
      </w:divsChild>
    </w:div>
    <w:div w:id="1145658669">
      <w:bodyDiv w:val="1"/>
      <w:marLeft w:val="0"/>
      <w:marRight w:val="0"/>
      <w:marTop w:val="0"/>
      <w:marBottom w:val="0"/>
      <w:divBdr>
        <w:top w:val="none" w:sz="0" w:space="0" w:color="auto"/>
        <w:left w:val="none" w:sz="0" w:space="0" w:color="auto"/>
        <w:bottom w:val="none" w:sz="0" w:space="0" w:color="auto"/>
        <w:right w:val="none" w:sz="0" w:space="0" w:color="auto"/>
      </w:divBdr>
      <w:divsChild>
        <w:div w:id="1864393199">
          <w:marLeft w:val="1166"/>
          <w:marRight w:val="0"/>
          <w:marTop w:val="65"/>
          <w:marBottom w:val="0"/>
          <w:divBdr>
            <w:top w:val="none" w:sz="0" w:space="0" w:color="auto"/>
            <w:left w:val="none" w:sz="0" w:space="0" w:color="auto"/>
            <w:bottom w:val="none" w:sz="0" w:space="0" w:color="auto"/>
            <w:right w:val="none" w:sz="0" w:space="0" w:color="auto"/>
          </w:divBdr>
        </w:div>
        <w:div w:id="900139384">
          <w:marLeft w:val="1166"/>
          <w:marRight w:val="0"/>
          <w:marTop w:val="65"/>
          <w:marBottom w:val="0"/>
          <w:divBdr>
            <w:top w:val="none" w:sz="0" w:space="0" w:color="auto"/>
            <w:left w:val="none" w:sz="0" w:space="0" w:color="auto"/>
            <w:bottom w:val="none" w:sz="0" w:space="0" w:color="auto"/>
            <w:right w:val="none" w:sz="0" w:space="0" w:color="auto"/>
          </w:divBdr>
        </w:div>
        <w:div w:id="1775439251">
          <w:marLeft w:val="1166"/>
          <w:marRight w:val="0"/>
          <w:marTop w:val="65"/>
          <w:marBottom w:val="0"/>
          <w:divBdr>
            <w:top w:val="none" w:sz="0" w:space="0" w:color="auto"/>
            <w:left w:val="none" w:sz="0" w:space="0" w:color="auto"/>
            <w:bottom w:val="none" w:sz="0" w:space="0" w:color="auto"/>
            <w:right w:val="none" w:sz="0" w:space="0" w:color="auto"/>
          </w:divBdr>
        </w:div>
        <w:div w:id="632298283">
          <w:marLeft w:val="1166"/>
          <w:marRight w:val="0"/>
          <w:marTop w:val="65"/>
          <w:marBottom w:val="0"/>
          <w:divBdr>
            <w:top w:val="none" w:sz="0" w:space="0" w:color="auto"/>
            <w:left w:val="none" w:sz="0" w:space="0" w:color="auto"/>
            <w:bottom w:val="none" w:sz="0" w:space="0" w:color="auto"/>
            <w:right w:val="none" w:sz="0" w:space="0" w:color="auto"/>
          </w:divBdr>
        </w:div>
        <w:div w:id="1999535124">
          <w:marLeft w:val="1166"/>
          <w:marRight w:val="0"/>
          <w:marTop w:val="65"/>
          <w:marBottom w:val="0"/>
          <w:divBdr>
            <w:top w:val="none" w:sz="0" w:space="0" w:color="auto"/>
            <w:left w:val="none" w:sz="0" w:space="0" w:color="auto"/>
            <w:bottom w:val="none" w:sz="0" w:space="0" w:color="auto"/>
            <w:right w:val="none" w:sz="0" w:space="0" w:color="auto"/>
          </w:divBdr>
        </w:div>
      </w:divsChild>
    </w:div>
    <w:div w:id="1147553692">
      <w:bodyDiv w:val="1"/>
      <w:marLeft w:val="0"/>
      <w:marRight w:val="0"/>
      <w:marTop w:val="0"/>
      <w:marBottom w:val="0"/>
      <w:divBdr>
        <w:top w:val="none" w:sz="0" w:space="0" w:color="auto"/>
        <w:left w:val="none" w:sz="0" w:space="0" w:color="auto"/>
        <w:bottom w:val="none" w:sz="0" w:space="0" w:color="auto"/>
        <w:right w:val="none" w:sz="0" w:space="0" w:color="auto"/>
      </w:divBdr>
    </w:div>
    <w:div w:id="1194881653">
      <w:bodyDiv w:val="1"/>
      <w:marLeft w:val="0"/>
      <w:marRight w:val="0"/>
      <w:marTop w:val="0"/>
      <w:marBottom w:val="0"/>
      <w:divBdr>
        <w:top w:val="none" w:sz="0" w:space="0" w:color="auto"/>
        <w:left w:val="none" w:sz="0" w:space="0" w:color="auto"/>
        <w:bottom w:val="none" w:sz="0" w:space="0" w:color="auto"/>
        <w:right w:val="none" w:sz="0" w:space="0" w:color="auto"/>
      </w:divBdr>
      <w:divsChild>
        <w:div w:id="14041994">
          <w:marLeft w:val="1166"/>
          <w:marRight w:val="0"/>
          <w:marTop w:val="65"/>
          <w:marBottom w:val="0"/>
          <w:divBdr>
            <w:top w:val="none" w:sz="0" w:space="0" w:color="auto"/>
            <w:left w:val="none" w:sz="0" w:space="0" w:color="auto"/>
            <w:bottom w:val="none" w:sz="0" w:space="0" w:color="auto"/>
            <w:right w:val="none" w:sz="0" w:space="0" w:color="auto"/>
          </w:divBdr>
        </w:div>
        <w:div w:id="1025711768">
          <w:marLeft w:val="1166"/>
          <w:marRight w:val="0"/>
          <w:marTop w:val="65"/>
          <w:marBottom w:val="0"/>
          <w:divBdr>
            <w:top w:val="none" w:sz="0" w:space="0" w:color="auto"/>
            <w:left w:val="none" w:sz="0" w:space="0" w:color="auto"/>
            <w:bottom w:val="none" w:sz="0" w:space="0" w:color="auto"/>
            <w:right w:val="none" w:sz="0" w:space="0" w:color="auto"/>
          </w:divBdr>
        </w:div>
      </w:divsChild>
    </w:div>
    <w:div w:id="1197040314">
      <w:bodyDiv w:val="1"/>
      <w:marLeft w:val="0"/>
      <w:marRight w:val="0"/>
      <w:marTop w:val="0"/>
      <w:marBottom w:val="0"/>
      <w:divBdr>
        <w:top w:val="none" w:sz="0" w:space="0" w:color="auto"/>
        <w:left w:val="none" w:sz="0" w:space="0" w:color="auto"/>
        <w:bottom w:val="none" w:sz="0" w:space="0" w:color="auto"/>
        <w:right w:val="none" w:sz="0" w:space="0" w:color="auto"/>
      </w:divBdr>
    </w:div>
    <w:div w:id="1217938540">
      <w:bodyDiv w:val="1"/>
      <w:marLeft w:val="0"/>
      <w:marRight w:val="0"/>
      <w:marTop w:val="0"/>
      <w:marBottom w:val="0"/>
      <w:divBdr>
        <w:top w:val="none" w:sz="0" w:space="0" w:color="auto"/>
        <w:left w:val="none" w:sz="0" w:space="0" w:color="auto"/>
        <w:bottom w:val="none" w:sz="0" w:space="0" w:color="auto"/>
        <w:right w:val="none" w:sz="0" w:space="0" w:color="auto"/>
      </w:divBdr>
    </w:div>
    <w:div w:id="1225222352">
      <w:bodyDiv w:val="1"/>
      <w:marLeft w:val="0"/>
      <w:marRight w:val="0"/>
      <w:marTop w:val="0"/>
      <w:marBottom w:val="0"/>
      <w:divBdr>
        <w:top w:val="none" w:sz="0" w:space="0" w:color="auto"/>
        <w:left w:val="none" w:sz="0" w:space="0" w:color="auto"/>
        <w:bottom w:val="none" w:sz="0" w:space="0" w:color="auto"/>
        <w:right w:val="none" w:sz="0" w:space="0" w:color="auto"/>
      </w:divBdr>
      <w:divsChild>
        <w:div w:id="507136074">
          <w:marLeft w:val="1166"/>
          <w:marRight w:val="0"/>
          <w:marTop w:val="65"/>
          <w:marBottom w:val="0"/>
          <w:divBdr>
            <w:top w:val="none" w:sz="0" w:space="0" w:color="auto"/>
            <w:left w:val="none" w:sz="0" w:space="0" w:color="auto"/>
            <w:bottom w:val="none" w:sz="0" w:space="0" w:color="auto"/>
            <w:right w:val="none" w:sz="0" w:space="0" w:color="auto"/>
          </w:divBdr>
        </w:div>
        <w:div w:id="1293095133">
          <w:marLeft w:val="1166"/>
          <w:marRight w:val="0"/>
          <w:marTop w:val="65"/>
          <w:marBottom w:val="0"/>
          <w:divBdr>
            <w:top w:val="none" w:sz="0" w:space="0" w:color="auto"/>
            <w:left w:val="none" w:sz="0" w:space="0" w:color="auto"/>
            <w:bottom w:val="none" w:sz="0" w:space="0" w:color="auto"/>
            <w:right w:val="none" w:sz="0" w:space="0" w:color="auto"/>
          </w:divBdr>
        </w:div>
        <w:div w:id="1945577449">
          <w:marLeft w:val="1166"/>
          <w:marRight w:val="0"/>
          <w:marTop w:val="65"/>
          <w:marBottom w:val="0"/>
          <w:divBdr>
            <w:top w:val="none" w:sz="0" w:space="0" w:color="auto"/>
            <w:left w:val="none" w:sz="0" w:space="0" w:color="auto"/>
            <w:bottom w:val="none" w:sz="0" w:space="0" w:color="auto"/>
            <w:right w:val="none" w:sz="0" w:space="0" w:color="auto"/>
          </w:divBdr>
        </w:div>
        <w:div w:id="796988657">
          <w:marLeft w:val="1166"/>
          <w:marRight w:val="0"/>
          <w:marTop w:val="65"/>
          <w:marBottom w:val="0"/>
          <w:divBdr>
            <w:top w:val="none" w:sz="0" w:space="0" w:color="auto"/>
            <w:left w:val="none" w:sz="0" w:space="0" w:color="auto"/>
            <w:bottom w:val="none" w:sz="0" w:space="0" w:color="auto"/>
            <w:right w:val="none" w:sz="0" w:space="0" w:color="auto"/>
          </w:divBdr>
        </w:div>
        <w:div w:id="1382362153">
          <w:marLeft w:val="1166"/>
          <w:marRight w:val="0"/>
          <w:marTop w:val="65"/>
          <w:marBottom w:val="0"/>
          <w:divBdr>
            <w:top w:val="none" w:sz="0" w:space="0" w:color="auto"/>
            <w:left w:val="none" w:sz="0" w:space="0" w:color="auto"/>
            <w:bottom w:val="none" w:sz="0" w:space="0" w:color="auto"/>
            <w:right w:val="none" w:sz="0" w:space="0" w:color="auto"/>
          </w:divBdr>
        </w:div>
      </w:divsChild>
    </w:div>
    <w:div w:id="1235361258">
      <w:bodyDiv w:val="1"/>
      <w:marLeft w:val="0"/>
      <w:marRight w:val="0"/>
      <w:marTop w:val="0"/>
      <w:marBottom w:val="0"/>
      <w:divBdr>
        <w:top w:val="none" w:sz="0" w:space="0" w:color="auto"/>
        <w:left w:val="none" w:sz="0" w:space="0" w:color="auto"/>
        <w:bottom w:val="none" w:sz="0" w:space="0" w:color="auto"/>
        <w:right w:val="none" w:sz="0" w:space="0" w:color="auto"/>
      </w:divBdr>
    </w:div>
    <w:div w:id="1241059822">
      <w:bodyDiv w:val="1"/>
      <w:marLeft w:val="0"/>
      <w:marRight w:val="0"/>
      <w:marTop w:val="0"/>
      <w:marBottom w:val="0"/>
      <w:divBdr>
        <w:top w:val="none" w:sz="0" w:space="0" w:color="auto"/>
        <w:left w:val="none" w:sz="0" w:space="0" w:color="auto"/>
        <w:bottom w:val="none" w:sz="0" w:space="0" w:color="auto"/>
        <w:right w:val="none" w:sz="0" w:space="0" w:color="auto"/>
      </w:divBdr>
    </w:div>
    <w:div w:id="1241602372">
      <w:bodyDiv w:val="1"/>
      <w:marLeft w:val="0"/>
      <w:marRight w:val="0"/>
      <w:marTop w:val="0"/>
      <w:marBottom w:val="0"/>
      <w:divBdr>
        <w:top w:val="none" w:sz="0" w:space="0" w:color="auto"/>
        <w:left w:val="none" w:sz="0" w:space="0" w:color="auto"/>
        <w:bottom w:val="none" w:sz="0" w:space="0" w:color="auto"/>
        <w:right w:val="none" w:sz="0" w:space="0" w:color="auto"/>
      </w:divBdr>
    </w:div>
    <w:div w:id="1359113668">
      <w:bodyDiv w:val="1"/>
      <w:marLeft w:val="0"/>
      <w:marRight w:val="0"/>
      <w:marTop w:val="0"/>
      <w:marBottom w:val="0"/>
      <w:divBdr>
        <w:top w:val="none" w:sz="0" w:space="0" w:color="auto"/>
        <w:left w:val="none" w:sz="0" w:space="0" w:color="auto"/>
        <w:bottom w:val="none" w:sz="0" w:space="0" w:color="auto"/>
        <w:right w:val="none" w:sz="0" w:space="0" w:color="auto"/>
      </w:divBdr>
    </w:div>
    <w:div w:id="1380008715">
      <w:bodyDiv w:val="1"/>
      <w:marLeft w:val="0"/>
      <w:marRight w:val="0"/>
      <w:marTop w:val="0"/>
      <w:marBottom w:val="0"/>
      <w:divBdr>
        <w:top w:val="none" w:sz="0" w:space="0" w:color="auto"/>
        <w:left w:val="none" w:sz="0" w:space="0" w:color="auto"/>
        <w:bottom w:val="none" w:sz="0" w:space="0" w:color="auto"/>
        <w:right w:val="none" w:sz="0" w:space="0" w:color="auto"/>
      </w:divBdr>
      <w:divsChild>
        <w:div w:id="1036393292">
          <w:marLeft w:val="0"/>
          <w:marRight w:val="0"/>
          <w:marTop w:val="0"/>
          <w:marBottom w:val="225"/>
          <w:divBdr>
            <w:top w:val="single" w:sz="6" w:space="8" w:color="CCCCCC"/>
            <w:left w:val="single" w:sz="6" w:space="8" w:color="CCCCCC"/>
            <w:bottom w:val="single" w:sz="6" w:space="8" w:color="CCCCCC"/>
            <w:right w:val="single" w:sz="6" w:space="8" w:color="CCCCCC"/>
          </w:divBdr>
        </w:div>
      </w:divsChild>
    </w:div>
    <w:div w:id="1469325623">
      <w:bodyDiv w:val="1"/>
      <w:marLeft w:val="0"/>
      <w:marRight w:val="0"/>
      <w:marTop w:val="0"/>
      <w:marBottom w:val="0"/>
      <w:divBdr>
        <w:top w:val="none" w:sz="0" w:space="0" w:color="auto"/>
        <w:left w:val="none" w:sz="0" w:space="0" w:color="auto"/>
        <w:bottom w:val="none" w:sz="0" w:space="0" w:color="auto"/>
        <w:right w:val="none" w:sz="0" w:space="0" w:color="auto"/>
      </w:divBdr>
      <w:divsChild>
        <w:div w:id="2005625459">
          <w:marLeft w:val="1166"/>
          <w:marRight w:val="0"/>
          <w:marTop w:val="65"/>
          <w:marBottom w:val="0"/>
          <w:divBdr>
            <w:top w:val="none" w:sz="0" w:space="0" w:color="auto"/>
            <w:left w:val="none" w:sz="0" w:space="0" w:color="auto"/>
            <w:bottom w:val="none" w:sz="0" w:space="0" w:color="auto"/>
            <w:right w:val="none" w:sz="0" w:space="0" w:color="auto"/>
          </w:divBdr>
        </w:div>
        <w:div w:id="1745028418">
          <w:marLeft w:val="1166"/>
          <w:marRight w:val="0"/>
          <w:marTop w:val="65"/>
          <w:marBottom w:val="0"/>
          <w:divBdr>
            <w:top w:val="none" w:sz="0" w:space="0" w:color="auto"/>
            <w:left w:val="none" w:sz="0" w:space="0" w:color="auto"/>
            <w:bottom w:val="none" w:sz="0" w:space="0" w:color="auto"/>
            <w:right w:val="none" w:sz="0" w:space="0" w:color="auto"/>
          </w:divBdr>
        </w:div>
        <w:div w:id="2095584145">
          <w:marLeft w:val="1166"/>
          <w:marRight w:val="0"/>
          <w:marTop w:val="65"/>
          <w:marBottom w:val="0"/>
          <w:divBdr>
            <w:top w:val="none" w:sz="0" w:space="0" w:color="auto"/>
            <w:left w:val="none" w:sz="0" w:space="0" w:color="auto"/>
            <w:bottom w:val="none" w:sz="0" w:space="0" w:color="auto"/>
            <w:right w:val="none" w:sz="0" w:space="0" w:color="auto"/>
          </w:divBdr>
        </w:div>
        <w:div w:id="532888199">
          <w:marLeft w:val="1166"/>
          <w:marRight w:val="0"/>
          <w:marTop w:val="65"/>
          <w:marBottom w:val="0"/>
          <w:divBdr>
            <w:top w:val="none" w:sz="0" w:space="0" w:color="auto"/>
            <w:left w:val="none" w:sz="0" w:space="0" w:color="auto"/>
            <w:bottom w:val="none" w:sz="0" w:space="0" w:color="auto"/>
            <w:right w:val="none" w:sz="0" w:space="0" w:color="auto"/>
          </w:divBdr>
        </w:div>
      </w:divsChild>
    </w:div>
    <w:div w:id="1509909226">
      <w:bodyDiv w:val="1"/>
      <w:marLeft w:val="0"/>
      <w:marRight w:val="0"/>
      <w:marTop w:val="0"/>
      <w:marBottom w:val="0"/>
      <w:divBdr>
        <w:top w:val="none" w:sz="0" w:space="0" w:color="auto"/>
        <w:left w:val="none" w:sz="0" w:space="0" w:color="auto"/>
        <w:bottom w:val="none" w:sz="0" w:space="0" w:color="auto"/>
        <w:right w:val="none" w:sz="0" w:space="0" w:color="auto"/>
      </w:divBdr>
      <w:divsChild>
        <w:div w:id="987365901">
          <w:marLeft w:val="1166"/>
          <w:marRight w:val="0"/>
          <w:marTop w:val="65"/>
          <w:marBottom w:val="0"/>
          <w:divBdr>
            <w:top w:val="none" w:sz="0" w:space="0" w:color="auto"/>
            <w:left w:val="none" w:sz="0" w:space="0" w:color="auto"/>
            <w:bottom w:val="none" w:sz="0" w:space="0" w:color="auto"/>
            <w:right w:val="none" w:sz="0" w:space="0" w:color="auto"/>
          </w:divBdr>
        </w:div>
        <w:div w:id="645626214">
          <w:marLeft w:val="1166"/>
          <w:marRight w:val="0"/>
          <w:marTop w:val="65"/>
          <w:marBottom w:val="0"/>
          <w:divBdr>
            <w:top w:val="none" w:sz="0" w:space="0" w:color="auto"/>
            <w:left w:val="none" w:sz="0" w:space="0" w:color="auto"/>
            <w:bottom w:val="none" w:sz="0" w:space="0" w:color="auto"/>
            <w:right w:val="none" w:sz="0" w:space="0" w:color="auto"/>
          </w:divBdr>
        </w:div>
      </w:divsChild>
    </w:div>
    <w:div w:id="1531989564">
      <w:bodyDiv w:val="1"/>
      <w:marLeft w:val="0"/>
      <w:marRight w:val="0"/>
      <w:marTop w:val="0"/>
      <w:marBottom w:val="0"/>
      <w:divBdr>
        <w:top w:val="none" w:sz="0" w:space="0" w:color="auto"/>
        <w:left w:val="none" w:sz="0" w:space="0" w:color="auto"/>
        <w:bottom w:val="none" w:sz="0" w:space="0" w:color="auto"/>
        <w:right w:val="none" w:sz="0" w:space="0" w:color="auto"/>
      </w:divBdr>
      <w:divsChild>
        <w:div w:id="1677927722">
          <w:marLeft w:val="1166"/>
          <w:marRight w:val="0"/>
          <w:marTop w:val="65"/>
          <w:marBottom w:val="0"/>
          <w:divBdr>
            <w:top w:val="none" w:sz="0" w:space="0" w:color="auto"/>
            <w:left w:val="none" w:sz="0" w:space="0" w:color="auto"/>
            <w:bottom w:val="none" w:sz="0" w:space="0" w:color="auto"/>
            <w:right w:val="none" w:sz="0" w:space="0" w:color="auto"/>
          </w:divBdr>
        </w:div>
      </w:divsChild>
    </w:div>
    <w:div w:id="1620448472">
      <w:bodyDiv w:val="1"/>
      <w:marLeft w:val="0"/>
      <w:marRight w:val="0"/>
      <w:marTop w:val="0"/>
      <w:marBottom w:val="0"/>
      <w:divBdr>
        <w:top w:val="none" w:sz="0" w:space="0" w:color="auto"/>
        <w:left w:val="none" w:sz="0" w:space="0" w:color="auto"/>
        <w:bottom w:val="none" w:sz="0" w:space="0" w:color="auto"/>
        <w:right w:val="none" w:sz="0" w:space="0" w:color="auto"/>
      </w:divBdr>
      <w:divsChild>
        <w:div w:id="159320220">
          <w:marLeft w:val="1166"/>
          <w:marRight w:val="0"/>
          <w:marTop w:val="65"/>
          <w:marBottom w:val="0"/>
          <w:divBdr>
            <w:top w:val="none" w:sz="0" w:space="0" w:color="auto"/>
            <w:left w:val="none" w:sz="0" w:space="0" w:color="auto"/>
            <w:bottom w:val="none" w:sz="0" w:space="0" w:color="auto"/>
            <w:right w:val="none" w:sz="0" w:space="0" w:color="auto"/>
          </w:divBdr>
        </w:div>
        <w:div w:id="1412116272">
          <w:marLeft w:val="1166"/>
          <w:marRight w:val="0"/>
          <w:marTop w:val="65"/>
          <w:marBottom w:val="0"/>
          <w:divBdr>
            <w:top w:val="none" w:sz="0" w:space="0" w:color="auto"/>
            <w:left w:val="none" w:sz="0" w:space="0" w:color="auto"/>
            <w:bottom w:val="none" w:sz="0" w:space="0" w:color="auto"/>
            <w:right w:val="none" w:sz="0" w:space="0" w:color="auto"/>
          </w:divBdr>
        </w:div>
        <w:div w:id="20788831">
          <w:marLeft w:val="1166"/>
          <w:marRight w:val="0"/>
          <w:marTop w:val="65"/>
          <w:marBottom w:val="0"/>
          <w:divBdr>
            <w:top w:val="none" w:sz="0" w:space="0" w:color="auto"/>
            <w:left w:val="none" w:sz="0" w:space="0" w:color="auto"/>
            <w:bottom w:val="none" w:sz="0" w:space="0" w:color="auto"/>
            <w:right w:val="none" w:sz="0" w:space="0" w:color="auto"/>
          </w:divBdr>
        </w:div>
      </w:divsChild>
    </w:div>
    <w:div w:id="1627933899">
      <w:bodyDiv w:val="1"/>
      <w:marLeft w:val="0"/>
      <w:marRight w:val="0"/>
      <w:marTop w:val="0"/>
      <w:marBottom w:val="0"/>
      <w:divBdr>
        <w:top w:val="none" w:sz="0" w:space="0" w:color="auto"/>
        <w:left w:val="none" w:sz="0" w:space="0" w:color="auto"/>
        <w:bottom w:val="none" w:sz="0" w:space="0" w:color="auto"/>
        <w:right w:val="none" w:sz="0" w:space="0" w:color="auto"/>
      </w:divBdr>
      <w:divsChild>
        <w:div w:id="481383967">
          <w:marLeft w:val="1166"/>
          <w:marRight w:val="0"/>
          <w:marTop w:val="65"/>
          <w:marBottom w:val="0"/>
          <w:divBdr>
            <w:top w:val="none" w:sz="0" w:space="0" w:color="auto"/>
            <w:left w:val="none" w:sz="0" w:space="0" w:color="auto"/>
            <w:bottom w:val="none" w:sz="0" w:space="0" w:color="auto"/>
            <w:right w:val="none" w:sz="0" w:space="0" w:color="auto"/>
          </w:divBdr>
        </w:div>
        <w:div w:id="894120833">
          <w:marLeft w:val="1166"/>
          <w:marRight w:val="0"/>
          <w:marTop w:val="65"/>
          <w:marBottom w:val="0"/>
          <w:divBdr>
            <w:top w:val="none" w:sz="0" w:space="0" w:color="auto"/>
            <w:left w:val="none" w:sz="0" w:space="0" w:color="auto"/>
            <w:bottom w:val="none" w:sz="0" w:space="0" w:color="auto"/>
            <w:right w:val="none" w:sz="0" w:space="0" w:color="auto"/>
          </w:divBdr>
        </w:div>
        <w:div w:id="1444836167">
          <w:marLeft w:val="1166"/>
          <w:marRight w:val="0"/>
          <w:marTop w:val="65"/>
          <w:marBottom w:val="0"/>
          <w:divBdr>
            <w:top w:val="none" w:sz="0" w:space="0" w:color="auto"/>
            <w:left w:val="none" w:sz="0" w:space="0" w:color="auto"/>
            <w:bottom w:val="none" w:sz="0" w:space="0" w:color="auto"/>
            <w:right w:val="none" w:sz="0" w:space="0" w:color="auto"/>
          </w:divBdr>
        </w:div>
        <w:div w:id="1676759376">
          <w:marLeft w:val="1166"/>
          <w:marRight w:val="0"/>
          <w:marTop w:val="65"/>
          <w:marBottom w:val="0"/>
          <w:divBdr>
            <w:top w:val="none" w:sz="0" w:space="0" w:color="auto"/>
            <w:left w:val="none" w:sz="0" w:space="0" w:color="auto"/>
            <w:bottom w:val="none" w:sz="0" w:space="0" w:color="auto"/>
            <w:right w:val="none" w:sz="0" w:space="0" w:color="auto"/>
          </w:divBdr>
        </w:div>
        <w:div w:id="138546070">
          <w:marLeft w:val="1166"/>
          <w:marRight w:val="0"/>
          <w:marTop w:val="65"/>
          <w:marBottom w:val="0"/>
          <w:divBdr>
            <w:top w:val="none" w:sz="0" w:space="0" w:color="auto"/>
            <w:left w:val="none" w:sz="0" w:space="0" w:color="auto"/>
            <w:bottom w:val="none" w:sz="0" w:space="0" w:color="auto"/>
            <w:right w:val="none" w:sz="0" w:space="0" w:color="auto"/>
          </w:divBdr>
        </w:div>
        <w:div w:id="396048681">
          <w:marLeft w:val="1166"/>
          <w:marRight w:val="0"/>
          <w:marTop w:val="65"/>
          <w:marBottom w:val="0"/>
          <w:divBdr>
            <w:top w:val="none" w:sz="0" w:space="0" w:color="auto"/>
            <w:left w:val="none" w:sz="0" w:space="0" w:color="auto"/>
            <w:bottom w:val="none" w:sz="0" w:space="0" w:color="auto"/>
            <w:right w:val="none" w:sz="0" w:space="0" w:color="auto"/>
          </w:divBdr>
        </w:div>
      </w:divsChild>
    </w:div>
    <w:div w:id="1774396591">
      <w:bodyDiv w:val="1"/>
      <w:marLeft w:val="0"/>
      <w:marRight w:val="0"/>
      <w:marTop w:val="0"/>
      <w:marBottom w:val="0"/>
      <w:divBdr>
        <w:top w:val="none" w:sz="0" w:space="0" w:color="auto"/>
        <w:left w:val="none" w:sz="0" w:space="0" w:color="auto"/>
        <w:bottom w:val="none" w:sz="0" w:space="0" w:color="auto"/>
        <w:right w:val="none" w:sz="0" w:space="0" w:color="auto"/>
      </w:divBdr>
    </w:div>
    <w:div w:id="1783836400">
      <w:bodyDiv w:val="1"/>
      <w:marLeft w:val="0"/>
      <w:marRight w:val="0"/>
      <w:marTop w:val="0"/>
      <w:marBottom w:val="0"/>
      <w:divBdr>
        <w:top w:val="none" w:sz="0" w:space="0" w:color="auto"/>
        <w:left w:val="none" w:sz="0" w:space="0" w:color="auto"/>
        <w:bottom w:val="none" w:sz="0" w:space="0" w:color="auto"/>
        <w:right w:val="none" w:sz="0" w:space="0" w:color="auto"/>
      </w:divBdr>
    </w:div>
    <w:div w:id="1821191216">
      <w:bodyDiv w:val="1"/>
      <w:marLeft w:val="0"/>
      <w:marRight w:val="0"/>
      <w:marTop w:val="0"/>
      <w:marBottom w:val="0"/>
      <w:divBdr>
        <w:top w:val="none" w:sz="0" w:space="0" w:color="auto"/>
        <w:left w:val="none" w:sz="0" w:space="0" w:color="auto"/>
        <w:bottom w:val="none" w:sz="0" w:space="0" w:color="auto"/>
        <w:right w:val="none" w:sz="0" w:space="0" w:color="auto"/>
      </w:divBdr>
      <w:divsChild>
        <w:div w:id="1905606208">
          <w:marLeft w:val="1166"/>
          <w:marRight w:val="0"/>
          <w:marTop w:val="65"/>
          <w:marBottom w:val="0"/>
          <w:divBdr>
            <w:top w:val="none" w:sz="0" w:space="0" w:color="auto"/>
            <w:left w:val="none" w:sz="0" w:space="0" w:color="auto"/>
            <w:bottom w:val="none" w:sz="0" w:space="0" w:color="auto"/>
            <w:right w:val="none" w:sz="0" w:space="0" w:color="auto"/>
          </w:divBdr>
        </w:div>
        <w:div w:id="180356873">
          <w:marLeft w:val="1166"/>
          <w:marRight w:val="0"/>
          <w:marTop w:val="65"/>
          <w:marBottom w:val="0"/>
          <w:divBdr>
            <w:top w:val="none" w:sz="0" w:space="0" w:color="auto"/>
            <w:left w:val="none" w:sz="0" w:space="0" w:color="auto"/>
            <w:bottom w:val="none" w:sz="0" w:space="0" w:color="auto"/>
            <w:right w:val="none" w:sz="0" w:space="0" w:color="auto"/>
          </w:divBdr>
        </w:div>
      </w:divsChild>
    </w:div>
    <w:div w:id="1878733763">
      <w:bodyDiv w:val="1"/>
      <w:marLeft w:val="0"/>
      <w:marRight w:val="0"/>
      <w:marTop w:val="0"/>
      <w:marBottom w:val="0"/>
      <w:divBdr>
        <w:top w:val="none" w:sz="0" w:space="0" w:color="auto"/>
        <w:left w:val="none" w:sz="0" w:space="0" w:color="auto"/>
        <w:bottom w:val="none" w:sz="0" w:space="0" w:color="auto"/>
        <w:right w:val="none" w:sz="0" w:space="0" w:color="auto"/>
      </w:divBdr>
      <w:divsChild>
        <w:div w:id="119619115">
          <w:marLeft w:val="1166"/>
          <w:marRight w:val="0"/>
          <w:marTop w:val="65"/>
          <w:marBottom w:val="0"/>
          <w:divBdr>
            <w:top w:val="none" w:sz="0" w:space="0" w:color="auto"/>
            <w:left w:val="none" w:sz="0" w:space="0" w:color="auto"/>
            <w:bottom w:val="none" w:sz="0" w:space="0" w:color="auto"/>
            <w:right w:val="none" w:sz="0" w:space="0" w:color="auto"/>
          </w:divBdr>
        </w:div>
        <w:div w:id="131141030">
          <w:marLeft w:val="1166"/>
          <w:marRight w:val="0"/>
          <w:marTop w:val="65"/>
          <w:marBottom w:val="0"/>
          <w:divBdr>
            <w:top w:val="none" w:sz="0" w:space="0" w:color="auto"/>
            <w:left w:val="none" w:sz="0" w:space="0" w:color="auto"/>
            <w:bottom w:val="none" w:sz="0" w:space="0" w:color="auto"/>
            <w:right w:val="none" w:sz="0" w:space="0" w:color="auto"/>
          </w:divBdr>
        </w:div>
        <w:div w:id="881331777">
          <w:marLeft w:val="1166"/>
          <w:marRight w:val="0"/>
          <w:marTop w:val="65"/>
          <w:marBottom w:val="0"/>
          <w:divBdr>
            <w:top w:val="none" w:sz="0" w:space="0" w:color="auto"/>
            <w:left w:val="none" w:sz="0" w:space="0" w:color="auto"/>
            <w:bottom w:val="none" w:sz="0" w:space="0" w:color="auto"/>
            <w:right w:val="none" w:sz="0" w:space="0" w:color="auto"/>
          </w:divBdr>
        </w:div>
        <w:div w:id="483084226">
          <w:marLeft w:val="1166"/>
          <w:marRight w:val="0"/>
          <w:marTop w:val="65"/>
          <w:marBottom w:val="0"/>
          <w:divBdr>
            <w:top w:val="none" w:sz="0" w:space="0" w:color="auto"/>
            <w:left w:val="none" w:sz="0" w:space="0" w:color="auto"/>
            <w:bottom w:val="none" w:sz="0" w:space="0" w:color="auto"/>
            <w:right w:val="none" w:sz="0" w:space="0" w:color="auto"/>
          </w:divBdr>
        </w:div>
      </w:divsChild>
    </w:div>
    <w:div w:id="1879002659">
      <w:bodyDiv w:val="1"/>
      <w:marLeft w:val="0"/>
      <w:marRight w:val="0"/>
      <w:marTop w:val="0"/>
      <w:marBottom w:val="0"/>
      <w:divBdr>
        <w:top w:val="none" w:sz="0" w:space="0" w:color="auto"/>
        <w:left w:val="none" w:sz="0" w:space="0" w:color="auto"/>
        <w:bottom w:val="none" w:sz="0" w:space="0" w:color="auto"/>
        <w:right w:val="none" w:sz="0" w:space="0" w:color="auto"/>
      </w:divBdr>
    </w:div>
    <w:div w:id="1899395781">
      <w:bodyDiv w:val="1"/>
      <w:marLeft w:val="0"/>
      <w:marRight w:val="0"/>
      <w:marTop w:val="0"/>
      <w:marBottom w:val="0"/>
      <w:divBdr>
        <w:top w:val="none" w:sz="0" w:space="0" w:color="auto"/>
        <w:left w:val="none" w:sz="0" w:space="0" w:color="auto"/>
        <w:bottom w:val="none" w:sz="0" w:space="0" w:color="auto"/>
        <w:right w:val="none" w:sz="0" w:space="0" w:color="auto"/>
      </w:divBdr>
    </w:div>
    <w:div w:id="1978073192">
      <w:bodyDiv w:val="1"/>
      <w:marLeft w:val="0"/>
      <w:marRight w:val="0"/>
      <w:marTop w:val="0"/>
      <w:marBottom w:val="0"/>
      <w:divBdr>
        <w:top w:val="none" w:sz="0" w:space="0" w:color="auto"/>
        <w:left w:val="none" w:sz="0" w:space="0" w:color="auto"/>
        <w:bottom w:val="none" w:sz="0" w:space="0" w:color="auto"/>
        <w:right w:val="none" w:sz="0" w:space="0" w:color="auto"/>
      </w:divBdr>
      <w:divsChild>
        <w:div w:id="268703244">
          <w:marLeft w:val="1166"/>
          <w:marRight w:val="0"/>
          <w:marTop w:val="65"/>
          <w:marBottom w:val="0"/>
          <w:divBdr>
            <w:top w:val="none" w:sz="0" w:space="0" w:color="auto"/>
            <w:left w:val="none" w:sz="0" w:space="0" w:color="auto"/>
            <w:bottom w:val="none" w:sz="0" w:space="0" w:color="auto"/>
            <w:right w:val="none" w:sz="0" w:space="0" w:color="auto"/>
          </w:divBdr>
        </w:div>
        <w:div w:id="1621106338">
          <w:marLeft w:val="1166"/>
          <w:marRight w:val="0"/>
          <w:marTop w:val="65"/>
          <w:marBottom w:val="0"/>
          <w:divBdr>
            <w:top w:val="none" w:sz="0" w:space="0" w:color="auto"/>
            <w:left w:val="none" w:sz="0" w:space="0" w:color="auto"/>
            <w:bottom w:val="none" w:sz="0" w:space="0" w:color="auto"/>
            <w:right w:val="none" w:sz="0" w:space="0" w:color="auto"/>
          </w:divBdr>
        </w:div>
        <w:div w:id="1414354411">
          <w:marLeft w:val="1166"/>
          <w:marRight w:val="0"/>
          <w:marTop w:val="65"/>
          <w:marBottom w:val="0"/>
          <w:divBdr>
            <w:top w:val="none" w:sz="0" w:space="0" w:color="auto"/>
            <w:left w:val="none" w:sz="0" w:space="0" w:color="auto"/>
            <w:bottom w:val="none" w:sz="0" w:space="0" w:color="auto"/>
            <w:right w:val="none" w:sz="0" w:space="0" w:color="auto"/>
          </w:divBdr>
        </w:div>
        <w:div w:id="1404257087">
          <w:marLeft w:val="1166"/>
          <w:marRight w:val="0"/>
          <w:marTop w:val="65"/>
          <w:marBottom w:val="0"/>
          <w:divBdr>
            <w:top w:val="none" w:sz="0" w:space="0" w:color="auto"/>
            <w:left w:val="none" w:sz="0" w:space="0" w:color="auto"/>
            <w:bottom w:val="none" w:sz="0" w:space="0" w:color="auto"/>
            <w:right w:val="none" w:sz="0" w:space="0" w:color="auto"/>
          </w:divBdr>
        </w:div>
        <w:div w:id="1863087340">
          <w:marLeft w:val="1786"/>
          <w:marRight w:val="0"/>
          <w:marTop w:val="67"/>
          <w:marBottom w:val="0"/>
          <w:divBdr>
            <w:top w:val="none" w:sz="0" w:space="0" w:color="auto"/>
            <w:left w:val="none" w:sz="0" w:space="0" w:color="auto"/>
            <w:bottom w:val="none" w:sz="0" w:space="0" w:color="auto"/>
            <w:right w:val="none" w:sz="0" w:space="0" w:color="auto"/>
          </w:divBdr>
        </w:div>
        <w:div w:id="67503663">
          <w:marLeft w:val="1166"/>
          <w:marRight w:val="0"/>
          <w:marTop w:val="65"/>
          <w:marBottom w:val="0"/>
          <w:divBdr>
            <w:top w:val="none" w:sz="0" w:space="0" w:color="auto"/>
            <w:left w:val="none" w:sz="0" w:space="0" w:color="auto"/>
            <w:bottom w:val="none" w:sz="0" w:space="0" w:color="auto"/>
            <w:right w:val="none" w:sz="0" w:space="0" w:color="auto"/>
          </w:divBdr>
        </w:div>
        <w:div w:id="1910261868">
          <w:marLeft w:val="1166"/>
          <w:marRight w:val="0"/>
          <w:marTop w:val="65"/>
          <w:marBottom w:val="0"/>
          <w:divBdr>
            <w:top w:val="none" w:sz="0" w:space="0" w:color="auto"/>
            <w:left w:val="none" w:sz="0" w:space="0" w:color="auto"/>
            <w:bottom w:val="none" w:sz="0" w:space="0" w:color="auto"/>
            <w:right w:val="none" w:sz="0" w:space="0" w:color="auto"/>
          </w:divBdr>
        </w:div>
        <w:div w:id="112753485">
          <w:marLeft w:val="1166"/>
          <w:marRight w:val="0"/>
          <w:marTop w:val="65"/>
          <w:marBottom w:val="0"/>
          <w:divBdr>
            <w:top w:val="none" w:sz="0" w:space="0" w:color="auto"/>
            <w:left w:val="none" w:sz="0" w:space="0" w:color="auto"/>
            <w:bottom w:val="none" w:sz="0" w:space="0" w:color="auto"/>
            <w:right w:val="none" w:sz="0" w:space="0" w:color="auto"/>
          </w:divBdr>
        </w:div>
      </w:divsChild>
    </w:div>
    <w:div w:id="1991984269">
      <w:bodyDiv w:val="1"/>
      <w:marLeft w:val="0"/>
      <w:marRight w:val="0"/>
      <w:marTop w:val="0"/>
      <w:marBottom w:val="0"/>
      <w:divBdr>
        <w:top w:val="none" w:sz="0" w:space="0" w:color="auto"/>
        <w:left w:val="none" w:sz="0" w:space="0" w:color="auto"/>
        <w:bottom w:val="none" w:sz="0" w:space="0" w:color="auto"/>
        <w:right w:val="none" w:sz="0" w:space="0" w:color="auto"/>
      </w:divBdr>
    </w:div>
    <w:div w:id="2047675024">
      <w:bodyDiv w:val="1"/>
      <w:marLeft w:val="0"/>
      <w:marRight w:val="0"/>
      <w:marTop w:val="0"/>
      <w:marBottom w:val="0"/>
      <w:divBdr>
        <w:top w:val="none" w:sz="0" w:space="0" w:color="auto"/>
        <w:left w:val="none" w:sz="0" w:space="0" w:color="auto"/>
        <w:bottom w:val="none" w:sz="0" w:space="0" w:color="auto"/>
        <w:right w:val="none" w:sz="0" w:space="0" w:color="auto"/>
      </w:divBdr>
    </w:div>
    <w:div w:id="214697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5.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61.png"/><Relationship Id="rId84" Type="http://schemas.openxmlformats.org/officeDocument/2006/relationships/image" Target="media/image82.png"/><Relationship Id="rId16" Type="http://schemas.openxmlformats.org/officeDocument/2006/relationships/image" Target="media/image14.PNG"/><Relationship Id="rId107" Type="http://schemas.openxmlformats.org/officeDocument/2006/relationships/image" Target="media/image105.png"/><Relationship Id="rId11" Type="http://schemas.openxmlformats.org/officeDocument/2006/relationships/image" Target="media/image9.png"/><Relationship Id="rId32" Type="http://schemas.openxmlformats.org/officeDocument/2006/relationships/image" Target="media/image30.png"/><Relationship Id="rId37" Type="http://schemas.openxmlformats.org/officeDocument/2006/relationships/image" Target="media/image35.png"/><Relationship Id="rId53" Type="http://schemas.openxmlformats.org/officeDocument/2006/relationships/image" Target="media/image51.png"/><Relationship Id="rId58" Type="http://schemas.openxmlformats.org/officeDocument/2006/relationships/image" Target="media/image56.png"/><Relationship Id="rId74" Type="http://schemas.openxmlformats.org/officeDocument/2006/relationships/image" Target="media/image72.png"/><Relationship Id="rId79" Type="http://schemas.openxmlformats.org/officeDocument/2006/relationships/image" Target="media/image77.png"/><Relationship Id="rId102" Type="http://schemas.openxmlformats.org/officeDocument/2006/relationships/image" Target="media/image100.png"/><Relationship Id="rId123" Type="http://schemas.openxmlformats.org/officeDocument/2006/relationships/image" Target="media/image121.png"/><Relationship Id="rId128"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88.png"/><Relationship Id="rId95" Type="http://schemas.openxmlformats.org/officeDocument/2006/relationships/image" Target="media/image93.png"/><Relationship Id="rId22" Type="http://schemas.openxmlformats.org/officeDocument/2006/relationships/image" Target="media/image20.PNG"/><Relationship Id="rId27" Type="http://schemas.openxmlformats.org/officeDocument/2006/relationships/image" Target="media/image25.png"/><Relationship Id="rId43" Type="http://schemas.openxmlformats.org/officeDocument/2006/relationships/image" Target="media/image41.png"/><Relationship Id="rId48" Type="http://schemas.openxmlformats.org/officeDocument/2006/relationships/image" Target="media/image46.png"/><Relationship Id="rId64" Type="http://schemas.openxmlformats.org/officeDocument/2006/relationships/image" Target="media/image62.png"/><Relationship Id="rId69" Type="http://schemas.openxmlformats.org/officeDocument/2006/relationships/image" Target="media/image67.png"/><Relationship Id="rId113" Type="http://schemas.openxmlformats.org/officeDocument/2006/relationships/image" Target="media/image111.png"/><Relationship Id="rId118" Type="http://schemas.openxmlformats.org/officeDocument/2006/relationships/image" Target="media/image116.png"/><Relationship Id="rId80" Type="http://schemas.openxmlformats.org/officeDocument/2006/relationships/image" Target="media/image78.png"/><Relationship Id="rId85" Type="http://schemas.openxmlformats.org/officeDocument/2006/relationships/image" Target="media/image83.png"/><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7.png"/><Relationship Id="rId103" Type="http://schemas.openxmlformats.org/officeDocument/2006/relationships/image" Target="media/image101.png"/><Relationship Id="rId108" Type="http://schemas.openxmlformats.org/officeDocument/2006/relationships/image" Target="media/image106.png"/><Relationship Id="rId124" Type="http://schemas.openxmlformats.org/officeDocument/2006/relationships/header" Target="header1.xml"/><Relationship Id="rId129" Type="http://schemas.openxmlformats.org/officeDocument/2006/relationships/footer" Target="footer3.xml"/><Relationship Id="rId54" Type="http://schemas.openxmlformats.org/officeDocument/2006/relationships/image" Target="media/image52.png"/><Relationship Id="rId70" Type="http://schemas.openxmlformats.org/officeDocument/2006/relationships/image" Target="media/image68.png"/><Relationship Id="rId75" Type="http://schemas.openxmlformats.org/officeDocument/2006/relationships/image" Target="media/image73.png"/><Relationship Id="rId91" Type="http://schemas.openxmlformats.org/officeDocument/2006/relationships/image" Target="media/image89.png"/><Relationship Id="rId96" Type="http://schemas.openxmlformats.org/officeDocument/2006/relationships/image" Target="media/image9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7.png"/><Relationship Id="rId114" Type="http://schemas.openxmlformats.org/officeDocument/2006/relationships/image" Target="media/image112.png"/><Relationship Id="rId119" Type="http://schemas.openxmlformats.org/officeDocument/2006/relationships/image" Target="media/image117.png"/><Relationship Id="rId44" Type="http://schemas.openxmlformats.org/officeDocument/2006/relationships/image" Target="media/image42.png"/><Relationship Id="rId60" Type="http://schemas.openxmlformats.org/officeDocument/2006/relationships/image" Target="media/image58.png"/><Relationship Id="rId65" Type="http://schemas.openxmlformats.org/officeDocument/2006/relationships/image" Target="media/image63.png"/><Relationship Id="rId81" Type="http://schemas.openxmlformats.org/officeDocument/2006/relationships/image" Target="media/image79.png"/><Relationship Id="rId86" Type="http://schemas.openxmlformats.org/officeDocument/2006/relationships/image" Target="media/image84.png"/><Relationship Id="rId130" Type="http://schemas.openxmlformats.org/officeDocument/2006/relationships/image" Target="media/image123.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7.png"/><Relationship Id="rId34" Type="http://schemas.openxmlformats.org/officeDocument/2006/relationships/image" Target="media/image32.png"/><Relationship Id="rId50" Type="http://schemas.openxmlformats.org/officeDocument/2006/relationships/image" Target="media/image48.jpeg"/><Relationship Id="rId55" Type="http://schemas.openxmlformats.org/officeDocument/2006/relationships/image" Target="media/image53.png"/><Relationship Id="rId76" Type="http://schemas.openxmlformats.org/officeDocument/2006/relationships/image" Target="media/image74.png"/><Relationship Id="rId97" Type="http://schemas.openxmlformats.org/officeDocument/2006/relationships/image" Target="media/image95.png"/><Relationship Id="rId104" Type="http://schemas.openxmlformats.org/officeDocument/2006/relationships/image" Target="media/image102.png"/><Relationship Id="rId120" Type="http://schemas.openxmlformats.org/officeDocument/2006/relationships/image" Target="media/image118.png"/><Relationship Id="rId125"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9.png"/><Relationship Id="rId92" Type="http://schemas.openxmlformats.org/officeDocument/2006/relationships/image" Target="media/image90.png"/><Relationship Id="rId2" Type="http://schemas.openxmlformats.org/officeDocument/2006/relationships/numbering" Target="numbering.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3.png"/><Relationship Id="rId66" Type="http://schemas.openxmlformats.org/officeDocument/2006/relationships/image" Target="media/image64.png"/><Relationship Id="rId87" Type="http://schemas.openxmlformats.org/officeDocument/2006/relationships/image" Target="media/image85.png"/><Relationship Id="rId110" Type="http://schemas.openxmlformats.org/officeDocument/2006/relationships/image" Target="media/image108.png"/><Relationship Id="rId115" Type="http://schemas.openxmlformats.org/officeDocument/2006/relationships/image" Target="media/image113.png"/><Relationship Id="rId131" Type="http://schemas.openxmlformats.org/officeDocument/2006/relationships/image" Target="media/image124.png"/><Relationship Id="rId61" Type="http://schemas.openxmlformats.org/officeDocument/2006/relationships/image" Target="media/image59.png"/><Relationship Id="rId82" Type="http://schemas.openxmlformats.org/officeDocument/2006/relationships/image" Target="media/image80.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4.png"/><Relationship Id="rId77" Type="http://schemas.openxmlformats.org/officeDocument/2006/relationships/image" Target="media/image75.png"/><Relationship Id="rId100" Type="http://schemas.openxmlformats.org/officeDocument/2006/relationships/image" Target="media/image98.png"/><Relationship Id="rId105" Type="http://schemas.openxmlformats.org/officeDocument/2006/relationships/image" Target="media/image103.png"/><Relationship Id="rId126" Type="http://schemas.openxmlformats.org/officeDocument/2006/relationships/footer" Target="footer1.xml"/><Relationship Id="rId8" Type="http://schemas.openxmlformats.org/officeDocument/2006/relationships/image" Target="media/image6.png"/><Relationship Id="rId51" Type="http://schemas.openxmlformats.org/officeDocument/2006/relationships/image" Target="media/image49.png"/><Relationship Id="rId72" Type="http://schemas.openxmlformats.org/officeDocument/2006/relationships/image" Target="media/image70.png"/><Relationship Id="rId93" Type="http://schemas.openxmlformats.org/officeDocument/2006/relationships/image" Target="media/image91.png"/><Relationship Id="rId98" Type="http://schemas.openxmlformats.org/officeDocument/2006/relationships/image" Target="media/image96.png"/><Relationship Id="rId121" Type="http://schemas.openxmlformats.org/officeDocument/2006/relationships/image" Target="media/image119.png"/><Relationship Id="rId3" Type="http://schemas.openxmlformats.org/officeDocument/2006/relationships/styles" Target="styles.xml"/><Relationship Id="rId25" Type="http://schemas.openxmlformats.org/officeDocument/2006/relationships/image" Target="media/image23.png"/><Relationship Id="rId46" Type="http://schemas.openxmlformats.org/officeDocument/2006/relationships/image" Target="media/image44.png"/><Relationship Id="rId67" Type="http://schemas.openxmlformats.org/officeDocument/2006/relationships/image" Target="media/image65.png"/><Relationship Id="rId116" Type="http://schemas.openxmlformats.org/officeDocument/2006/relationships/image" Target="media/image114.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60.png"/><Relationship Id="rId83" Type="http://schemas.openxmlformats.org/officeDocument/2006/relationships/image" Target="media/image81.png"/><Relationship Id="rId88" Type="http://schemas.openxmlformats.org/officeDocument/2006/relationships/image" Target="media/image86.png"/><Relationship Id="rId111" Type="http://schemas.openxmlformats.org/officeDocument/2006/relationships/image" Target="media/image109.png"/><Relationship Id="rId132" Type="http://schemas.openxmlformats.org/officeDocument/2006/relationships/fontTable" Target="fontTable.xml"/><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5.png"/><Relationship Id="rId106" Type="http://schemas.openxmlformats.org/officeDocument/2006/relationships/image" Target="media/image104.png"/><Relationship Id="rId127" Type="http://schemas.openxmlformats.org/officeDocument/2006/relationships/footer" Target="footer2.xml"/><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50.png"/><Relationship Id="rId73" Type="http://schemas.openxmlformats.org/officeDocument/2006/relationships/image" Target="media/image71.png"/><Relationship Id="rId78" Type="http://schemas.openxmlformats.org/officeDocument/2006/relationships/image" Target="media/image76.png"/><Relationship Id="rId94" Type="http://schemas.openxmlformats.org/officeDocument/2006/relationships/image" Target="media/image92.png"/><Relationship Id="rId99" Type="http://schemas.openxmlformats.org/officeDocument/2006/relationships/image" Target="media/image97.png"/><Relationship Id="rId101" Type="http://schemas.openxmlformats.org/officeDocument/2006/relationships/image" Target="media/image99.png"/><Relationship Id="rId122" Type="http://schemas.openxmlformats.org/officeDocument/2006/relationships/image" Target="media/image120.png"/><Relationship Id="rId4" Type="http://schemas.openxmlformats.org/officeDocument/2006/relationships/settings" Target="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5.png"/><Relationship Id="rId68" Type="http://schemas.openxmlformats.org/officeDocument/2006/relationships/image" Target="media/image66.png"/><Relationship Id="rId89" Type="http://schemas.openxmlformats.org/officeDocument/2006/relationships/image" Target="media/image87.png"/><Relationship Id="rId112" Type="http://schemas.openxmlformats.org/officeDocument/2006/relationships/image" Target="media/image110.png"/><Relationship Id="rId133"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122.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187876-8FE6-4EA7-9266-58A32A86C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32</Pages>
  <Words>3257</Words>
  <Characters>18566</Characters>
  <Application>Microsoft Office Word</Application>
  <DocSecurity>0</DocSecurity>
  <Lines>154</Lines>
  <Paragraphs>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HP</Company>
  <LinksUpToDate>false</LinksUpToDate>
  <CharactersWithSpaces>21780</CharactersWithSpaces>
  <SharedDoc>false</SharedDoc>
  <HLinks>
    <vt:vector size="834" baseType="variant">
      <vt:variant>
        <vt:i4>3276896</vt:i4>
      </vt:variant>
      <vt:variant>
        <vt:i4>756</vt:i4>
      </vt:variant>
      <vt:variant>
        <vt:i4>0</vt:i4>
      </vt:variant>
      <vt:variant>
        <vt:i4>5</vt:i4>
      </vt:variant>
      <vt:variant>
        <vt:lpwstr>http://www.commentcamarche.net/contents/telephonie-mobile/gsm.php3</vt:lpwstr>
      </vt:variant>
      <vt:variant>
        <vt:lpwstr/>
      </vt:variant>
      <vt:variant>
        <vt:i4>3276896</vt:i4>
      </vt:variant>
      <vt:variant>
        <vt:i4>753</vt:i4>
      </vt:variant>
      <vt:variant>
        <vt:i4>0</vt:i4>
      </vt:variant>
      <vt:variant>
        <vt:i4>5</vt:i4>
      </vt:variant>
      <vt:variant>
        <vt:lpwstr>http://www.commentcamarche.net/contents/telephonie-mobile/gsm.php3</vt:lpwstr>
      </vt:variant>
      <vt:variant>
        <vt:lpwstr/>
      </vt:variant>
      <vt:variant>
        <vt:i4>3276896</vt:i4>
      </vt:variant>
      <vt:variant>
        <vt:i4>750</vt:i4>
      </vt:variant>
      <vt:variant>
        <vt:i4>0</vt:i4>
      </vt:variant>
      <vt:variant>
        <vt:i4>5</vt:i4>
      </vt:variant>
      <vt:variant>
        <vt:lpwstr>http://www.commentcamarche.net/contents/telephonie-mobile/gsm.php3</vt:lpwstr>
      </vt:variant>
      <vt:variant>
        <vt:lpwstr/>
      </vt:variant>
      <vt:variant>
        <vt:i4>2490434</vt:i4>
      </vt:variant>
      <vt:variant>
        <vt:i4>747</vt:i4>
      </vt:variant>
      <vt:variant>
        <vt:i4>0</vt:i4>
      </vt:variant>
      <vt:variant>
        <vt:i4>5</vt:i4>
      </vt:variant>
      <vt:variant>
        <vt:lpwstr>http://fr.wikipedia.org/wiki/Standard_de_chiffrement_avanc%C3%A9</vt:lpwstr>
      </vt:variant>
      <vt:variant>
        <vt:lpwstr/>
      </vt:variant>
      <vt:variant>
        <vt:i4>1507401</vt:i4>
      </vt:variant>
      <vt:variant>
        <vt:i4>744</vt:i4>
      </vt:variant>
      <vt:variant>
        <vt:i4>0</vt:i4>
      </vt:variant>
      <vt:variant>
        <vt:i4>5</vt:i4>
      </vt:variant>
      <vt:variant>
        <vt:lpwstr>http://fr.wikipedia.org/wiki/Hiperlan</vt:lpwstr>
      </vt:variant>
      <vt:variant>
        <vt:lpwstr/>
      </vt:variant>
      <vt:variant>
        <vt:i4>7733275</vt:i4>
      </vt:variant>
      <vt:variant>
        <vt:i4>711</vt:i4>
      </vt:variant>
      <vt:variant>
        <vt:i4>0</vt:i4>
      </vt:variant>
      <vt:variant>
        <vt:i4>5</vt:i4>
      </vt:variant>
      <vt:variant>
        <vt:lpwstr>http://fr.wikipedia.org/wiki/Orthogonal_Frequency_Division_Multiplexing</vt:lpwstr>
      </vt:variant>
      <vt:variant>
        <vt:lpwstr/>
      </vt:variant>
      <vt:variant>
        <vt:i4>7143436</vt:i4>
      </vt:variant>
      <vt:variant>
        <vt:i4>708</vt:i4>
      </vt:variant>
      <vt:variant>
        <vt:i4>0</vt:i4>
      </vt:variant>
      <vt:variant>
        <vt:i4>5</vt:i4>
      </vt:variant>
      <vt:variant>
        <vt:lpwstr>http://fr.wikipedia.org/wiki/MIMO_%28informatique%29</vt:lpwstr>
      </vt:variant>
      <vt:variant>
        <vt:lpwstr/>
      </vt:variant>
      <vt:variant>
        <vt:i4>7471105</vt:i4>
      </vt:variant>
      <vt:variant>
        <vt:i4>705</vt:i4>
      </vt:variant>
      <vt:variant>
        <vt:i4>0</vt:i4>
      </vt:variant>
      <vt:variant>
        <vt:i4>5</vt:i4>
      </vt:variant>
      <vt:variant>
        <vt:lpwstr>http://fr.wikipedia.org/wiki/Fibre_optique</vt:lpwstr>
      </vt:variant>
      <vt:variant>
        <vt:lpwstr/>
      </vt:variant>
      <vt:variant>
        <vt:i4>1376354</vt:i4>
      </vt:variant>
      <vt:variant>
        <vt:i4>702</vt:i4>
      </vt:variant>
      <vt:variant>
        <vt:i4>0</vt:i4>
      </vt:variant>
      <vt:variant>
        <vt:i4>5</vt:i4>
      </vt:variant>
      <vt:variant>
        <vt:lpwstr>http://fr.wikipedia.org/wiki/Paire_torsad%C3%A9e</vt:lpwstr>
      </vt:variant>
      <vt:variant>
        <vt:lpwstr/>
      </vt:variant>
      <vt:variant>
        <vt:i4>1507379</vt:i4>
      </vt:variant>
      <vt:variant>
        <vt:i4>699</vt:i4>
      </vt:variant>
      <vt:variant>
        <vt:i4>0</vt:i4>
      </vt:variant>
      <vt:variant>
        <vt:i4>5</vt:i4>
      </vt:variant>
      <vt:variant>
        <vt:lpwstr>http://fr.wikipedia.org/wiki/Ann%C3%A9es_1990</vt:lpwstr>
      </vt:variant>
      <vt:variant>
        <vt:lpwstr/>
      </vt:variant>
      <vt:variant>
        <vt:i4>131142</vt:i4>
      </vt:variant>
      <vt:variant>
        <vt:i4>675</vt:i4>
      </vt:variant>
      <vt:variant>
        <vt:i4>0</vt:i4>
      </vt:variant>
      <vt:variant>
        <vt:i4>5</vt:i4>
      </vt:variant>
      <vt:variant>
        <vt:lpwstr>http://fr.wikipedia.org/wiki/MOST</vt:lpwstr>
      </vt:variant>
      <vt:variant>
        <vt:lpwstr/>
      </vt:variant>
      <vt:variant>
        <vt:i4>1310812</vt:i4>
      </vt:variant>
      <vt:variant>
        <vt:i4>672</vt:i4>
      </vt:variant>
      <vt:variant>
        <vt:i4>0</vt:i4>
      </vt:variant>
      <vt:variant>
        <vt:i4>5</vt:i4>
      </vt:variant>
      <vt:variant>
        <vt:lpwstr>http://fr.wikipedia.org/wiki/FlexRay</vt:lpwstr>
      </vt:variant>
      <vt:variant>
        <vt:lpwstr/>
      </vt:variant>
      <vt:variant>
        <vt:i4>7274543</vt:i4>
      </vt:variant>
      <vt:variant>
        <vt:i4>669</vt:i4>
      </vt:variant>
      <vt:variant>
        <vt:i4>0</vt:i4>
      </vt:variant>
      <vt:variant>
        <vt:i4>5</vt:i4>
      </vt:variant>
      <vt:variant>
        <vt:lpwstr>http://fr.wikipedia.org/w/index.php?title=MilCAN&amp;action=edit&amp;redlink=1</vt:lpwstr>
      </vt:variant>
      <vt:variant>
        <vt:lpwstr/>
      </vt:variant>
      <vt:variant>
        <vt:i4>917595</vt:i4>
      </vt:variant>
      <vt:variant>
        <vt:i4>666</vt:i4>
      </vt:variant>
      <vt:variant>
        <vt:i4>0</vt:i4>
      </vt:variant>
      <vt:variant>
        <vt:i4>5</vt:i4>
      </vt:variant>
      <vt:variant>
        <vt:lpwstr>http://fr.wikipedia.org/w/index.php?title=CANaerospace&amp;action=edit&amp;redlink=1</vt:lpwstr>
      </vt:variant>
      <vt:variant>
        <vt:lpwstr/>
      </vt:variant>
      <vt:variant>
        <vt:i4>458822</vt:i4>
      </vt:variant>
      <vt:variant>
        <vt:i4>663</vt:i4>
      </vt:variant>
      <vt:variant>
        <vt:i4>0</vt:i4>
      </vt:variant>
      <vt:variant>
        <vt:i4>5</vt:i4>
      </vt:variant>
      <vt:variant>
        <vt:lpwstr>http://fr.wikipedia.org/w/index.php?title=NMEA2000&amp;action=edit&amp;redlink=1</vt:lpwstr>
      </vt:variant>
      <vt:variant>
        <vt:lpwstr/>
      </vt:variant>
      <vt:variant>
        <vt:i4>1441829</vt:i4>
      </vt:variant>
      <vt:variant>
        <vt:i4>660</vt:i4>
      </vt:variant>
      <vt:variant>
        <vt:i4>0</vt:i4>
      </vt:variant>
      <vt:variant>
        <vt:i4>5</vt:i4>
      </vt:variant>
      <vt:variant>
        <vt:lpwstr>http://fr.wikipedia.org/wiki/ISO11783_(ISOBUS)</vt:lpwstr>
      </vt:variant>
      <vt:variant>
        <vt:lpwstr/>
      </vt:variant>
      <vt:variant>
        <vt:i4>6291477</vt:i4>
      </vt:variant>
      <vt:variant>
        <vt:i4>657</vt:i4>
      </vt:variant>
      <vt:variant>
        <vt:i4>0</vt:i4>
      </vt:variant>
      <vt:variant>
        <vt:i4>5</vt:i4>
      </vt:variant>
      <vt:variant>
        <vt:lpwstr>http://fr.wikipedia.org/wiki/SAE_J1939</vt:lpwstr>
      </vt:variant>
      <vt:variant>
        <vt:lpwstr/>
      </vt:variant>
      <vt:variant>
        <vt:i4>7798821</vt:i4>
      </vt:variant>
      <vt:variant>
        <vt:i4>654</vt:i4>
      </vt:variant>
      <vt:variant>
        <vt:i4>0</vt:i4>
      </vt:variant>
      <vt:variant>
        <vt:i4>5</vt:i4>
      </vt:variant>
      <vt:variant>
        <vt:lpwstr>http://fr.wikipedia.org/wiki/DeviceNet</vt:lpwstr>
      </vt:variant>
      <vt:variant>
        <vt:lpwstr/>
      </vt:variant>
      <vt:variant>
        <vt:i4>983106</vt:i4>
      </vt:variant>
      <vt:variant>
        <vt:i4>651</vt:i4>
      </vt:variant>
      <vt:variant>
        <vt:i4>0</vt:i4>
      </vt:variant>
      <vt:variant>
        <vt:i4>5</vt:i4>
      </vt:variant>
      <vt:variant>
        <vt:lpwstr>http://fr.wikipedia.org/wiki/CANopen</vt:lpwstr>
      </vt:variant>
      <vt:variant>
        <vt:lpwstr/>
      </vt:variant>
      <vt:variant>
        <vt:i4>3539025</vt:i4>
      </vt:variant>
      <vt:variant>
        <vt:i4>648</vt:i4>
      </vt:variant>
      <vt:variant>
        <vt:i4>0</vt:i4>
      </vt:variant>
      <vt:variant>
        <vt:i4>5</vt:i4>
      </vt:variant>
      <vt:variant>
        <vt:lpwstr>http://fr.wikipedia.org/wiki/Contr%C3%B4le_de_redondance_cyclique</vt:lpwstr>
      </vt:variant>
      <vt:variant>
        <vt:lpwstr/>
      </vt:variant>
      <vt:variant>
        <vt:i4>1769541</vt:i4>
      </vt:variant>
      <vt:variant>
        <vt:i4>645</vt:i4>
      </vt:variant>
      <vt:variant>
        <vt:i4>0</vt:i4>
      </vt:variant>
      <vt:variant>
        <vt:i4>5</vt:i4>
      </vt:variant>
      <vt:variant>
        <vt:lpwstr>http://fr.wikipedia.org/wiki/DLC</vt:lpwstr>
      </vt:variant>
      <vt:variant>
        <vt:lpwstr/>
      </vt:variant>
      <vt:variant>
        <vt:i4>1704026</vt:i4>
      </vt:variant>
      <vt:variant>
        <vt:i4>642</vt:i4>
      </vt:variant>
      <vt:variant>
        <vt:i4>0</vt:i4>
      </vt:variant>
      <vt:variant>
        <vt:i4>5</vt:i4>
      </vt:variant>
      <vt:variant>
        <vt:lpwstr>http://fr.wikipedia.org/wiki/ISO</vt:lpwstr>
      </vt:variant>
      <vt:variant>
        <vt:lpwstr/>
      </vt:variant>
      <vt:variant>
        <vt:i4>655478</vt:i4>
      </vt:variant>
      <vt:variant>
        <vt:i4>639</vt:i4>
      </vt:variant>
      <vt:variant>
        <vt:i4>0</vt:i4>
      </vt:variant>
      <vt:variant>
        <vt:i4>5</vt:i4>
      </vt:variant>
      <vt:variant>
        <vt:lpwstr>http://fr.wikipedia.org/wiki/Organisation_internationale_de_normalisation</vt:lpwstr>
      </vt:variant>
      <vt:variant>
        <vt:lpwstr/>
      </vt:variant>
      <vt:variant>
        <vt:i4>524401</vt:i4>
      </vt:variant>
      <vt:variant>
        <vt:i4>636</vt:i4>
      </vt:variant>
      <vt:variant>
        <vt:i4>0</vt:i4>
      </vt:variant>
      <vt:variant>
        <vt:i4>5</vt:i4>
      </vt:variant>
      <vt:variant>
        <vt:lpwstr>http://fr.wikipedia.org/wiki/Mod%C3%A8le_OSI</vt:lpwstr>
      </vt:variant>
      <vt:variant>
        <vt:lpwstr/>
      </vt:variant>
      <vt:variant>
        <vt:i4>4194350</vt:i4>
      </vt:variant>
      <vt:variant>
        <vt:i4>633</vt:i4>
      </vt:variant>
      <vt:variant>
        <vt:i4>0</vt:i4>
      </vt:variant>
      <vt:variant>
        <vt:i4>5</vt:i4>
      </vt:variant>
      <vt:variant>
        <vt:lpwstr>http://fr.wikipedia.org/wiki/S%C3%A9curit%C3%A9_passive</vt:lpwstr>
      </vt:variant>
      <vt:variant>
        <vt:lpwstr/>
      </vt:variant>
      <vt:variant>
        <vt:i4>4915239</vt:i4>
      </vt:variant>
      <vt:variant>
        <vt:i4>630</vt:i4>
      </vt:variant>
      <vt:variant>
        <vt:i4>0</vt:i4>
      </vt:variant>
      <vt:variant>
        <vt:i4>5</vt:i4>
      </vt:variant>
      <vt:variant>
        <vt:lpwstr>http://fr.wikipedia.org/wiki/S%C3%A9curit%C3%A9_active</vt:lpwstr>
      </vt:variant>
      <vt:variant>
        <vt:lpwstr/>
      </vt:variant>
      <vt:variant>
        <vt:i4>3276852</vt:i4>
      </vt:variant>
      <vt:variant>
        <vt:i4>627</vt:i4>
      </vt:variant>
      <vt:variant>
        <vt:i4>0</vt:i4>
      </vt:variant>
      <vt:variant>
        <vt:i4>5</vt:i4>
      </vt:variant>
      <vt:variant>
        <vt:lpwstr>http://fr.wikipedia.org/wiki/Pollution_de_l%27air</vt:lpwstr>
      </vt:variant>
      <vt:variant>
        <vt:lpwstr/>
      </vt:variant>
      <vt:variant>
        <vt:i4>7995436</vt:i4>
      </vt:variant>
      <vt:variant>
        <vt:i4>624</vt:i4>
      </vt:variant>
      <vt:variant>
        <vt:i4>0</vt:i4>
      </vt:variant>
      <vt:variant>
        <vt:i4>5</vt:i4>
      </vt:variant>
      <vt:variant>
        <vt:lpwstr>http://fr.wikipedia.org/wiki/Kilom%C3%A8tre</vt:lpwstr>
      </vt:variant>
      <vt:variant>
        <vt:lpwstr/>
      </vt:variant>
      <vt:variant>
        <vt:i4>852074</vt:i4>
      </vt:variant>
      <vt:variant>
        <vt:i4>621</vt:i4>
      </vt:variant>
      <vt:variant>
        <vt:i4>0</vt:i4>
      </vt:variant>
      <vt:variant>
        <vt:i4>5</vt:i4>
      </vt:variant>
      <vt:variant>
        <vt:lpwstr>http://fr.wikipedia.org/wiki/Bus_informatique</vt:lpwstr>
      </vt:variant>
      <vt:variant>
        <vt:lpwstr/>
      </vt:variant>
      <vt:variant>
        <vt:i4>458844</vt:i4>
      </vt:variant>
      <vt:variant>
        <vt:i4>618</vt:i4>
      </vt:variant>
      <vt:variant>
        <vt:i4>0</vt:i4>
      </vt:variant>
      <vt:variant>
        <vt:i4>5</vt:i4>
      </vt:variant>
      <vt:variant>
        <vt:lpwstr>http://fr.wikipedia.org/wiki/Multiplexage</vt:lpwstr>
      </vt:variant>
      <vt:variant>
        <vt:lpwstr/>
      </vt:variant>
      <vt:variant>
        <vt:i4>6946869</vt:i4>
      </vt:variant>
      <vt:variant>
        <vt:i4>615</vt:i4>
      </vt:variant>
      <vt:variant>
        <vt:i4>0</vt:i4>
      </vt:variant>
      <vt:variant>
        <vt:i4>5</vt:i4>
      </vt:variant>
      <vt:variant>
        <vt:lpwstr>http://fr.wikipedia.org/wiki/Automobile</vt:lpwstr>
      </vt:variant>
      <vt:variant>
        <vt:lpwstr/>
      </vt:variant>
      <vt:variant>
        <vt:i4>1376272</vt:i4>
      </vt:variant>
      <vt:variant>
        <vt:i4>612</vt:i4>
      </vt:variant>
      <vt:variant>
        <vt:i4>0</vt:i4>
      </vt:variant>
      <vt:variant>
        <vt:i4>5</vt:i4>
      </vt:variant>
      <vt:variant>
        <vt:lpwstr>http://fr.wikipedia.org/wiki/1985</vt:lpwstr>
      </vt:variant>
      <vt:variant>
        <vt:lpwstr/>
      </vt:variant>
      <vt:variant>
        <vt:i4>7143458</vt:i4>
      </vt:variant>
      <vt:variant>
        <vt:i4>609</vt:i4>
      </vt:variant>
      <vt:variant>
        <vt:i4>0</vt:i4>
      </vt:variant>
      <vt:variant>
        <vt:i4>5</vt:i4>
      </vt:variant>
      <vt:variant>
        <vt:lpwstr>http://fr.wikipedia.org/wiki/Intel</vt:lpwstr>
      </vt:variant>
      <vt:variant>
        <vt:lpwstr/>
      </vt:variant>
      <vt:variant>
        <vt:i4>7798827</vt:i4>
      </vt:variant>
      <vt:variant>
        <vt:i4>606</vt:i4>
      </vt:variant>
      <vt:variant>
        <vt:i4>0</vt:i4>
      </vt:variant>
      <vt:variant>
        <vt:i4>5</vt:i4>
      </vt:variant>
      <vt:variant>
        <vt:lpwstr>http://fr.wikipedia.org/wiki/Robert_Bosch_GmbH</vt:lpwstr>
      </vt:variant>
      <vt:variant>
        <vt:lpwstr/>
      </vt:variant>
      <vt:variant>
        <vt:i4>3211384</vt:i4>
      </vt:variant>
      <vt:variant>
        <vt:i4>603</vt:i4>
      </vt:variant>
      <vt:variant>
        <vt:i4>0</vt:i4>
      </vt:variant>
      <vt:variant>
        <vt:i4>5</vt:i4>
      </vt:variant>
      <vt:variant>
        <vt:lpwstr>http://fr.wikipedia.org/wiki/Universit%C3%A9_de_Karlsruhe</vt:lpwstr>
      </vt:variant>
      <vt:variant>
        <vt:lpwstr/>
      </vt:variant>
      <vt:variant>
        <vt:i4>852071</vt:i4>
      </vt:variant>
      <vt:variant>
        <vt:i4>600</vt:i4>
      </vt:variant>
      <vt:variant>
        <vt:i4>0</vt:i4>
      </vt:variant>
      <vt:variant>
        <vt:i4>5</vt:i4>
      </vt:variant>
      <vt:variant>
        <vt:lpwstr>http://fr.wikipedia.org/wiki/Communication_s%C3%A9rie</vt:lpwstr>
      </vt:variant>
      <vt:variant>
        <vt:lpwstr/>
      </vt:variant>
      <vt:variant>
        <vt:i4>852074</vt:i4>
      </vt:variant>
      <vt:variant>
        <vt:i4>597</vt:i4>
      </vt:variant>
      <vt:variant>
        <vt:i4>0</vt:i4>
      </vt:variant>
      <vt:variant>
        <vt:i4>5</vt:i4>
      </vt:variant>
      <vt:variant>
        <vt:lpwstr>http://fr.wikipedia.org/wiki/Bus_informatique</vt:lpwstr>
      </vt:variant>
      <vt:variant>
        <vt:lpwstr/>
      </vt:variant>
      <vt:variant>
        <vt:i4>8192040</vt:i4>
      </vt:variant>
      <vt:variant>
        <vt:i4>594</vt:i4>
      </vt:variant>
      <vt:variant>
        <vt:i4>0</vt:i4>
      </vt:variant>
      <vt:variant>
        <vt:i4>5</vt:i4>
      </vt:variant>
      <vt:variant>
        <vt:lpwstr>http://fr.wikipedia.org/wiki/Actionneur</vt:lpwstr>
      </vt:variant>
      <vt:variant>
        <vt:lpwstr/>
      </vt:variant>
      <vt:variant>
        <vt:i4>1572937</vt:i4>
      </vt:variant>
      <vt:variant>
        <vt:i4>591</vt:i4>
      </vt:variant>
      <vt:variant>
        <vt:i4>0</vt:i4>
      </vt:variant>
      <vt:variant>
        <vt:i4>5</vt:i4>
      </vt:variant>
      <vt:variant>
        <vt:lpwstr>http://fr.wikipedia.org/wiki/Capteur</vt:lpwstr>
      </vt:variant>
      <vt:variant>
        <vt:lpwstr/>
      </vt:variant>
      <vt:variant>
        <vt:i4>8061055</vt:i4>
      </vt:variant>
      <vt:variant>
        <vt:i4>573</vt:i4>
      </vt:variant>
      <vt:variant>
        <vt:i4>0</vt:i4>
      </vt:variant>
      <vt:variant>
        <vt:i4>5</vt:i4>
      </vt:variant>
      <vt:variant>
        <vt:lpwstr>http://www.commentcamarche.net/contents/technologies/fddi.php3</vt:lpwstr>
      </vt:variant>
      <vt:variant>
        <vt:lpwstr/>
      </vt:variant>
      <vt:variant>
        <vt:i4>8192062</vt:i4>
      </vt:variant>
      <vt:variant>
        <vt:i4>570</vt:i4>
      </vt:variant>
      <vt:variant>
        <vt:i4>0</vt:i4>
      </vt:variant>
      <vt:variant>
        <vt:i4>5</vt:i4>
      </vt:variant>
      <vt:variant>
        <vt:lpwstr>http://www.commentcamarche.net/contents/technologies/token.php3</vt:lpwstr>
      </vt:variant>
      <vt:variant>
        <vt:lpwstr/>
      </vt:variant>
      <vt:variant>
        <vt:i4>8061055</vt:i4>
      </vt:variant>
      <vt:variant>
        <vt:i4>567</vt:i4>
      </vt:variant>
      <vt:variant>
        <vt:i4>0</vt:i4>
      </vt:variant>
      <vt:variant>
        <vt:i4>5</vt:i4>
      </vt:variant>
      <vt:variant>
        <vt:lpwstr>http://www.commentcamarche.net/contents/technologies/fddi.php3</vt:lpwstr>
      </vt:variant>
      <vt:variant>
        <vt:lpwstr/>
      </vt:variant>
      <vt:variant>
        <vt:i4>8192062</vt:i4>
      </vt:variant>
      <vt:variant>
        <vt:i4>564</vt:i4>
      </vt:variant>
      <vt:variant>
        <vt:i4>0</vt:i4>
      </vt:variant>
      <vt:variant>
        <vt:i4>5</vt:i4>
      </vt:variant>
      <vt:variant>
        <vt:lpwstr>http://www.commentcamarche.net/contents/technologies/token.php3</vt:lpwstr>
      </vt:variant>
      <vt:variant>
        <vt:lpwstr/>
      </vt:variant>
      <vt:variant>
        <vt:i4>6488185</vt:i4>
      </vt:variant>
      <vt:variant>
        <vt:i4>561</vt:i4>
      </vt:variant>
      <vt:variant>
        <vt:i4>0</vt:i4>
      </vt:variant>
      <vt:variant>
        <vt:i4>5</vt:i4>
      </vt:variant>
      <vt:variant>
        <vt:lpwstr>http://www.commentcamarche.net/contents/technologies/ethernet.php3</vt:lpwstr>
      </vt:variant>
      <vt:variant>
        <vt:lpwstr/>
      </vt:variant>
      <vt:variant>
        <vt:i4>6160403</vt:i4>
      </vt:variant>
      <vt:variant>
        <vt:i4>558</vt:i4>
      </vt:variant>
      <vt:variant>
        <vt:i4>0</vt:i4>
      </vt:variant>
      <vt:variant>
        <vt:i4>5</vt:i4>
      </vt:variant>
      <vt:variant>
        <vt:lpwstr>http://www.commentcamarche.net/contents/initiation/topologi.php3</vt:lpwstr>
      </vt:variant>
      <vt:variant>
        <vt:lpwstr>topologie-maillee</vt:lpwstr>
      </vt:variant>
      <vt:variant>
        <vt:i4>3539000</vt:i4>
      </vt:variant>
      <vt:variant>
        <vt:i4>555</vt:i4>
      </vt:variant>
      <vt:variant>
        <vt:i4>0</vt:i4>
      </vt:variant>
      <vt:variant>
        <vt:i4>5</vt:i4>
      </vt:variant>
      <vt:variant>
        <vt:lpwstr>http://www.commentcamarche.net/contents/initiation/topologi.php3</vt:lpwstr>
      </vt:variant>
      <vt:variant>
        <vt:lpwstr>topologie-en-anneau</vt:lpwstr>
      </vt:variant>
      <vt:variant>
        <vt:i4>4063278</vt:i4>
      </vt:variant>
      <vt:variant>
        <vt:i4>552</vt:i4>
      </vt:variant>
      <vt:variant>
        <vt:i4>0</vt:i4>
      </vt:variant>
      <vt:variant>
        <vt:i4>5</vt:i4>
      </vt:variant>
      <vt:variant>
        <vt:lpwstr>http://www.commentcamarche.net/contents/initiation/topologi.php3</vt:lpwstr>
      </vt:variant>
      <vt:variant>
        <vt:lpwstr>topologie-en-etoile</vt:lpwstr>
      </vt:variant>
      <vt:variant>
        <vt:i4>4784198</vt:i4>
      </vt:variant>
      <vt:variant>
        <vt:i4>549</vt:i4>
      </vt:variant>
      <vt:variant>
        <vt:i4>0</vt:i4>
      </vt:variant>
      <vt:variant>
        <vt:i4>5</vt:i4>
      </vt:variant>
      <vt:variant>
        <vt:lpwstr>http://www.commentcamarche.net/contents/initiation/topologi.php3</vt:lpwstr>
      </vt:variant>
      <vt:variant>
        <vt:lpwstr>topologie-en-bus</vt:lpwstr>
      </vt:variant>
      <vt:variant>
        <vt:i4>1572921</vt:i4>
      </vt:variant>
      <vt:variant>
        <vt:i4>542</vt:i4>
      </vt:variant>
      <vt:variant>
        <vt:i4>0</vt:i4>
      </vt:variant>
      <vt:variant>
        <vt:i4>5</vt:i4>
      </vt:variant>
      <vt:variant>
        <vt:lpwstr/>
      </vt:variant>
      <vt:variant>
        <vt:lpwstr>_Toc368555796</vt:lpwstr>
      </vt:variant>
      <vt:variant>
        <vt:i4>1572921</vt:i4>
      </vt:variant>
      <vt:variant>
        <vt:i4>536</vt:i4>
      </vt:variant>
      <vt:variant>
        <vt:i4>0</vt:i4>
      </vt:variant>
      <vt:variant>
        <vt:i4>5</vt:i4>
      </vt:variant>
      <vt:variant>
        <vt:lpwstr/>
      </vt:variant>
      <vt:variant>
        <vt:lpwstr>_Toc368555795</vt:lpwstr>
      </vt:variant>
      <vt:variant>
        <vt:i4>1572921</vt:i4>
      </vt:variant>
      <vt:variant>
        <vt:i4>530</vt:i4>
      </vt:variant>
      <vt:variant>
        <vt:i4>0</vt:i4>
      </vt:variant>
      <vt:variant>
        <vt:i4>5</vt:i4>
      </vt:variant>
      <vt:variant>
        <vt:lpwstr/>
      </vt:variant>
      <vt:variant>
        <vt:lpwstr>_Toc368555794</vt:lpwstr>
      </vt:variant>
      <vt:variant>
        <vt:i4>1572921</vt:i4>
      </vt:variant>
      <vt:variant>
        <vt:i4>524</vt:i4>
      </vt:variant>
      <vt:variant>
        <vt:i4>0</vt:i4>
      </vt:variant>
      <vt:variant>
        <vt:i4>5</vt:i4>
      </vt:variant>
      <vt:variant>
        <vt:lpwstr/>
      </vt:variant>
      <vt:variant>
        <vt:lpwstr>_Toc368555793</vt:lpwstr>
      </vt:variant>
      <vt:variant>
        <vt:i4>1572921</vt:i4>
      </vt:variant>
      <vt:variant>
        <vt:i4>518</vt:i4>
      </vt:variant>
      <vt:variant>
        <vt:i4>0</vt:i4>
      </vt:variant>
      <vt:variant>
        <vt:i4>5</vt:i4>
      </vt:variant>
      <vt:variant>
        <vt:lpwstr/>
      </vt:variant>
      <vt:variant>
        <vt:lpwstr>_Toc368555792</vt:lpwstr>
      </vt:variant>
      <vt:variant>
        <vt:i4>1572921</vt:i4>
      </vt:variant>
      <vt:variant>
        <vt:i4>512</vt:i4>
      </vt:variant>
      <vt:variant>
        <vt:i4>0</vt:i4>
      </vt:variant>
      <vt:variant>
        <vt:i4>5</vt:i4>
      </vt:variant>
      <vt:variant>
        <vt:lpwstr/>
      </vt:variant>
      <vt:variant>
        <vt:lpwstr>_Toc368555791</vt:lpwstr>
      </vt:variant>
      <vt:variant>
        <vt:i4>1572921</vt:i4>
      </vt:variant>
      <vt:variant>
        <vt:i4>506</vt:i4>
      </vt:variant>
      <vt:variant>
        <vt:i4>0</vt:i4>
      </vt:variant>
      <vt:variant>
        <vt:i4>5</vt:i4>
      </vt:variant>
      <vt:variant>
        <vt:lpwstr/>
      </vt:variant>
      <vt:variant>
        <vt:lpwstr>_Toc368555790</vt:lpwstr>
      </vt:variant>
      <vt:variant>
        <vt:i4>1638457</vt:i4>
      </vt:variant>
      <vt:variant>
        <vt:i4>500</vt:i4>
      </vt:variant>
      <vt:variant>
        <vt:i4>0</vt:i4>
      </vt:variant>
      <vt:variant>
        <vt:i4>5</vt:i4>
      </vt:variant>
      <vt:variant>
        <vt:lpwstr/>
      </vt:variant>
      <vt:variant>
        <vt:lpwstr>_Toc368555789</vt:lpwstr>
      </vt:variant>
      <vt:variant>
        <vt:i4>1638457</vt:i4>
      </vt:variant>
      <vt:variant>
        <vt:i4>494</vt:i4>
      </vt:variant>
      <vt:variant>
        <vt:i4>0</vt:i4>
      </vt:variant>
      <vt:variant>
        <vt:i4>5</vt:i4>
      </vt:variant>
      <vt:variant>
        <vt:lpwstr/>
      </vt:variant>
      <vt:variant>
        <vt:lpwstr>_Toc368555788</vt:lpwstr>
      </vt:variant>
      <vt:variant>
        <vt:i4>1638457</vt:i4>
      </vt:variant>
      <vt:variant>
        <vt:i4>488</vt:i4>
      </vt:variant>
      <vt:variant>
        <vt:i4>0</vt:i4>
      </vt:variant>
      <vt:variant>
        <vt:i4>5</vt:i4>
      </vt:variant>
      <vt:variant>
        <vt:lpwstr/>
      </vt:variant>
      <vt:variant>
        <vt:lpwstr>_Toc368555787</vt:lpwstr>
      </vt:variant>
      <vt:variant>
        <vt:i4>1638457</vt:i4>
      </vt:variant>
      <vt:variant>
        <vt:i4>482</vt:i4>
      </vt:variant>
      <vt:variant>
        <vt:i4>0</vt:i4>
      </vt:variant>
      <vt:variant>
        <vt:i4>5</vt:i4>
      </vt:variant>
      <vt:variant>
        <vt:lpwstr/>
      </vt:variant>
      <vt:variant>
        <vt:lpwstr>_Toc368555786</vt:lpwstr>
      </vt:variant>
      <vt:variant>
        <vt:i4>1638457</vt:i4>
      </vt:variant>
      <vt:variant>
        <vt:i4>476</vt:i4>
      </vt:variant>
      <vt:variant>
        <vt:i4>0</vt:i4>
      </vt:variant>
      <vt:variant>
        <vt:i4>5</vt:i4>
      </vt:variant>
      <vt:variant>
        <vt:lpwstr/>
      </vt:variant>
      <vt:variant>
        <vt:lpwstr>_Toc368555785</vt:lpwstr>
      </vt:variant>
      <vt:variant>
        <vt:i4>1638457</vt:i4>
      </vt:variant>
      <vt:variant>
        <vt:i4>470</vt:i4>
      </vt:variant>
      <vt:variant>
        <vt:i4>0</vt:i4>
      </vt:variant>
      <vt:variant>
        <vt:i4>5</vt:i4>
      </vt:variant>
      <vt:variant>
        <vt:lpwstr/>
      </vt:variant>
      <vt:variant>
        <vt:lpwstr>_Toc368555784</vt:lpwstr>
      </vt:variant>
      <vt:variant>
        <vt:i4>1638457</vt:i4>
      </vt:variant>
      <vt:variant>
        <vt:i4>464</vt:i4>
      </vt:variant>
      <vt:variant>
        <vt:i4>0</vt:i4>
      </vt:variant>
      <vt:variant>
        <vt:i4>5</vt:i4>
      </vt:variant>
      <vt:variant>
        <vt:lpwstr/>
      </vt:variant>
      <vt:variant>
        <vt:lpwstr>_Toc368555783</vt:lpwstr>
      </vt:variant>
      <vt:variant>
        <vt:i4>1638457</vt:i4>
      </vt:variant>
      <vt:variant>
        <vt:i4>458</vt:i4>
      </vt:variant>
      <vt:variant>
        <vt:i4>0</vt:i4>
      </vt:variant>
      <vt:variant>
        <vt:i4>5</vt:i4>
      </vt:variant>
      <vt:variant>
        <vt:lpwstr/>
      </vt:variant>
      <vt:variant>
        <vt:lpwstr>_Toc368555782</vt:lpwstr>
      </vt:variant>
      <vt:variant>
        <vt:i4>1638457</vt:i4>
      </vt:variant>
      <vt:variant>
        <vt:i4>452</vt:i4>
      </vt:variant>
      <vt:variant>
        <vt:i4>0</vt:i4>
      </vt:variant>
      <vt:variant>
        <vt:i4>5</vt:i4>
      </vt:variant>
      <vt:variant>
        <vt:lpwstr/>
      </vt:variant>
      <vt:variant>
        <vt:lpwstr>_Toc368555781</vt:lpwstr>
      </vt:variant>
      <vt:variant>
        <vt:i4>1638457</vt:i4>
      </vt:variant>
      <vt:variant>
        <vt:i4>446</vt:i4>
      </vt:variant>
      <vt:variant>
        <vt:i4>0</vt:i4>
      </vt:variant>
      <vt:variant>
        <vt:i4>5</vt:i4>
      </vt:variant>
      <vt:variant>
        <vt:lpwstr/>
      </vt:variant>
      <vt:variant>
        <vt:lpwstr>_Toc368555780</vt:lpwstr>
      </vt:variant>
      <vt:variant>
        <vt:i4>1441849</vt:i4>
      </vt:variant>
      <vt:variant>
        <vt:i4>440</vt:i4>
      </vt:variant>
      <vt:variant>
        <vt:i4>0</vt:i4>
      </vt:variant>
      <vt:variant>
        <vt:i4>5</vt:i4>
      </vt:variant>
      <vt:variant>
        <vt:lpwstr/>
      </vt:variant>
      <vt:variant>
        <vt:lpwstr>_Toc368555779</vt:lpwstr>
      </vt:variant>
      <vt:variant>
        <vt:i4>1441849</vt:i4>
      </vt:variant>
      <vt:variant>
        <vt:i4>434</vt:i4>
      </vt:variant>
      <vt:variant>
        <vt:i4>0</vt:i4>
      </vt:variant>
      <vt:variant>
        <vt:i4>5</vt:i4>
      </vt:variant>
      <vt:variant>
        <vt:lpwstr/>
      </vt:variant>
      <vt:variant>
        <vt:lpwstr>_Toc368555778</vt:lpwstr>
      </vt:variant>
      <vt:variant>
        <vt:i4>1441849</vt:i4>
      </vt:variant>
      <vt:variant>
        <vt:i4>428</vt:i4>
      </vt:variant>
      <vt:variant>
        <vt:i4>0</vt:i4>
      </vt:variant>
      <vt:variant>
        <vt:i4>5</vt:i4>
      </vt:variant>
      <vt:variant>
        <vt:lpwstr/>
      </vt:variant>
      <vt:variant>
        <vt:lpwstr>_Toc368555777</vt:lpwstr>
      </vt:variant>
      <vt:variant>
        <vt:i4>1441849</vt:i4>
      </vt:variant>
      <vt:variant>
        <vt:i4>422</vt:i4>
      </vt:variant>
      <vt:variant>
        <vt:i4>0</vt:i4>
      </vt:variant>
      <vt:variant>
        <vt:i4>5</vt:i4>
      </vt:variant>
      <vt:variant>
        <vt:lpwstr/>
      </vt:variant>
      <vt:variant>
        <vt:lpwstr>_Toc368555776</vt:lpwstr>
      </vt:variant>
      <vt:variant>
        <vt:i4>1441849</vt:i4>
      </vt:variant>
      <vt:variant>
        <vt:i4>416</vt:i4>
      </vt:variant>
      <vt:variant>
        <vt:i4>0</vt:i4>
      </vt:variant>
      <vt:variant>
        <vt:i4>5</vt:i4>
      </vt:variant>
      <vt:variant>
        <vt:lpwstr/>
      </vt:variant>
      <vt:variant>
        <vt:lpwstr>_Toc368555775</vt:lpwstr>
      </vt:variant>
      <vt:variant>
        <vt:i4>1441849</vt:i4>
      </vt:variant>
      <vt:variant>
        <vt:i4>410</vt:i4>
      </vt:variant>
      <vt:variant>
        <vt:i4>0</vt:i4>
      </vt:variant>
      <vt:variant>
        <vt:i4>5</vt:i4>
      </vt:variant>
      <vt:variant>
        <vt:lpwstr/>
      </vt:variant>
      <vt:variant>
        <vt:lpwstr>_Toc368555774</vt:lpwstr>
      </vt:variant>
      <vt:variant>
        <vt:i4>1441849</vt:i4>
      </vt:variant>
      <vt:variant>
        <vt:i4>404</vt:i4>
      </vt:variant>
      <vt:variant>
        <vt:i4>0</vt:i4>
      </vt:variant>
      <vt:variant>
        <vt:i4>5</vt:i4>
      </vt:variant>
      <vt:variant>
        <vt:lpwstr/>
      </vt:variant>
      <vt:variant>
        <vt:lpwstr>_Toc368555773</vt:lpwstr>
      </vt:variant>
      <vt:variant>
        <vt:i4>1441849</vt:i4>
      </vt:variant>
      <vt:variant>
        <vt:i4>398</vt:i4>
      </vt:variant>
      <vt:variant>
        <vt:i4>0</vt:i4>
      </vt:variant>
      <vt:variant>
        <vt:i4>5</vt:i4>
      </vt:variant>
      <vt:variant>
        <vt:lpwstr/>
      </vt:variant>
      <vt:variant>
        <vt:lpwstr>_Toc368555772</vt:lpwstr>
      </vt:variant>
      <vt:variant>
        <vt:i4>1441849</vt:i4>
      </vt:variant>
      <vt:variant>
        <vt:i4>392</vt:i4>
      </vt:variant>
      <vt:variant>
        <vt:i4>0</vt:i4>
      </vt:variant>
      <vt:variant>
        <vt:i4>5</vt:i4>
      </vt:variant>
      <vt:variant>
        <vt:lpwstr/>
      </vt:variant>
      <vt:variant>
        <vt:lpwstr>_Toc368555771</vt:lpwstr>
      </vt:variant>
      <vt:variant>
        <vt:i4>1441849</vt:i4>
      </vt:variant>
      <vt:variant>
        <vt:i4>386</vt:i4>
      </vt:variant>
      <vt:variant>
        <vt:i4>0</vt:i4>
      </vt:variant>
      <vt:variant>
        <vt:i4>5</vt:i4>
      </vt:variant>
      <vt:variant>
        <vt:lpwstr/>
      </vt:variant>
      <vt:variant>
        <vt:lpwstr>_Toc368555770</vt:lpwstr>
      </vt:variant>
      <vt:variant>
        <vt:i4>1507385</vt:i4>
      </vt:variant>
      <vt:variant>
        <vt:i4>380</vt:i4>
      </vt:variant>
      <vt:variant>
        <vt:i4>0</vt:i4>
      </vt:variant>
      <vt:variant>
        <vt:i4>5</vt:i4>
      </vt:variant>
      <vt:variant>
        <vt:lpwstr/>
      </vt:variant>
      <vt:variant>
        <vt:lpwstr>_Toc368555769</vt:lpwstr>
      </vt:variant>
      <vt:variant>
        <vt:i4>1507385</vt:i4>
      </vt:variant>
      <vt:variant>
        <vt:i4>374</vt:i4>
      </vt:variant>
      <vt:variant>
        <vt:i4>0</vt:i4>
      </vt:variant>
      <vt:variant>
        <vt:i4>5</vt:i4>
      </vt:variant>
      <vt:variant>
        <vt:lpwstr/>
      </vt:variant>
      <vt:variant>
        <vt:lpwstr>_Toc368555768</vt:lpwstr>
      </vt:variant>
      <vt:variant>
        <vt:i4>1507385</vt:i4>
      </vt:variant>
      <vt:variant>
        <vt:i4>368</vt:i4>
      </vt:variant>
      <vt:variant>
        <vt:i4>0</vt:i4>
      </vt:variant>
      <vt:variant>
        <vt:i4>5</vt:i4>
      </vt:variant>
      <vt:variant>
        <vt:lpwstr/>
      </vt:variant>
      <vt:variant>
        <vt:lpwstr>_Toc368555767</vt:lpwstr>
      </vt:variant>
      <vt:variant>
        <vt:i4>1507385</vt:i4>
      </vt:variant>
      <vt:variant>
        <vt:i4>362</vt:i4>
      </vt:variant>
      <vt:variant>
        <vt:i4>0</vt:i4>
      </vt:variant>
      <vt:variant>
        <vt:i4>5</vt:i4>
      </vt:variant>
      <vt:variant>
        <vt:lpwstr/>
      </vt:variant>
      <vt:variant>
        <vt:lpwstr>_Toc368555766</vt:lpwstr>
      </vt:variant>
      <vt:variant>
        <vt:i4>1507385</vt:i4>
      </vt:variant>
      <vt:variant>
        <vt:i4>356</vt:i4>
      </vt:variant>
      <vt:variant>
        <vt:i4>0</vt:i4>
      </vt:variant>
      <vt:variant>
        <vt:i4>5</vt:i4>
      </vt:variant>
      <vt:variant>
        <vt:lpwstr/>
      </vt:variant>
      <vt:variant>
        <vt:lpwstr>_Toc368555765</vt:lpwstr>
      </vt:variant>
      <vt:variant>
        <vt:i4>1507385</vt:i4>
      </vt:variant>
      <vt:variant>
        <vt:i4>350</vt:i4>
      </vt:variant>
      <vt:variant>
        <vt:i4>0</vt:i4>
      </vt:variant>
      <vt:variant>
        <vt:i4>5</vt:i4>
      </vt:variant>
      <vt:variant>
        <vt:lpwstr/>
      </vt:variant>
      <vt:variant>
        <vt:lpwstr>_Toc368555764</vt:lpwstr>
      </vt:variant>
      <vt:variant>
        <vt:i4>1507385</vt:i4>
      </vt:variant>
      <vt:variant>
        <vt:i4>344</vt:i4>
      </vt:variant>
      <vt:variant>
        <vt:i4>0</vt:i4>
      </vt:variant>
      <vt:variant>
        <vt:i4>5</vt:i4>
      </vt:variant>
      <vt:variant>
        <vt:lpwstr/>
      </vt:variant>
      <vt:variant>
        <vt:lpwstr>_Toc368555763</vt:lpwstr>
      </vt:variant>
      <vt:variant>
        <vt:i4>1507385</vt:i4>
      </vt:variant>
      <vt:variant>
        <vt:i4>338</vt:i4>
      </vt:variant>
      <vt:variant>
        <vt:i4>0</vt:i4>
      </vt:variant>
      <vt:variant>
        <vt:i4>5</vt:i4>
      </vt:variant>
      <vt:variant>
        <vt:lpwstr/>
      </vt:variant>
      <vt:variant>
        <vt:lpwstr>_Toc368555762</vt:lpwstr>
      </vt:variant>
      <vt:variant>
        <vt:i4>1507385</vt:i4>
      </vt:variant>
      <vt:variant>
        <vt:i4>332</vt:i4>
      </vt:variant>
      <vt:variant>
        <vt:i4>0</vt:i4>
      </vt:variant>
      <vt:variant>
        <vt:i4>5</vt:i4>
      </vt:variant>
      <vt:variant>
        <vt:lpwstr/>
      </vt:variant>
      <vt:variant>
        <vt:lpwstr>_Toc368555761</vt:lpwstr>
      </vt:variant>
      <vt:variant>
        <vt:i4>1507385</vt:i4>
      </vt:variant>
      <vt:variant>
        <vt:i4>326</vt:i4>
      </vt:variant>
      <vt:variant>
        <vt:i4>0</vt:i4>
      </vt:variant>
      <vt:variant>
        <vt:i4>5</vt:i4>
      </vt:variant>
      <vt:variant>
        <vt:lpwstr/>
      </vt:variant>
      <vt:variant>
        <vt:lpwstr>_Toc368555760</vt:lpwstr>
      </vt:variant>
      <vt:variant>
        <vt:i4>1310777</vt:i4>
      </vt:variant>
      <vt:variant>
        <vt:i4>320</vt:i4>
      </vt:variant>
      <vt:variant>
        <vt:i4>0</vt:i4>
      </vt:variant>
      <vt:variant>
        <vt:i4>5</vt:i4>
      </vt:variant>
      <vt:variant>
        <vt:lpwstr/>
      </vt:variant>
      <vt:variant>
        <vt:lpwstr>_Toc368555758</vt:lpwstr>
      </vt:variant>
      <vt:variant>
        <vt:i4>1310777</vt:i4>
      </vt:variant>
      <vt:variant>
        <vt:i4>314</vt:i4>
      </vt:variant>
      <vt:variant>
        <vt:i4>0</vt:i4>
      </vt:variant>
      <vt:variant>
        <vt:i4>5</vt:i4>
      </vt:variant>
      <vt:variant>
        <vt:lpwstr/>
      </vt:variant>
      <vt:variant>
        <vt:lpwstr>_Toc368555757</vt:lpwstr>
      </vt:variant>
      <vt:variant>
        <vt:i4>1310777</vt:i4>
      </vt:variant>
      <vt:variant>
        <vt:i4>308</vt:i4>
      </vt:variant>
      <vt:variant>
        <vt:i4>0</vt:i4>
      </vt:variant>
      <vt:variant>
        <vt:i4>5</vt:i4>
      </vt:variant>
      <vt:variant>
        <vt:lpwstr/>
      </vt:variant>
      <vt:variant>
        <vt:lpwstr>_Toc368555756</vt:lpwstr>
      </vt:variant>
      <vt:variant>
        <vt:i4>1310777</vt:i4>
      </vt:variant>
      <vt:variant>
        <vt:i4>302</vt:i4>
      </vt:variant>
      <vt:variant>
        <vt:i4>0</vt:i4>
      </vt:variant>
      <vt:variant>
        <vt:i4>5</vt:i4>
      </vt:variant>
      <vt:variant>
        <vt:lpwstr/>
      </vt:variant>
      <vt:variant>
        <vt:lpwstr>_Toc368555755</vt:lpwstr>
      </vt:variant>
      <vt:variant>
        <vt:i4>1310777</vt:i4>
      </vt:variant>
      <vt:variant>
        <vt:i4>296</vt:i4>
      </vt:variant>
      <vt:variant>
        <vt:i4>0</vt:i4>
      </vt:variant>
      <vt:variant>
        <vt:i4>5</vt:i4>
      </vt:variant>
      <vt:variant>
        <vt:lpwstr/>
      </vt:variant>
      <vt:variant>
        <vt:lpwstr>_Toc368555754</vt:lpwstr>
      </vt:variant>
      <vt:variant>
        <vt:i4>1310777</vt:i4>
      </vt:variant>
      <vt:variant>
        <vt:i4>290</vt:i4>
      </vt:variant>
      <vt:variant>
        <vt:i4>0</vt:i4>
      </vt:variant>
      <vt:variant>
        <vt:i4>5</vt:i4>
      </vt:variant>
      <vt:variant>
        <vt:lpwstr/>
      </vt:variant>
      <vt:variant>
        <vt:lpwstr>_Toc368555753</vt:lpwstr>
      </vt:variant>
      <vt:variant>
        <vt:i4>1310777</vt:i4>
      </vt:variant>
      <vt:variant>
        <vt:i4>284</vt:i4>
      </vt:variant>
      <vt:variant>
        <vt:i4>0</vt:i4>
      </vt:variant>
      <vt:variant>
        <vt:i4>5</vt:i4>
      </vt:variant>
      <vt:variant>
        <vt:lpwstr/>
      </vt:variant>
      <vt:variant>
        <vt:lpwstr>_Toc368555752</vt:lpwstr>
      </vt:variant>
      <vt:variant>
        <vt:i4>1310777</vt:i4>
      </vt:variant>
      <vt:variant>
        <vt:i4>278</vt:i4>
      </vt:variant>
      <vt:variant>
        <vt:i4>0</vt:i4>
      </vt:variant>
      <vt:variant>
        <vt:i4>5</vt:i4>
      </vt:variant>
      <vt:variant>
        <vt:lpwstr/>
      </vt:variant>
      <vt:variant>
        <vt:lpwstr>_Toc368555751</vt:lpwstr>
      </vt:variant>
      <vt:variant>
        <vt:i4>1310777</vt:i4>
      </vt:variant>
      <vt:variant>
        <vt:i4>272</vt:i4>
      </vt:variant>
      <vt:variant>
        <vt:i4>0</vt:i4>
      </vt:variant>
      <vt:variant>
        <vt:i4>5</vt:i4>
      </vt:variant>
      <vt:variant>
        <vt:lpwstr/>
      </vt:variant>
      <vt:variant>
        <vt:lpwstr>_Toc368555750</vt:lpwstr>
      </vt:variant>
      <vt:variant>
        <vt:i4>1376313</vt:i4>
      </vt:variant>
      <vt:variant>
        <vt:i4>266</vt:i4>
      </vt:variant>
      <vt:variant>
        <vt:i4>0</vt:i4>
      </vt:variant>
      <vt:variant>
        <vt:i4>5</vt:i4>
      </vt:variant>
      <vt:variant>
        <vt:lpwstr/>
      </vt:variant>
      <vt:variant>
        <vt:lpwstr>_Toc368555749</vt:lpwstr>
      </vt:variant>
      <vt:variant>
        <vt:i4>1376313</vt:i4>
      </vt:variant>
      <vt:variant>
        <vt:i4>260</vt:i4>
      </vt:variant>
      <vt:variant>
        <vt:i4>0</vt:i4>
      </vt:variant>
      <vt:variant>
        <vt:i4>5</vt:i4>
      </vt:variant>
      <vt:variant>
        <vt:lpwstr/>
      </vt:variant>
      <vt:variant>
        <vt:lpwstr>_Toc368555748</vt:lpwstr>
      </vt:variant>
      <vt:variant>
        <vt:i4>1376313</vt:i4>
      </vt:variant>
      <vt:variant>
        <vt:i4>254</vt:i4>
      </vt:variant>
      <vt:variant>
        <vt:i4>0</vt:i4>
      </vt:variant>
      <vt:variant>
        <vt:i4>5</vt:i4>
      </vt:variant>
      <vt:variant>
        <vt:lpwstr/>
      </vt:variant>
      <vt:variant>
        <vt:lpwstr>_Toc368555747</vt:lpwstr>
      </vt:variant>
      <vt:variant>
        <vt:i4>1376313</vt:i4>
      </vt:variant>
      <vt:variant>
        <vt:i4>248</vt:i4>
      </vt:variant>
      <vt:variant>
        <vt:i4>0</vt:i4>
      </vt:variant>
      <vt:variant>
        <vt:i4>5</vt:i4>
      </vt:variant>
      <vt:variant>
        <vt:lpwstr/>
      </vt:variant>
      <vt:variant>
        <vt:lpwstr>_Toc368555746</vt:lpwstr>
      </vt:variant>
      <vt:variant>
        <vt:i4>1376313</vt:i4>
      </vt:variant>
      <vt:variant>
        <vt:i4>242</vt:i4>
      </vt:variant>
      <vt:variant>
        <vt:i4>0</vt:i4>
      </vt:variant>
      <vt:variant>
        <vt:i4>5</vt:i4>
      </vt:variant>
      <vt:variant>
        <vt:lpwstr/>
      </vt:variant>
      <vt:variant>
        <vt:lpwstr>_Toc368555745</vt:lpwstr>
      </vt:variant>
      <vt:variant>
        <vt:i4>1376313</vt:i4>
      </vt:variant>
      <vt:variant>
        <vt:i4>236</vt:i4>
      </vt:variant>
      <vt:variant>
        <vt:i4>0</vt:i4>
      </vt:variant>
      <vt:variant>
        <vt:i4>5</vt:i4>
      </vt:variant>
      <vt:variant>
        <vt:lpwstr/>
      </vt:variant>
      <vt:variant>
        <vt:lpwstr>_Toc368555744</vt:lpwstr>
      </vt:variant>
      <vt:variant>
        <vt:i4>1376313</vt:i4>
      </vt:variant>
      <vt:variant>
        <vt:i4>230</vt:i4>
      </vt:variant>
      <vt:variant>
        <vt:i4>0</vt:i4>
      </vt:variant>
      <vt:variant>
        <vt:i4>5</vt:i4>
      </vt:variant>
      <vt:variant>
        <vt:lpwstr/>
      </vt:variant>
      <vt:variant>
        <vt:lpwstr>_Toc368555743</vt:lpwstr>
      </vt:variant>
      <vt:variant>
        <vt:i4>1376313</vt:i4>
      </vt:variant>
      <vt:variant>
        <vt:i4>224</vt:i4>
      </vt:variant>
      <vt:variant>
        <vt:i4>0</vt:i4>
      </vt:variant>
      <vt:variant>
        <vt:i4>5</vt:i4>
      </vt:variant>
      <vt:variant>
        <vt:lpwstr/>
      </vt:variant>
      <vt:variant>
        <vt:lpwstr>_Toc368555742</vt:lpwstr>
      </vt:variant>
      <vt:variant>
        <vt:i4>1376313</vt:i4>
      </vt:variant>
      <vt:variant>
        <vt:i4>218</vt:i4>
      </vt:variant>
      <vt:variant>
        <vt:i4>0</vt:i4>
      </vt:variant>
      <vt:variant>
        <vt:i4>5</vt:i4>
      </vt:variant>
      <vt:variant>
        <vt:lpwstr/>
      </vt:variant>
      <vt:variant>
        <vt:lpwstr>_Toc368555741</vt:lpwstr>
      </vt:variant>
      <vt:variant>
        <vt:i4>1376313</vt:i4>
      </vt:variant>
      <vt:variant>
        <vt:i4>212</vt:i4>
      </vt:variant>
      <vt:variant>
        <vt:i4>0</vt:i4>
      </vt:variant>
      <vt:variant>
        <vt:i4>5</vt:i4>
      </vt:variant>
      <vt:variant>
        <vt:lpwstr/>
      </vt:variant>
      <vt:variant>
        <vt:lpwstr>_Toc368555740</vt:lpwstr>
      </vt:variant>
      <vt:variant>
        <vt:i4>1179705</vt:i4>
      </vt:variant>
      <vt:variant>
        <vt:i4>206</vt:i4>
      </vt:variant>
      <vt:variant>
        <vt:i4>0</vt:i4>
      </vt:variant>
      <vt:variant>
        <vt:i4>5</vt:i4>
      </vt:variant>
      <vt:variant>
        <vt:lpwstr/>
      </vt:variant>
      <vt:variant>
        <vt:lpwstr>_Toc368555739</vt:lpwstr>
      </vt:variant>
      <vt:variant>
        <vt:i4>1179705</vt:i4>
      </vt:variant>
      <vt:variant>
        <vt:i4>200</vt:i4>
      </vt:variant>
      <vt:variant>
        <vt:i4>0</vt:i4>
      </vt:variant>
      <vt:variant>
        <vt:i4>5</vt:i4>
      </vt:variant>
      <vt:variant>
        <vt:lpwstr/>
      </vt:variant>
      <vt:variant>
        <vt:lpwstr>_Toc368555738</vt:lpwstr>
      </vt:variant>
      <vt:variant>
        <vt:i4>1179705</vt:i4>
      </vt:variant>
      <vt:variant>
        <vt:i4>194</vt:i4>
      </vt:variant>
      <vt:variant>
        <vt:i4>0</vt:i4>
      </vt:variant>
      <vt:variant>
        <vt:i4>5</vt:i4>
      </vt:variant>
      <vt:variant>
        <vt:lpwstr/>
      </vt:variant>
      <vt:variant>
        <vt:lpwstr>_Toc368555737</vt:lpwstr>
      </vt:variant>
      <vt:variant>
        <vt:i4>1179705</vt:i4>
      </vt:variant>
      <vt:variant>
        <vt:i4>188</vt:i4>
      </vt:variant>
      <vt:variant>
        <vt:i4>0</vt:i4>
      </vt:variant>
      <vt:variant>
        <vt:i4>5</vt:i4>
      </vt:variant>
      <vt:variant>
        <vt:lpwstr/>
      </vt:variant>
      <vt:variant>
        <vt:lpwstr>_Toc368555736</vt:lpwstr>
      </vt:variant>
      <vt:variant>
        <vt:i4>1179705</vt:i4>
      </vt:variant>
      <vt:variant>
        <vt:i4>182</vt:i4>
      </vt:variant>
      <vt:variant>
        <vt:i4>0</vt:i4>
      </vt:variant>
      <vt:variant>
        <vt:i4>5</vt:i4>
      </vt:variant>
      <vt:variant>
        <vt:lpwstr/>
      </vt:variant>
      <vt:variant>
        <vt:lpwstr>_Toc368555735</vt:lpwstr>
      </vt:variant>
      <vt:variant>
        <vt:i4>1179705</vt:i4>
      </vt:variant>
      <vt:variant>
        <vt:i4>176</vt:i4>
      </vt:variant>
      <vt:variant>
        <vt:i4>0</vt:i4>
      </vt:variant>
      <vt:variant>
        <vt:i4>5</vt:i4>
      </vt:variant>
      <vt:variant>
        <vt:lpwstr/>
      </vt:variant>
      <vt:variant>
        <vt:lpwstr>_Toc368555734</vt:lpwstr>
      </vt:variant>
      <vt:variant>
        <vt:i4>1179705</vt:i4>
      </vt:variant>
      <vt:variant>
        <vt:i4>170</vt:i4>
      </vt:variant>
      <vt:variant>
        <vt:i4>0</vt:i4>
      </vt:variant>
      <vt:variant>
        <vt:i4>5</vt:i4>
      </vt:variant>
      <vt:variant>
        <vt:lpwstr/>
      </vt:variant>
      <vt:variant>
        <vt:lpwstr>_Toc368555733</vt:lpwstr>
      </vt:variant>
      <vt:variant>
        <vt:i4>1179705</vt:i4>
      </vt:variant>
      <vt:variant>
        <vt:i4>164</vt:i4>
      </vt:variant>
      <vt:variant>
        <vt:i4>0</vt:i4>
      </vt:variant>
      <vt:variant>
        <vt:i4>5</vt:i4>
      </vt:variant>
      <vt:variant>
        <vt:lpwstr/>
      </vt:variant>
      <vt:variant>
        <vt:lpwstr>_Toc368555732</vt:lpwstr>
      </vt:variant>
      <vt:variant>
        <vt:i4>1179705</vt:i4>
      </vt:variant>
      <vt:variant>
        <vt:i4>158</vt:i4>
      </vt:variant>
      <vt:variant>
        <vt:i4>0</vt:i4>
      </vt:variant>
      <vt:variant>
        <vt:i4>5</vt:i4>
      </vt:variant>
      <vt:variant>
        <vt:lpwstr/>
      </vt:variant>
      <vt:variant>
        <vt:lpwstr>_Toc368555731</vt:lpwstr>
      </vt:variant>
      <vt:variant>
        <vt:i4>1179705</vt:i4>
      </vt:variant>
      <vt:variant>
        <vt:i4>152</vt:i4>
      </vt:variant>
      <vt:variant>
        <vt:i4>0</vt:i4>
      </vt:variant>
      <vt:variant>
        <vt:i4>5</vt:i4>
      </vt:variant>
      <vt:variant>
        <vt:lpwstr/>
      </vt:variant>
      <vt:variant>
        <vt:lpwstr>_Toc368555730</vt:lpwstr>
      </vt:variant>
      <vt:variant>
        <vt:i4>1245241</vt:i4>
      </vt:variant>
      <vt:variant>
        <vt:i4>146</vt:i4>
      </vt:variant>
      <vt:variant>
        <vt:i4>0</vt:i4>
      </vt:variant>
      <vt:variant>
        <vt:i4>5</vt:i4>
      </vt:variant>
      <vt:variant>
        <vt:lpwstr/>
      </vt:variant>
      <vt:variant>
        <vt:lpwstr>_Toc368555729</vt:lpwstr>
      </vt:variant>
      <vt:variant>
        <vt:i4>1245241</vt:i4>
      </vt:variant>
      <vt:variant>
        <vt:i4>140</vt:i4>
      </vt:variant>
      <vt:variant>
        <vt:i4>0</vt:i4>
      </vt:variant>
      <vt:variant>
        <vt:i4>5</vt:i4>
      </vt:variant>
      <vt:variant>
        <vt:lpwstr/>
      </vt:variant>
      <vt:variant>
        <vt:lpwstr>_Toc368555728</vt:lpwstr>
      </vt:variant>
      <vt:variant>
        <vt:i4>1245241</vt:i4>
      </vt:variant>
      <vt:variant>
        <vt:i4>134</vt:i4>
      </vt:variant>
      <vt:variant>
        <vt:i4>0</vt:i4>
      </vt:variant>
      <vt:variant>
        <vt:i4>5</vt:i4>
      </vt:variant>
      <vt:variant>
        <vt:lpwstr/>
      </vt:variant>
      <vt:variant>
        <vt:lpwstr>_Toc368555727</vt:lpwstr>
      </vt:variant>
      <vt:variant>
        <vt:i4>1245241</vt:i4>
      </vt:variant>
      <vt:variant>
        <vt:i4>128</vt:i4>
      </vt:variant>
      <vt:variant>
        <vt:i4>0</vt:i4>
      </vt:variant>
      <vt:variant>
        <vt:i4>5</vt:i4>
      </vt:variant>
      <vt:variant>
        <vt:lpwstr/>
      </vt:variant>
      <vt:variant>
        <vt:lpwstr>_Toc368555726</vt:lpwstr>
      </vt:variant>
      <vt:variant>
        <vt:i4>1245241</vt:i4>
      </vt:variant>
      <vt:variant>
        <vt:i4>122</vt:i4>
      </vt:variant>
      <vt:variant>
        <vt:i4>0</vt:i4>
      </vt:variant>
      <vt:variant>
        <vt:i4>5</vt:i4>
      </vt:variant>
      <vt:variant>
        <vt:lpwstr/>
      </vt:variant>
      <vt:variant>
        <vt:lpwstr>_Toc368555725</vt:lpwstr>
      </vt:variant>
      <vt:variant>
        <vt:i4>1245241</vt:i4>
      </vt:variant>
      <vt:variant>
        <vt:i4>116</vt:i4>
      </vt:variant>
      <vt:variant>
        <vt:i4>0</vt:i4>
      </vt:variant>
      <vt:variant>
        <vt:i4>5</vt:i4>
      </vt:variant>
      <vt:variant>
        <vt:lpwstr/>
      </vt:variant>
      <vt:variant>
        <vt:lpwstr>_Toc368555724</vt:lpwstr>
      </vt:variant>
      <vt:variant>
        <vt:i4>1245241</vt:i4>
      </vt:variant>
      <vt:variant>
        <vt:i4>110</vt:i4>
      </vt:variant>
      <vt:variant>
        <vt:i4>0</vt:i4>
      </vt:variant>
      <vt:variant>
        <vt:i4>5</vt:i4>
      </vt:variant>
      <vt:variant>
        <vt:lpwstr/>
      </vt:variant>
      <vt:variant>
        <vt:lpwstr>_Toc368555723</vt:lpwstr>
      </vt:variant>
      <vt:variant>
        <vt:i4>1245241</vt:i4>
      </vt:variant>
      <vt:variant>
        <vt:i4>104</vt:i4>
      </vt:variant>
      <vt:variant>
        <vt:i4>0</vt:i4>
      </vt:variant>
      <vt:variant>
        <vt:i4>5</vt:i4>
      </vt:variant>
      <vt:variant>
        <vt:lpwstr/>
      </vt:variant>
      <vt:variant>
        <vt:lpwstr>_Toc368555722</vt:lpwstr>
      </vt:variant>
      <vt:variant>
        <vt:i4>1245241</vt:i4>
      </vt:variant>
      <vt:variant>
        <vt:i4>98</vt:i4>
      </vt:variant>
      <vt:variant>
        <vt:i4>0</vt:i4>
      </vt:variant>
      <vt:variant>
        <vt:i4>5</vt:i4>
      </vt:variant>
      <vt:variant>
        <vt:lpwstr/>
      </vt:variant>
      <vt:variant>
        <vt:lpwstr>_Toc368555721</vt:lpwstr>
      </vt:variant>
      <vt:variant>
        <vt:i4>1245241</vt:i4>
      </vt:variant>
      <vt:variant>
        <vt:i4>92</vt:i4>
      </vt:variant>
      <vt:variant>
        <vt:i4>0</vt:i4>
      </vt:variant>
      <vt:variant>
        <vt:i4>5</vt:i4>
      </vt:variant>
      <vt:variant>
        <vt:lpwstr/>
      </vt:variant>
      <vt:variant>
        <vt:lpwstr>_Toc368555720</vt:lpwstr>
      </vt:variant>
      <vt:variant>
        <vt:i4>1048633</vt:i4>
      </vt:variant>
      <vt:variant>
        <vt:i4>86</vt:i4>
      </vt:variant>
      <vt:variant>
        <vt:i4>0</vt:i4>
      </vt:variant>
      <vt:variant>
        <vt:i4>5</vt:i4>
      </vt:variant>
      <vt:variant>
        <vt:lpwstr/>
      </vt:variant>
      <vt:variant>
        <vt:lpwstr>_Toc368555719</vt:lpwstr>
      </vt:variant>
      <vt:variant>
        <vt:i4>1048633</vt:i4>
      </vt:variant>
      <vt:variant>
        <vt:i4>80</vt:i4>
      </vt:variant>
      <vt:variant>
        <vt:i4>0</vt:i4>
      </vt:variant>
      <vt:variant>
        <vt:i4>5</vt:i4>
      </vt:variant>
      <vt:variant>
        <vt:lpwstr/>
      </vt:variant>
      <vt:variant>
        <vt:lpwstr>_Toc368555718</vt:lpwstr>
      </vt:variant>
      <vt:variant>
        <vt:i4>1048633</vt:i4>
      </vt:variant>
      <vt:variant>
        <vt:i4>74</vt:i4>
      </vt:variant>
      <vt:variant>
        <vt:i4>0</vt:i4>
      </vt:variant>
      <vt:variant>
        <vt:i4>5</vt:i4>
      </vt:variant>
      <vt:variant>
        <vt:lpwstr/>
      </vt:variant>
      <vt:variant>
        <vt:lpwstr>_Toc368555717</vt:lpwstr>
      </vt:variant>
      <vt:variant>
        <vt:i4>1048633</vt:i4>
      </vt:variant>
      <vt:variant>
        <vt:i4>68</vt:i4>
      </vt:variant>
      <vt:variant>
        <vt:i4>0</vt:i4>
      </vt:variant>
      <vt:variant>
        <vt:i4>5</vt:i4>
      </vt:variant>
      <vt:variant>
        <vt:lpwstr/>
      </vt:variant>
      <vt:variant>
        <vt:lpwstr>_Toc368555716</vt:lpwstr>
      </vt:variant>
      <vt:variant>
        <vt:i4>1048633</vt:i4>
      </vt:variant>
      <vt:variant>
        <vt:i4>62</vt:i4>
      </vt:variant>
      <vt:variant>
        <vt:i4>0</vt:i4>
      </vt:variant>
      <vt:variant>
        <vt:i4>5</vt:i4>
      </vt:variant>
      <vt:variant>
        <vt:lpwstr/>
      </vt:variant>
      <vt:variant>
        <vt:lpwstr>_Toc368555715</vt:lpwstr>
      </vt:variant>
      <vt:variant>
        <vt:i4>1048633</vt:i4>
      </vt:variant>
      <vt:variant>
        <vt:i4>56</vt:i4>
      </vt:variant>
      <vt:variant>
        <vt:i4>0</vt:i4>
      </vt:variant>
      <vt:variant>
        <vt:i4>5</vt:i4>
      </vt:variant>
      <vt:variant>
        <vt:lpwstr/>
      </vt:variant>
      <vt:variant>
        <vt:lpwstr>_Toc368555714</vt:lpwstr>
      </vt:variant>
      <vt:variant>
        <vt:i4>1048633</vt:i4>
      </vt:variant>
      <vt:variant>
        <vt:i4>50</vt:i4>
      </vt:variant>
      <vt:variant>
        <vt:i4>0</vt:i4>
      </vt:variant>
      <vt:variant>
        <vt:i4>5</vt:i4>
      </vt:variant>
      <vt:variant>
        <vt:lpwstr/>
      </vt:variant>
      <vt:variant>
        <vt:lpwstr>_Toc368555713</vt:lpwstr>
      </vt:variant>
      <vt:variant>
        <vt:i4>1048633</vt:i4>
      </vt:variant>
      <vt:variant>
        <vt:i4>44</vt:i4>
      </vt:variant>
      <vt:variant>
        <vt:i4>0</vt:i4>
      </vt:variant>
      <vt:variant>
        <vt:i4>5</vt:i4>
      </vt:variant>
      <vt:variant>
        <vt:lpwstr/>
      </vt:variant>
      <vt:variant>
        <vt:lpwstr>_Toc368555712</vt:lpwstr>
      </vt:variant>
      <vt:variant>
        <vt:i4>1048633</vt:i4>
      </vt:variant>
      <vt:variant>
        <vt:i4>38</vt:i4>
      </vt:variant>
      <vt:variant>
        <vt:i4>0</vt:i4>
      </vt:variant>
      <vt:variant>
        <vt:i4>5</vt:i4>
      </vt:variant>
      <vt:variant>
        <vt:lpwstr/>
      </vt:variant>
      <vt:variant>
        <vt:lpwstr>_Toc368555711</vt:lpwstr>
      </vt:variant>
      <vt:variant>
        <vt:i4>1048633</vt:i4>
      </vt:variant>
      <vt:variant>
        <vt:i4>32</vt:i4>
      </vt:variant>
      <vt:variant>
        <vt:i4>0</vt:i4>
      </vt:variant>
      <vt:variant>
        <vt:i4>5</vt:i4>
      </vt:variant>
      <vt:variant>
        <vt:lpwstr/>
      </vt:variant>
      <vt:variant>
        <vt:lpwstr>_Toc368555710</vt:lpwstr>
      </vt:variant>
      <vt:variant>
        <vt:i4>1114169</vt:i4>
      </vt:variant>
      <vt:variant>
        <vt:i4>26</vt:i4>
      </vt:variant>
      <vt:variant>
        <vt:i4>0</vt:i4>
      </vt:variant>
      <vt:variant>
        <vt:i4>5</vt:i4>
      </vt:variant>
      <vt:variant>
        <vt:lpwstr/>
      </vt:variant>
      <vt:variant>
        <vt:lpwstr>_Toc368555709</vt:lpwstr>
      </vt:variant>
      <vt:variant>
        <vt:i4>1114169</vt:i4>
      </vt:variant>
      <vt:variant>
        <vt:i4>20</vt:i4>
      </vt:variant>
      <vt:variant>
        <vt:i4>0</vt:i4>
      </vt:variant>
      <vt:variant>
        <vt:i4>5</vt:i4>
      </vt:variant>
      <vt:variant>
        <vt:lpwstr/>
      </vt:variant>
      <vt:variant>
        <vt:lpwstr>_Toc368555708</vt:lpwstr>
      </vt:variant>
      <vt:variant>
        <vt:i4>1114169</vt:i4>
      </vt:variant>
      <vt:variant>
        <vt:i4>14</vt:i4>
      </vt:variant>
      <vt:variant>
        <vt:i4>0</vt:i4>
      </vt:variant>
      <vt:variant>
        <vt:i4>5</vt:i4>
      </vt:variant>
      <vt:variant>
        <vt:lpwstr/>
      </vt:variant>
      <vt:variant>
        <vt:lpwstr>_Toc368555707</vt:lpwstr>
      </vt:variant>
      <vt:variant>
        <vt:i4>1114169</vt:i4>
      </vt:variant>
      <vt:variant>
        <vt:i4>8</vt:i4>
      </vt:variant>
      <vt:variant>
        <vt:i4>0</vt:i4>
      </vt:variant>
      <vt:variant>
        <vt:i4>5</vt:i4>
      </vt:variant>
      <vt:variant>
        <vt:lpwstr/>
      </vt:variant>
      <vt:variant>
        <vt:lpwstr>_Toc368555706</vt:lpwstr>
      </vt:variant>
      <vt:variant>
        <vt:i4>1114169</vt:i4>
      </vt:variant>
      <vt:variant>
        <vt:i4>2</vt:i4>
      </vt:variant>
      <vt:variant>
        <vt:i4>0</vt:i4>
      </vt:variant>
      <vt:variant>
        <vt:i4>5</vt:i4>
      </vt:variant>
      <vt:variant>
        <vt:lpwstr/>
      </vt:variant>
      <vt:variant>
        <vt:lpwstr>_Toc368555705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lpposmsen</dc:creator>
  <cp:lastModifiedBy>stephane mabon</cp:lastModifiedBy>
  <cp:revision>6</cp:revision>
  <cp:lastPrinted>2013-05-07T10:44:00Z</cp:lastPrinted>
  <dcterms:created xsi:type="dcterms:W3CDTF">2021-02-18T10:32:00Z</dcterms:created>
  <dcterms:modified xsi:type="dcterms:W3CDTF">2021-02-18T11:38:00Z</dcterms:modified>
</cp:coreProperties>
</file>